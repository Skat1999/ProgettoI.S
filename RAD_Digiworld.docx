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8B36D5" w:rsidRDefault="008B36D5" w14:paraId="1FF810C8" w14:textId="77777777"/>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1FF810CC" w14:textId="77777777">
        <w:trPr>
          <w:trHeight w:val="480"/>
        </w:trPr>
        <w:tc>
          <w:tcPr>
            <w:tcW w:w="9637" w:type="dxa"/>
            <w:vMerge w:val="restart"/>
            <w:tcBorders>
              <w:top w:val="single" w:color="000000" w:sz="1" w:space="0"/>
              <w:left w:val="single" w:color="000000" w:sz="1" w:space="0"/>
              <w:bottom w:val="single" w:color="000000" w:sz="1" w:space="0"/>
              <w:right w:val="single" w:color="000000" w:sz="1" w:space="0"/>
            </w:tcBorders>
          </w:tcPr>
          <w:p w:rsidR="008B36D5" w:rsidRDefault="008B36D5" w14:paraId="1FF810C9" w14:textId="77777777">
            <w:pPr>
              <w:rPr>
                <w:rFonts w:ascii="Arial" w:hAnsi="Arial"/>
                <w:b/>
                <w:sz w:val="40"/>
              </w:rPr>
            </w:pPr>
          </w:p>
          <w:p w:rsidR="008B36D5" w:rsidRDefault="008B36D5" w14:paraId="1FF810CA" w14:textId="77777777">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rsidR="008B36D5" w:rsidRDefault="008B36D5" w14:paraId="1FF810CB" w14:textId="77777777">
            <w:pPr>
              <w:jc w:val="right"/>
              <w:rPr>
                <w:rFonts w:ascii="Arial" w:hAnsi="Arial"/>
                <w:b/>
                <w:sz w:val="40"/>
              </w:rPr>
            </w:pPr>
          </w:p>
        </w:tc>
      </w:tr>
    </w:tbl>
    <w:p w:rsidR="008B36D5" w:rsidRDefault="008B36D5" w14:paraId="1FF810CD" w14:textId="77777777"/>
    <w:p w:rsidR="008B36D5" w:rsidRDefault="007E133B" w14:paraId="1FF810CE" w14:textId="3831AE79">
      <w:r>
        <w:t>9</w:t>
      </w:r>
    </w:p>
    <w:p w:rsidR="008B36D5" w:rsidRDefault="008B36D5" w14:paraId="1FF810CF" w14:textId="77777777"/>
    <w:p w:rsidR="008B36D5" w:rsidRDefault="008B36D5" w14:paraId="1FF810D0" w14:textId="77777777"/>
    <w:p w:rsidR="001765AE" w:rsidP="001B500F" w:rsidRDefault="00814210" w14:paraId="1FF810D1" w14:textId="0B985D06">
      <w:pPr>
        <w:tabs>
          <w:tab w:val="left" w:pos="3015"/>
          <w:tab w:val="left" w:pos="3195"/>
          <w:tab w:val="center" w:pos="4998"/>
          <w:tab w:val="center" w:pos="5359"/>
        </w:tabs>
        <w:jc w:val="right"/>
        <w:rPr>
          <w:rFonts w:ascii="Arial" w:hAnsi="Arial"/>
          <w:b/>
          <w:sz w:val="36"/>
        </w:rPr>
      </w:pPr>
      <w:r>
        <w:rPr>
          <w:rFonts w:ascii="Arial" w:hAnsi="Arial"/>
          <w:b/>
          <w:sz w:val="36"/>
        </w:rPr>
        <w:t>Digiworld</w:t>
      </w:r>
      <w:r w:rsidR="008B36D5">
        <w:rPr>
          <w:rFonts w:ascii="Arial" w:hAnsi="Arial"/>
          <w:b/>
          <w:sz w:val="36"/>
        </w:rPr>
        <w:br/>
      </w:r>
      <w:r>
        <w:rPr>
          <w:rFonts w:ascii="Arial" w:hAnsi="Arial"/>
          <w:b/>
          <w:sz w:val="36"/>
        </w:rPr>
        <w:t>Requirement Analysis Document</w:t>
      </w:r>
      <w:r w:rsidR="008B36D5">
        <w:rPr>
          <w:rFonts w:ascii="Arial" w:hAnsi="Arial"/>
          <w:b/>
          <w:sz w:val="36"/>
        </w:rPr>
        <w:br/>
      </w:r>
    </w:p>
    <w:p w:rsidR="00D15F88" w:rsidP="00D15F88" w:rsidRDefault="001765AE" w14:paraId="1FF810D2" w14:textId="77777777">
      <w:pPr>
        <w:tabs>
          <w:tab w:val="left" w:pos="3015"/>
          <w:tab w:val="left" w:pos="3195"/>
          <w:tab w:val="center" w:pos="4998"/>
          <w:tab w:val="center" w:pos="5359"/>
        </w:tabs>
        <w:jc w:val="center"/>
        <w:rPr>
          <w:b/>
          <w:color w:val="FF0000"/>
          <w:sz w:val="28"/>
          <w:szCs w:val="28"/>
        </w:rPr>
      </w:pPr>
      <w:r>
        <w:br/>
      </w:r>
    </w:p>
    <w:p w:rsidR="001B500F" w:rsidP="1AE85512" w:rsidRDefault="280CA815" w14:paraId="1FF810D3" w14:textId="344EEEEE">
      <w:pPr>
        <w:tabs>
          <w:tab w:val="left" w:pos="3015"/>
          <w:tab w:val="left" w:pos="3195"/>
          <w:tab w:val="center" w:pos="4998"/>
          <w:tab w:val="center" w:pos="5359"/>
        </w:tabs>
        <w:jc w:val="center"/>
        <w:rPr>
          <w:rFonts w:ascii="Arial" w:hAnsi="Arial"/>
          <w:b w:val="1"/>
          <w:bCs w:val="1"/>
          <w:sz w:val="36"/>
          <w:szCs w:val="36"/>
        </w:rPr>
      </w:pPr>
      <w:r w:rsidR="280CA815">
        <w:drawing>
          <wp:inline wp14:editId="47D289DF" wp14:anchorId="25B6C96E">
            <wp:extent cx="3419490" cy="3114675"/>
            <wp:effectExtent l="0" t="0" r="0" b="0"/>
            <wp:docPr id="2044149373" name="Picture 2044149373" title=""/>
            <wp:cNvGraphicFramePr>
              <a:graphicFrameLocks noChangeAspect="1"/>
            </wp:cNvGraphicFramePr>
            <a:graphic>
              <a:graphicData uri="http://schemas.openxmlformats.org/drawingml/2006/picture">
                <pic:pic>
                  <pic:nvPicPr>
                    <pic:cNvPr id="0" name="Picture 2044149373"/>
                    <pic:cNvPicPr/>
                  </pic:nvPicPr>
                  <pic:blipFill>
                    <a:blip r:embed="R65558fd251ef48ae">
                      <a:extLst xmlns:a="http://schemas.openxmlformats.org/drawingml/2006/main">
                        <a:ext uri="{28A0092B-C50C-407E-A947-70E740481C1C}">
                          <a14:useLocalDpi xmlns:a14="http://schemas.microsoft.com/office/drawing/2010/main" val="0"/>
                        </a:ext>
                      </a:extLst>
                    </a:blip>
                    <a:srcRect t="31875" r="25208"/>
                    <a:stretch>
                      <a:fillRect/>
                    </a:stretch>
                  </pic:blipFill>
                  <pic:spPr>
                    <a:xfrm rot="0" flipH="0" flipV="0">
                      <a:off x="0" y="0"/>
                      <a:ext cx="3419490" cy="3114675"/>
                    </a:xfrm>
                    <a:prstGeom prst="rect">
                      <a:avLst/>
                    </a:prstGeom>
                  </pic:spPr>
                </pic:pic>
              </a:graphicData>
            </a:graphic>
          </wp:inline>
        </w:drawing>
      </w:r>
    </w:p>
    <w:p w:rsidR="001765AE" w:rsidP="001765AE" w:rsidRDefault="001765AE" w14:paraId="1FF810D4" w14:textId="77777777">
      <w:pPr>
        <w:jc w:val="center"/>
        <w:rPr>
          <w:b/>
          <w:color w:val="FF0000"/>
          <w:sz w:val="28"/>
          <w:szCs w:val="28"/>
        </w:rPr>
      </w:pPr>
    </w:p>
    <w:p w:rsidR="4077936E" w:rsidP="4077936E" w:rsidRDefault="4077936E" w14:paraId="4EB5ACDA" w14:textId="182515F0">
      <w:pPr>
        <w:jc w:val="center"/>
      </w:pPr>
    </w:p>
    <w:p w:rsidR="001765AE" w:rsidP="001765AE" w:rsidRDefault="001765AE" w14:paraId="1FF810D5" w14:textId="43E61141">
      <w:pPr>
        <w:jc w:val="center"/>
      </w:pPr>
    </w:p>
    <w:p w:rsidR="001765AE" w:rsidP="001765AE" w:rsidRDefault="001765AE" w14:paraId="1FF810D6" w14:textId="77777777">
      <w:pPr>
        <w:jc w:val="center"/>
        <w:rPr>
          <w:b/>
          <w:color w:val="FF0000"/>
          <w:sz w:val="28"/>
          <w:szCs w:val="28"/>
        </w:rPr>
      </w:pPr>
    </w:p>
    <w:p w:rsidR="001765AE" w:rsidP="4077936E" w:rsidRDefault="001765AE" w14:paraId="1FF810DB" w14:textId="6A22289E">
      <w:pPr>
        <w:rPr>
          <w:b/>
          <w:color w:val="FF0000"/>
          <w:sz w:val="28"/>
          <w:szCs w:val="28"/>
        </w:rPr>
      </w:pPr>
    </w:p>
    <w:p w:rsidR="001765AE" w:rsidP="001765AE" w:rsidRDefault="001765AE" w14:paraId="1FF810DC" w14:textId="77777777"/>
    <w:p w:rsidR="008B36D5" w:rsidP="001765AE" w:rsidRDefault="008B36D5" w14:paraId="1FF810DD" w14:textId="77777777">
      <w:pPr>
        <w:rPr>
          <w:rFonts w:ascii="Arial" w:hAnsi="Arial"/>
          <w:b/>
          <w:sz w:val="36"/>
        </w:rPr>
      </w:pPr>
    </w:p>
    <w:p w:rsidR="008B36D5" w:rsidRDefault="008B36D5" w14:paraId="1FF810DE" w14:textId="77777777">
      <w:pPr>
        <w:jc w:val="center"/>
      </w:pPr>
    </w:p>
    <w:p w:rsidR="008B36D5" w:rsidRDefault="008B36D5" w14:paraId="1FF810DF" w14:textId="77777777">
      <w:pPr>
        <w:jc w:val="center"/>
      </w:pPr>
    </w:p>
    <w:p w:rsidR="008B36D5" w:rsidP="001B500F" w:rsidRDefault="008B36D5" w14:paraId="1FF810E0" w14:textId="77777777">
      <w:pPr>
        <w:jc w:val="center"/>
        <w:rPr>
          <w:sz w:val="32"/>
        </w:rPr>
      </w:pPr>
      <w:r>
        <w:rPr>
          <w:sz w:val="32"/>
        </w:rPr>
        <w:t xml:space="preserve">Data: </w:t>
      </w:r>
      <w:r w:rsidR="001B500F">
        <w:rPr>
          <w:sz w:val="32"/>
        </w:rPr>
        <w:t>GG</w:t>
      </w:r>
      <w:r>
        <w:rPr>
          <w:sz w:val="32"/>
        </w:rPr>
        <w:t>/</w:t>
      </w:r>
      <w:r w:rsidR="001B500F">
        <w:rPr>
          <w:sz w:val="32"/>
        </w:rPr>
        <w:t>MM</w:t>
      </w:r>
      <w:r>
        <w:rPr>
          <w:sz w:val="32"/>
        </w:rPr>
        <w:t>/</w:t>
      </w:r>
      <w:r w:rsidR="001B500F">
        <w:rPr>
          <w:sz w:val="32"/>
        </w:rPr>
        <w:t>AAAA</w:t>
      </w:r>
    </w:p>
    <w:p w:rsidR="00B51734" w:rsidP="001B500F" w:rsidRDefault="00B51734" w14:paraId="1FF810E1" w14:textId="77777777">
      <w:pPr>
        <w:jc w:val="center"/>
        <w:rPr>
          <w:sz w:val="32"/>
        </w:rPr>
      </w:pPr>
    </w:p>
    <w:p w:rsidR="00B51734" w:rsidP="001B500F" w:rsidRDefault="00B51734" w14:paraId="1FF810E2" w14:textId="77777777">
      <w:pPr>
        <w:jc w:val="center"/>
        <w:rPr>
          <w:sz w:val="32"/>
        </w:rPr>
      </w:pPr>
    </w:p>
    <w:p w:rsidR="00B51734" w:rsidP="001B500F" w:rsidRDefault="00B51734" w14:paraId="1FF810E3" w14:textId="77777777">
      <w:pPr>
        <w:jc w:val="center"/>
        <w:rPr>
          <w:sz w:val="32"/>
        </w:rPr>
      </w:pPr>
    </w:p>
    <w:p w:rsidR="00B51734" w:rsidP="00B51734" w:rsidRDefault="00B51734" w14:paraId="1FF810E4" w14:textId="77777777">
      <w:pPr>
        <w:jc w:val="center"/>
        <w:rPr>
          <w:sz w:val="32"/>
        </w:rPr>
        <w:sectPr w:rsidR="00B51734">
          <w:headerReference w:type="default" r:id="rId12"/>
          <w:footerReference w:type="default" r:id="rId13"/>
          <w:footnotePr>
            <w:pos w:val="beneathText"/>
          </w:footnotePr>
          <w:pgSz w:w="11905" w:h="16837" w:orient="portrait"/>
          <w:pgMar w:top="1134" w:right="1134" w:bottom="1134" w:left="1134" w:header="720" w:footer="720" w:gutter="0"/>
          <w:cols w:space="720"/>
          <w:formProt w:val="0"/>
          <w:docGrid w:linePitch="312" w:charSpace="-6145"/>
        </w:sectPr>
      </w:pPr>
    </w:p>
    <w:p w:rsidR="008B36D5" w:rsidRDefault="008B36D5" w14:paraId="1FF810E5" w14:textId="77777777"/>
    <w:p w:rsidR="008B36D5" w:rsidP="28144CFE" w:rsidRDefault="008B36D5" w14:paraId="1FF810E6" w14:textId="77777777">
      <w:pPr>
        <w:rPr>
          <w:rFonts w:ascii="Calibri " w:hAnsi="Calibri " w:eastAsia="Calibri " w:cs="Calibri "/>
          <w:sz w:val="24"/>
          <w:szCs w:val="24"/>
        </w:rPr>
      </w:pPr>
    </w:p>
    <w:p w:rsidR="008B36D5" w:rsidP="28144CFE" w:rsidRDefault="008B36D5" w14:paraId="1FF810E7" w14:textId="77777777">
      <w:pPr>
        <w:rPr>
          <w:rFonts w:ascii="Calibri " w:hAnsi="Calibri " w:eastAsia="Calibri " w:cs="Calibri "/>
          <w:b w:val="1"/>
          <w:bCs w:val="1"/>
          <w:sz w:val="24"/>
          <w:szCs w:val="24"/>
        </w:rPr>
      </w:pPr>
      <w:r w:rsidRPr="28144CFE" w:rsidR="008B36D5">
        <w:rPr>
          <w:rFonts w:ascii="Calibri " w:hAnsi="Calibri " w:eastAsia="Calibri " w:cs="Calibri "/>
          <w:b w:val="1"/>
          <w:bCs w:val="1"/>
          <w:sz w:val="24"/>
          <w:szCs w:val="24"/>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rsidTr="28144CFE" w14:paraId="1FF810EA" w14:textId="77777777">
        <w:trPr>
          <w:trHeight w:val="230"/>
        </w:trPr>
        <w:tc>
          <w:tcPr>
            <w:tcW w:w="6745" w:type="dxa"/>
            <w:tcBorders>
              <w:top w:val="single" w:color="000000" w:themeColor="text1" w:sz="1" w:space="0"/>
              <w:left w:val="single" w:color="000000" w:themeColor="text1" w:sz="1" w:space="0"/>
              <w:bottom w:val="single" w:color="000000" w:themeColor="text1" w:sz="1" w:space="0"/>
            </w:tcBorders>
            <w:tcMar/>
          </w:tcPr>
          <w:p w:rsidR="008B36D5" w:rsidP="28144CFE" w:rsidRDefault="008B36D5" w14:paraId="1FF810E8" w14:textId="77777777">
            <w:pPr>
              <w:pStyle w:val="Intestazionetabella"/>
              <w:jc w:val="left"/>
              <w:rPr>
                <w:rFonts w:ascii="Calibri " w:hAnsi="Calibri " w:eastAsia="Calibri " w:cs="Calibri "/>
                <w:sz w:val="24"/>
                <w:szCs w:val="24"/>
              </w:rPr>
            </w:pPr>
            <w:r w:rsidRPr="28144CFE" w:rsidR="008B36D5">
              <w:rPr>
                <w:rFonts w:ascii="Calibri " w:hAnsi="Calibri " w:eastAsia="Calibri " w:cs="Calibri "/>
                <w:sz w:val="24"/>
                <w:szCs w:val="24"/>
              </w:rPr>
              <w:t xml:space="preserve"> Nome</w:t>
            </w:r>
          </w:p>
        </w:tc>
        <w:tc>
          <w:tcPr>
            <w:tcW w:w="2892" w:type="dxa"/>
            <w:tcBorders>
              <w:top w:val="single" w:color="000000" w:themeColor="text1" w:sz="1" w:space="0"/>
              <w:left w:val="single" w:color="000000" w:themeColor="text1" w:sz="1" w:space="0"/>
              <w:bottom w:val="single" w:color="000000" w:themeColor="text1" w:sz="1" w:space="0"/>
              <w:right w:val="single" w:color="000000" w:themeColor="text1" w:sz="1" w:space="0"/>
            </w:tcBorders>
            <w:tcMar/>
          </w:tcPr>
          <w:p w:rsidR="008B36D5" w:rsidP="28144CFE" w:rsidRDefault="008B36D5" w14:paraId="1FF810E9" w14:textId="77777777">
            <w:pPr>
              <w:pStyle w:val="Intestazionetabella"/>
              <w:jc w:val="left"/>
              <w:rPr>
                <w:rFonts w:ascii="Calibri " w:hAnsi="Calibri " w:eastAsia="Calibri " w:cs="Calibri "/>
                <w:sz w:val="24"/>
                <w:szCs w:val="24"/>
              </w:rPr>
            </w:pPr>
            <w:r w:rsidRPr="28144CFE" w:rsidR="008B36D5">
              <w:rPr>
                <w:rFonts w:ascii="Calibri " w:hAnsi="Calibri " w:eastAsia="Calibri " w:cs="Calibri "/>
                <w:sz w:val="24"/>
                <w:szCs w:val="24"/>
              </w:rPr>
              <w:t xml:space="preserve"> Matricola</w:t>
            </w:r>
          </w:p>
        </w:tc>
      </w:tr>
      <w:tr w:rsidR="001765AE" w:rsidTr="28144CFE" w14:paraId="1FF810ED" w14:textId="77777777">
        <w:trPr>
          <w:trHeight w:val="230"/>
        </w:trPr>
        <w:tc>
          <w:tcPr>
            <w:tcW w:w="6745" w:type="dxa"/>
            <w:tcBorders>
              <w:left w:val="single" w:color="000000" w:themeColor="text1" w:sz="1" w:space="0"/>
              <w:bottom w:val="single" w:color="000000" w:themeColor="text1" w:sz="1" w:space="0"/>
            </w:tcBorders>
            <w:tcMar/>
          </w:tcPr>
          <w:p w:rsidR="001765AE" w:rsidP="28144CFE" w:rsidRDefault="00814210" w14:paraId="1FF810EB" w14:textId="263D4B7E">
            <w:pPr>
              <w:pStyle w:val="Contenutotabella"/>
              <w:rPr>
                <w:rFonts w:ascii="Calibri " w:hAnsi="Calibri " w:eastAsia="Calibri " w:cs="Calibri "/>
                <w:sz w:val="24"/>
                <w:szCs w:val="24"/>
              </w:rPr>
            </w:pPr>
            <w:r w:rsidRPr="28144CFE" w:rsidR="00814210">
              <w:rPr>
                <w:rFonts w:ascii="Calibri " w:hAnsi="Calibri " w:eastAsia="Calibri " w:cs="Calibri "/>
                <w:sz w:val="24"/>
                <w:szCs w:val="24"/>
              </w:rPr>
              <w:t xml:space="preserve">Jacopo </w:t>
            </w:r>
            <w:r w:rsidRPr="28144CFE" w:rsidR="76831C67">
              <w:rPr>
                <w:rFonts w:ascii="Calibri " w:hAnsi="Calibri " w:eastAsia="Calibri " w:cs="Calibri "/>
                <w:sz w:val="24"/>
                <w:szCs w:val="24"/>
              </w:rPr>
              <w:t>Sabino Sole</w:t>
            </w:r>
          </w:p>
        </w:tc>
        <w:tc>
          <w:tcPr>
            <w:tcW w:w="2892" w:type="dxa"/>
            <w:tcBorders>
              <w:left w:val="single" w:color="000000" w:themeColor="text1" w:sz="1" w:space="0"/>
              <w:bottom w:val="single" w:color="000000" w:themeColor="text1" w:sz="1" w:space="0"/>
              <w:right w:val="single" w:color="000000" w:themeColor="text1" w:sz="1" w:space="0"/>
            </w:tcBorders>
            <w:tcMar/>
          </w:tcPr>
          <w:p w:rsidR="001765AE" w:rsidP="28144CFE" w:rsidRDefault="48B32CC0" w14:paraId="1FF810EC" w14:textId="1DD6C4AA">
            <w:pPr>
              <w:pStyle w:val="Contenutotabella"/>
              <w:rPr>
                <w:rFonts w:ascii="Calibri " w:hAnsi="Calibri " w:eastAsia="Calibri " w:cs="Calibri "/>
                <w:sz w:val="24"/>
                <w:szCs w:val="24"/>
              </w:rPr>
            </w:pPr>
            <w:r w:rsidRPr="28144CFE" w:rsidR="76831C67">
              <w:rPr>
                <w:rFonts w:ascii="Calibri " w:hAnsi="Calibri " w:eastAsia="Calibri " w:cs="Calibri "/>
                <w:sz w:val="24"/>
                <w:szCs w:val="24"/>
              </w:rPr>
              <w:t>0512106112</w:t>
            </w:r>
          </w:p>
        </w:tc>
      </w:tr>
      <w:tr w:rsidR="001765AE" w:rsidTr="28144CFE" w14:paraId="1FF810F0" w14:textId="77777777">
        <w:trPr>
          <w:trHeight w:val="230"/>
        </w:trPr>
        <w:tc>
          <w:tcPr>
            <w:tcW w:w="6745" w:type="dxa"/>
            <w:tcBorders>
              <w:left w:val="single" w:color="000000" w:themeColor="text1" w:sz="1" w:space="0"/>
              <w:bottom w:val="single" w:color="000000" w:themeColor="text1" w:sz="1" w:space="0"/>
            </w:tcBorders>
            <w:tcMar/>
          </w:tcPr>
          <w:p w:rsidR="001765AE" w:rsidP="28144CFE" w:rsidRDefault="001765AE" w14:paraId="1FF810EE" w14:textId="77777777">
            <w:pPr>
              <w:pStyle w:val="Contenutotabella"/>
              <w:rPr>
                <w:rFonts w:ascii="Calibri " w:hAnsi="Calibri " w:eastAsia="Calibri " w:cs="Calibri "/>
                <w:sz w:val="24"/>
                <w:szCs w:val="24"/>
              </w:rPr>
            </w:pPr>
          </w:p>
        </w:tc>
        <w:tc>
          <w:tcPr>
            <w:tcW w:w="2892" w:type="dxa"/>
            <w:tcBorders>
              <w:left w:val="single" w:color="000000" w:themeColor="text1" w:sz="1" w:space="0"/>
              <w:bottom w:val="single" w:color="000000" w:themeColor="text1" w:sz="1" w:space="0"/>
              <w:right w:val="single" w:color="000000" w:themeColor="text1" w:sz="1" w:space="0"/>
            </w:tcBorders>
            <w:tcMar/>
          </w:tcPr>
          <w:p w:rsidR="001765AE" w:rsidP="28144CFE" w:rsidRDefault="001765AE" w14:paraId="1FF810EF" w14:textId="77777777">
            <w:pPr>
              <w:pStyle w:val="Contenutotabella"/>
              <w:rPr>
                <w:rFonts w:ascii="Calibri " w:hAnsi="Calibri " w:eastAsia="Calibri " w:cs="Calibri "/>
                <w:sz w:val="24"/>
                <w:szCs w:val="24"/>
              </w:rPr>
            </w:pPr>
          </w:p>
        </w:tc>
      </w:tr>
    </w:tbl>
    <w:p w:rsidR="008B36D5" w:rsidP="28144CFE" w:rsidRDefault="008B36D5" w14:paraId="1FF810F1" w14:textId="77777777">
      <w:pPr>
        <w:rPr>
          <w:rFonts w:ascii="Calibri " w:hAnsi="Calibri " w:eastAsia="Calibri " w:cs="Calibri "/>
          <w:b w:val="1"/>
          <w:bCs w:val="1"/>
          <w:sz w:val="24"/>
          <w:szCs w:val="24"/>
        </w:rPr>
      </w:pPr>
    </w:p>
    <w:p w:rsidR="008B36D5" w:rsidP="28144CFE" w:rsidRDefault="008B36D5" w14:paraId="1FF810F2" w14:textId="77777777">
      <w:pPr>
        <w:rPr>
          <w:rFonts w:ascii="Calibri " w:hAnsi="Calibri " w:eastAsia="Calibri " w:cs="Calibri "/>
          <w:b w:val="1"/>
          <w:bCs w:val="1"/>
          <w:sz w:val="24"/>
          <w:szCs w:val="24"/>
        </w:rPr>
      </w:pPr>
      <w:r w:rsidRPr="28144CFE" w:rsidR="008B36D5">
        <w:rPr>
          <w:rFonts w:ascii="Calibri " w:hAnsi="Calibri " w:eastAsia="Calibri " w:cs="Calibri "/>
          <w:b w:val="1"/>
          <w:bCs w:val="1"/>
          <w:sz w:val="24"/>
          <w:szCs w:val="24"/>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rsidTr="28144CFE" w14:paraId="1FF810F5" w14:textId="77777777">
        <w:trPr>
          <w:trHeight w:val="230"/>
        </w:trPr>
        <w:tc>
          <w:tcPr>
            <w:tcW w:w="6745" w:type="dxa"/>
            <w:tcBorders>
              <w:top w:val="single" w:color="000000" w:themeColor="text1" w:sz="1" w:space="0"/>
              <w:left w:val="single" w:color="000000" w:themeColor="text1" w:sz="1" w:space="0"/>
              <w:bottom w:val="single" w:color="000000" w:themeColor="text1" w:sz="1" w:space="0"/>
            </w:tcBorders>
            <w:tcMar/>
          </w:tcPr>
          <w:p w:rsidR="008B36D5" w:rsidP="28144CFE" w:rsidRDefault="008B36D5" w14:paraId="1FF810F3" w14:textId="77777777">
            <w:pPr>
              <w:pStyle w:val="Intestazionetabella"/>
              <w:jc w:val="left"/>
              <w:rPr>
                <w:rFonts w:ascii="Calibri " w:hAnsi="Calibri " w:eastAsia="Calibri " w:cs="Calibri "/>
                <w:sz w:val="24"/>
                <w:szCs w:val="24"/>
              </w:rPr>
            </w:pPr>
            <w:r w:rsidRPr="28144CFE" w:rsidR="008B36D5">
              <w:rPr>
                <w:rFonts w:ascii="Calibri " w:hAnsi="Calibri " w:eastAsia="Calibri " w:cs="Calibri "/>
                <w:sz w:val="24"/>
                <w:szCs w:val="24"/>
              </w:rPr>
              <w:t xml:space="preserve"> Nome</w:t>
            </w:r>
          </w:p>
        </w:tc>
        <w:tc>
          <w:tcPr>
            <w:tcW w:w="2892" w:type="dxa"/>
            <w:tcBorders>
              <w:top w:val="single" w:color="000000" w:themeColor="text1" w:sz="1" w:space="0"/>
              <w:left w:val="single" w:color="000000" w:themeColor="text1" w:sz="1" w:space="0"/>
              <w:bottom w:val="single" w:color="000000" w:themeColor="text1" w:sz="1" w:space="0"/>
              <w:right w:val="single" w:color="000000" w:themeColor="text1" w:sz="1" w:space="0"/>
            </w:tcBorders>
            <w:tcMar/>
          </w:tcPr>
          <w:p w:rsidR="008B36D5" w:rsidP="28144CFE" w:rsidRDefault="008B36D5" w14:paraId="1FF810F4" w14:textId="77777777">
            <w:pPr>
              <w:pStyle w:val="Intestazionetabella"/>
              <w:jc w:val="left"/>
              <w:rPr>
                <w:rFonts w:ascii="Calibri " w:hAnsi="Calibri " w:eastAsia="Calibri " w:cs="Calibri "/>
                <w:sz w:val="24"/>
                <w:szCs w:val="24"/>
              </w:rPr>
            </w:pPr>
            <w:r w:rsidRPr="28144CFE" w:rsidR="008B36D5">
              <w:rPr>
                <w:rFonts w:ascii="Calibri " w:hAnsi="Calibri " w:eastAsia="Calibri " w:cs="Calibri "/>
                <w:sz w:val="24"/>
                <w:szCs w:val="24"/>
              </w:rPr>
              <w:t xml:space="preserve"> Matricola</w:t>
            </w:r>
          </w:p>
        </w:tc>
      </w:tr>
      <w:tr w:rsidR="00D1464E" w:rsidTr="28144CFE" w14:paraId="1FF810F8" w14:textId="77777777">
        <w:trPr>
          <w:trHeight w:val="230"/>
        </w:trPr>
        <w:tc>
          <w:tcPr>
            <w:tcW w:w="6745" w:type="dxa"/>
            <w:tcBorders>
              <w:left w:val="single" w:color="000000" w:themeColor="text1" w:sz="1" w:space="0"/>
              <w:bottom w:val="single" w:color="000000" w:themeColor="text1" w:sz="1" w:space="0"/>
            </w:tcBorders>
            <w:tcMar/>
          </w:tcPr>
          <w:p w:rsidR="00D1464E" w:rsidP="28144CFE" w:rsidRDefault="005047A8" w14:paraId="1FF810F6" w14:textId="2602AD44">
            <w:pPr>
              <w:pStyle w:val="Contenutotabella"/>
              <w:rPr>
                <w:rFonts w:ascii="Calibri " w:hAnsi="Calibri " w:eastAsia="Calibri " w:cs="Calibri "/>
                <w:sz w:val="24"/>
                <w:szCs w:val="24"/>
              </w:rPr>
            </w:pPr>
            <w:r w:rsidRPr="28144CFE" w:rsidR="18945066">
              <w:rPr>
                <w:rFonts w:ascii="Calibri " w:hAnsi="Calibri " w:eastAsia="Calibri " w:cs="Calibri "/>
                <w:sz w:val="24"/>
                <w:szCs w:val="24"/>
              </w:rPr>
              <w:t xml:space="preserve">Salvatore </w:t>
            </w:r>
            <w:proofErr w:type="spellStart"/>
            <w:r w:rsidRPr="28144CFE" w:rsidR="18945066">
              <w:rPr>
                <w:rFonts w:ascii="Calibri " w:hAnsi="Calibri " w:eastAsia="Calibri " w:cs="Calibri "/>
                <w:sz w:val="24"/>
                <w:szCs w:val="24"/>
              </w:rPr>
              <w:t>Senarcia</w:t>
            </w:r>
            <w:proofErr w:type="spellEnd"/>
          </w:p>
        </w:tc>
        <w:tc>
          <w:tcPr>
            <w:tcW w:w="2892" w:type="dxa"/>
            <w:tcBorders>
              <w:left w:val="single" w:color="000000" w:themeColor="text1" w:sz="1" w:space="0"/>
              <w:bottom w:val="single" w:color="000000" w:themeColor="text1" w:sz="1" w:space="0"/>
              <w:right w:val="single" w:color="000000" w:themeColor="text1" w:sz="1" w:space="0"/>
            </w:tcBorders>
            <w:tcMar/>
          </w:tcPr>
          <w:p w:rsidR="00D1464E" w:rsidP="28144CFE" w:rsidRDefault="005047A8" w14:paraId="1FF810F7" w14:textId="7C6FC744">
            <w:pPr>
              <w:pStyle w:val="Contenutotabella"/>
              <w:rPr>
                <w:rFonts w:ascii="Calibri " w:hAnsi="Calibri " w:eastAsia="Calibri " w:cs="Calibri "/>
                <w:sz w:val="24"/>
                <w:szCs w:val="24"/>
              </w:rPr>
            </w:pPr>
            <w:r w:rsidRPr="28144CFE" w:rsidR="18945066">
              <w:rPr>
                <w:rFonts w:ascii="Calibri " w:hAnsi="Calibri " w:eastAsia="Calibri " w:cs="Calibri "/>
                <w:sz w:val="24"/>
                <w:szCs w:val="24"/>
              </w:rPr>
              <w:t>0512106100</w:t>
            </w:r>
          </w:p>
        </w:tc>
      </w:tr>
      <w:tr w:rsidRPr="0046342D" w:rsidR="002713D8" w:rsidTr="28144CFE" w14:paraId="1FF810FB" w14:textId="77777777">
        <w:trPr>
          <w:trHeight w:val="230"/>
        </w:trPr>
        <w:tc>
          <w:tcPr>
            <w:tcW w:w="6745" w:type="dxa"/>
            <w:tcBorders>
              <w:left w:val="single" w:color="000000" w:themeColor="text1" w:sz="1" w:space="0"/>
              <w:bottom w:val="single" w:color="000000" w:themeColor="text1" w:sz="1" w:space="0"/>
            </w:tcBorders>
            <w:tcMar/>
          </w:tcPr>
          <w:p w:rsidR="002713D8" w:rsidP="28144CFE" w:rsidRDefault="00151273" w14:paraId="1FF810F9" w14:textId="706D1E16">
            <w:pPr>
              <w:pStyle w:val="Contenutotabella"/>
              <w:rPr>
                <w:rFonts w:ascii="Calibri " w:hAnsi="Calibri " w:eastAsia="Calibri " w:cs="Calibri "/>
                <w:sz w:val="24"/>
                <w:szCs w:val="24"/>
              </w:rPr>
            </w:pPr>
            <w:r w:rsidRPr="28144CFE" w:rsidR="6D5DB749">
              <w:rPr>
                <w:rFonts w:ascii="Calibri " w:hAnsi="Calibri " w:eastAsia="Calibri " w:cs="Calibri "/>
                <w:sz w:val="24"/>
                <w:szCs w:val="24"/>
              </w:rPr>
              <w:t>Vincenzo Fortino</w:t>
            </w:r>
          </w:p>
        </w:tc>
        <w:tc>
          <w:tcPr>
            <w:tcW w:w="2892" w:type="dxa"/>
            <w:tcBorders>
              <w:left w:val="single" w:color="000000" w:themeColor="text1" w:sz="1" w:space="0"/>
              <w:bottom w:val="single" w:color="000000" w:themeColor="text1" w:sz="1" w:space="0"/>
              <w:right w:val="single" w:color="000000" w:themeColor="text1" w:sz="1" w:space="0"/>
            </w:tcBorders>
            <w:tcMar/>
          </w:tcPr>
          <w:p w:rsidR="002713D8" w:rsidP="28144CFE" w:rsidRDefault="00151273" w14:paraId="1FF810FA" w14:textId="25D0A1CC">
            <w:pPr>
              <w:pStyle w:val="Contenutotabella"/>
              <w:rPr>
                <w:rFonts w:ascii="Calibri " w:hAnsi="Calibri " w:eastAsia="Calibri " w:cs="Calibri "/>
                <w:sz w:val="24"/>
                <w:szCs w:val="24"/>
              </w:rPr>
            </w:pPr>
            <w:r w:rsidRPr="28144CFE" w:rsidR="6D5DB749">
              <w:rPr>
                <w:rFonts w:ascii="Calibri " w:hAnsi="Calibri " w:eastAsia="Calibri " w:cs="Calibri "/>
                <w:sz w:val="24"/>
                <w:szCs w:val="24"/>
              </w:rPr>
              <w:t>0512101240</w:t>
            </w:r>
          </w:p>
        </w:tc>
      </w:tr>
      <w:tr w:rsidRPr="0046342D" w:rsidR="002713D8" w:rsidTr="28144CFE" w14:paraId="1FF810FE" w14:textId="77777777">
        <w:trPr>
          <w:trHeight w:val="230"/>
        </w:trPr>
        <w:tc>
          <w:tcPr>
            <w:tcW w:w="6745" w:type="dxa"/>
            <w:tcBorders>
              <w:left w:val="single" w:color="000000" w:themeColor="text1" w:sz="1" w:space="0"/>
              <w:bottom w:val="single" w:color="000000" w:themeColor="text1" w:sz="1" w:space="0"/>
            </w:tcBorders>
            <w:tcMar/>
          </w:tcPr>
          <w:p w:rsidR="002713D8" w:rsidP="28144CFE" w:rsidRDefault="578A90B8" w14:paraId="1FF810FC" w14:textId="6D4F64A8">
            <w:pPr>
              <w:pStyle w:val="Contenutotabella"/>
              <w:rPr>
                <w:rFonts w:ascii="Calibri " w:hAnsi="Calibri " w:eastAsia="Calibri " w:cs="Calibri "/>
                <w:sz w:val="24"/>
                <w:szCs w:val="24"/>
              </w:rPr>
            </w:pPr>
            <w:r w:rsidRPr="28144CFE" w:rsidR="769B6170">
              <w:rPr>
                <w:rFonts w:ascii="Calibri " w:hAnsi="Calibri " w:eastAsia="Calibri " w:cs="Calibri "/>
                <w:sz w:val="24"/>
                <w:szCs w:val="24"/>
              </w:rPr>
              <w:t>Sabato Pescatore</w:t>
            </w:r>
          </w:p>
        </w:tc>
        <w:tc>
          <w:tcPr>
            <w:tcW w:w="2892" w:type="dxa"/>
            <w:tcBorders>
              <w:left w:val="single" w:color="000000" w:themeColor="text1" w:sz="1" w:space="0"/>
              <w:bottom w:val="single" w:color="000000" w:themeColor="text1" w:sz="1" w:space="0"/>
              <w:right w:val="single" w:color="000000" w:themeColor="text1" w:sz="1" w:space="0"/>
            </w:tcBorders>
            <w:tcMar/>
          </w:tcPr>
          <w:p w:rsidR="002713D8" w:rsidP="28144CFE" w:rsidRDefault="578A90B8" w14:paraId="1FF810FD" w14:textId="5A9B1A25">
            <w:pPr>
              <w:pStyle w:val="Contenutotabella"/>
              <w:rPr>
                <w:rFonts w:ascii="Calibri " w:hAnsi="Calibri " w:eastAsia="Calibri " w:cs="Calibri "/>
                <w:sz w:val="24"/>
                <w:szCs w:val="24"/>
              </w:rPr>
            </w:pPr>
            <w:r w:rsidRPr="28144CFE" w:rsidR="769B6170">
              <w:rPr>
                <w:rFonts w:ascii="Calibri " w:hAnsi="Calibri " w:eastAsia="Calibri " w:cs="Calibri "/>
                <w:sz w:val="24"/>
                <w:szCs w:val="24"/>
              </w:rPr>
              <w:t>0512105800</w:t>
            </w:r>
          </w:p>
        </w:tc>
      </w:tr>
      <w:tr w:rsidRPr="0046342D" w:rsidR="00D1464E" w:rsidTr="28144CFE" w14:paraId="1FF81101" w14:textId="77777777">
        <w:trPr>
          <w:trHeight w:val="230"/>
        </w:trPr>
        <w:tc>
          <w:tcPr>
            <w:tcW w:w="6745" w:type="dxa"/>
            <w:tcBorders>
              <w:left w:val="single" w:color="000000" w:themeColor="text1" w:sz="1" w:space="0"/>
              <w:bottom w:val="single" w:color="000000" w:themeColor="text1" w:sz="1" w:space="0"/>
            </w:tcBorders>
            <w:tcMar/>
          </w:tcPr>
          <w:p w:rsidR="00D1464E" w:rsidP="28144CFE" w:rsidRDefault="01F2AF74" w14:paraId="1FF810FF" w14:textId="6F8C6243">
            <w:pPr>
              <w:pStyle w:val="Contenutotabella"/>
              <w:rPr>
                <w:rFonts w:ascii="Calibri " w:hAnsi="Calibri " w:eastAsia="Calibri " w:cs="Calibri "/>
                <w:sz w:val="24"/>
                <w:szCs w:val="24"/>
              </w:rPr>
            </w:pPr>
            <w:r w:rsidRPr="28144CFE" w:rsidR="3A048F71">
              <w:rPr>
                <w:rFonts w:ascii="Calibri " w:hAnsi="Calibri " w:eastAsia="Calibri " w:cs="Calibri "/>
                <w:sz w:val="24"/>
                <w:szCs w:val="24"/>
              </w:rPr>
              <w:t>Jacopo Sabino Sole</w:t>
            </w:r>
          </w:p>
        </w:tc>
        <w:tc>
          <w:tcPr>
            <w:tcW w:w="2892" w:type="dxa"/>
            <w:tcBorders>
              <w:left w:val="single" w:color="000000" w:themeColor="text1" w:sz="1" w:space="0"/>
              <w:bottom w:val="single" w:color="000000" w:themeColor="text1" w:sz="1" w:space="0"/>
              <w:right w:val="single" w:color="000000" w:themeColor="text1" w:sz="1" w:space="0"/>
            </w:tcBorders>
            <w:tcMar/>
          </w:tcPr>
          <w:p w:rsidR="00D1464E" w:rsidP="28144CFE" w:rsidRDefault="01F2AF74" w14:paraId="1FF81100" w14:textId="601EB8C9">
            <w:pPr>
              <w:pStyle w:val="Contenutotabella"/>
              <w:rPr>
                <w:rFonts w:ascii="Calibri " w:hAnsi="Calibri " w:eastAsia="Calibri " w:cs="Calibri "/>
                <w:sz w:val="24"/>
                <w:szCs w:val="24"/>
              </w:rPr>
            </w:pPr>
            <w:r w:rsidRPr="28144CFE" w:rsidR="3A048F71">
              <w:rPr>
                <w:rFonts w:ascii="Calibri " w:hAnsi="Calibri " w:eastAsia="Calibri " w:cs="Calibri "/>
                <w:sz w:val="24"/>
                <w:szCs w:val="24"/>
              </w:rPr>
              <w:t>0512106112</w:t>
            </w:r>
          </w:p>
        </w:tc>
      </w:tr>
      <w:tr w:rsidRPr="0046342D" w:rsidR="00D1464E" w:rsidTr="28144CFE" w14:paraId="1FF81104" w14:textId="77777777">
        <w:trPr>
          <w:trHeight w:val="230"/>
        </w:trPr>
        <w:tc>
          <w:tcPr>
            <w:tcW w:w="6745" w:type="dxa"/>
            <w:tcBorders>
              <w:left w:val="single" w:color="000000" w:themeColor="text1" w:sz="1" w:space="0"/>
              <w:bottom w:val="single" w:color="000000" w:themeColor="text1" w:sz="1" w:space="0"/>
            </w:tcBorders>
            <w:tcMar/>
          </w:tcPr>
          <w:p w:rsidR="00D1464E" w:rsidP="28144CFE" w:rsidRDefault="00D1464E" w14:paraId="1FF81102" w14:textId="77777777">
            <w:pPr>
              <w:pStyle w:val="Contenutotabella"/>
              <w:rPr>
                <w:rFonts w:ascii="Calibri " w:hAnsi="Calibri " w:eastAsia="Calibri " w:cs="Calibri "/>
                <w:sz w:val="24"/>
                <w:szCs w:val="24"/>
              </w:rPr>
            </w:pPr>
          </w:p>
        </w:tc>
        <w:tc>
          <w:tcPr>
            <w:tcW w:w="2892" w:type="dxa"/>
            <w:tcBorders>
              <w:left w:val="single" w:color="000000" w:themeColor="text1" w:sz="1" w:space="0"/>
              <w:bottom w:val="single" w:color="000000" w:themeColor="text1" w:sz="1" w:space="0"/>
              <w:right w:val="single" w:color="000000" w:themeColor="text1" w:sz="1" w:space="0"/>
            </w:tcBorders>
            <w:tcMar/>
          </w:tcPr>
          <w:p w:rsidR="00D1464E" w:rsidP="28144CFE" w:rsidRDefault="00D1464E" w14:paraId="1FF81103" w14:textId="77777777">
            <w:pPr>
              <w:pStyle w:val="Contenutotabella"/>
              <w:rPr>
                <w:rFonts w:ascii="Calibri " w:hAnsi="Calibri " w:eastAsia="Calibri " w:cs="Calibri "/>
                <w:sz w:val="24"/>
                <w:szCs w:val="24"/>
              </w:rPr>
            </w:pPr>
          </w:p>
        </w:tc>
      </w:tr>
      <w:tr w:rsidRPr="0046342D" w:rsidR="001765AE" w:rsidTr="28144CFE" w14:paraId="1FF81107" w14:textId="77777777">
        <w:trPr>
          <w:trHeight w:val="230"/>
        </w:trPr>
        <w:tc>
          <w:tcPr>
            <w:tcW w:w="6745" w:type="dxa"/>
            <w:tcBorders>
              <w:left w:val="single" w:color="000000" w:themeColor="text1" w:sz="1" w:space="0"/>
              <w:bottom w:val="single" w:color="000000" w:themeColor="text1" w:sz="1" w:space="0"/>
            </w:tcBorders>
            <w:tcMar/>
          </w:tcPr>
          <w:p w:rsidRPr="0046342D" w:rsidR="001765AE" w:rsidP="28144CFE" w:rsidRDefault="001765AE" w14:paraId="1FF81105" w14:textId="77777777">
            <w:pPr>
              <w:pStyle w:val="Intestazionetabella"/>
              <w:jc w:val="left"/>
              <w:rPr>
                <w:rFonts w:ascii="Calibri " w:hAnsi="Calibri " w:eastAsia="Calibri " w:cs="Calibri "/>
                <w:b w:val="0"/>
                <w:bCs w:val="0"/>
                <w:sz w:val="24"/>
                <w:szCs w:val="24"/>
              </w:rPr>
            </w:pPr>
          </w:p>
        </w:tc>
        <w:tc>
          <w:tcPr>
            <w:tcW w:w="2892" w:type="dxa"/>
            <w:tcBorders>
              <w:left w:val="single" w:color="000000" w:themeColor="text1" w:sz="1" w:space="0"/>
              <w:bottom w:val="single" w:color="000000" w:themeColor="text1" w:sz="1" w:space="0"/>
              <w:right w:val="single" w:color="000000" w:themeColor="text1" w:sz="1" w:space="0"/>
            </w:tcBorders>
            <w:tcMar/>
          </w:tcPr>
          <w:p w:rsidRPr="0046342D" w:rsidR="001765AE" w:rsidP="28144CFE" w:rsidRDefault="001765AE" w14:paraId="1FF81106" w14:textId="77777777">
            <w:pPr>
              <w:pStyle w:val="Intestazionetabella"/>
              <w:jc w:val="left"/>
              <w:rPr>
                <w:rFonts w:ascii="Calibri " w:hAnsi="Calibri " w:eastAsia="Calibri " w:cs="Calibri "/>
                <w:b w:val="0"/>
                <w:bCs w:val="0"/>
                <w:sz w:val="24"/>
                <w:szCs w:val="24"/>
              </w:rPr>
            </w:pPr>
          </w:p>
        </w:tc>
      </w:tr>
    </w:tbl>
    <w:p w:rsidR="008B36D5" w:rsidP="28144CFE" w:rsidRDefault="008B36D5" w14:paraId="1FF81108" w14:textId="77777777">
      <w:pPr>
        <w:rPr>
          <w:rFonts w:ascii="Calibri " w:hAnsi="Calibri " w:eastAsia="Calibri " w:cs="Calibri "/>
          <w:b w:val="1"/>
          <w:bCs w:val="1"/>
          <w:sz w:val="24"/>
          <w:szCs w:val="24"/>
        </w:rPr>
      </w:pPr>
    </w:p>
    <w:p w:rsidR="008B36D5" w:rsidP="28144CFE" w:rsidRDefault="008B36D5" w14:paraId="1FF8110D" w14:textId="58EE0AC8">
      <w:pPr>
        <w:rPr>
          <w:rFonts w:ascii="Calibri " w:hAnsi="Calibri " w:eastAsia="Calibri " w:cs="Calibri "/>
          <w:b w:val="1"/>
          <w:bCs w:val="1"/>
          <w:sz w:val="24"/>
          <w:szCs w:val="24"/>
        </w:rPr>
      </w:pPr>
    </w:p>
    <w:p w:rsidR="008B36D5" w:rsidP="28144CFE" w:rsidRDefault="008B36D5" w14:paraId="1FF8110E" w14:textId="77777777">
      <w:pPr>
        <w:rPr>
          <w:rFonts w:ascii="Calibri " w:hAnsi="Calibri " w:eastAsia="Calibri " w:cs="Calibri "/>
          <w:b w:val="1"/>
          <w:bCs w:val="1"/>
          <w:sz w:val="24"/>
          <w:szCs w:val="24"/>
        </w:rPr>
      </w:pPr>
    </w:p>
    <w:p w:rsidR="008B36D5" w:rsidP="28144CFE" w:rsidRDefault="008B36D5" w14:paraId="1FF8110F" w14:textId="77777777">
      <w:pPr>
        <w:rPr>
          <w:rFonts w:ascii="Calibri " w:hAnsi="Calibri " w:eastAsia="Calibri " w:cs="Calibri "/>
          <w:b w:val="1"/>
          <w:bCs w:val="1"/>
          <w:sz w:val="24"/>
          <w:szCs w:val="24"/>
        </w:rPr>
      </w:pPr>
    </w:p>
    <w:p w:rsidR="008B36D5" w:rsidP="28144CFE" w:rsidRDefault="008B36D5" w14:paraId="1FF81110" w14:textId="77777777">
      <w:pPr>
        <w:rPr>
          <w:rFonts w:ascii="Calibri " w:hAnsi="Calibri " w:eastAsia="Calibri " w:cs="Calibri "/>
          <w:b w:val="1"/>
          <w:bCs w:val="1"/>
          <w:sz w:val="24"/>
          <w:szCs w:val="24"/>
        </w:rPr>
      </w:pPr>
    </w:p>
    <w:p w:rsidR="008B36D5" w:rsidP="28144CFE" w:rsidRDefault="008B36D5" w14:paraId="1FF81111" w14:textId="77777777">
      <w:pPr>
        <w:jc w:val="center"/>
        <w:rPr>
          <w:rFonts w:ascii="Calibri " w:hAnsi="Calibri " w:eastAsia="Calibri " w:cs="Calibri "/>
          <w:b w:val="1"/>
          <w:bCs w:val="1"/>
          <w:sz w:val="24"/>
          <w:szCs w:val="24"/>
        </w:rPr>
      </w:pPr>
      <w:proofErr w:type="spellStart"/>
      <w:r w:rsidRPr="28144CFE" w:rsidR="008B36D5">
        <w:rPr>
          <w:rFonts w:ascii="Calibri " w:hAnsi="Calibri " w:eastAsia="Calibri " w:cs="Calibri "/>
          <w:b w:val="1"/>
          <w:bCs w:val="1"/>
          <w:sz w:val="24"/>
          <w:szCs w:val="24"/>
        </w:rPr>
        <w:t>Revision</w:t>
      </w:r>
      <w:proofErr w:type="spellEnd"/>
      <w:r w:rsidRPr="28144CFE" w:rsidR="008B36D5">
        <w:rPr>
          <w:rFonts w:ascii="Calibri " w:hAnsi="Calibri " w:eastAsia="Calibri " w:cs="Calibri "/>
          <w:b w:val="1"/>
          <w:bCs w:val="1"/>
          <w:sz w:val="24"/>
          <w:szCs w:val="24"/>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rsidTr="28144CFE" w14:paraId="1FF81116" w14:textId="77777777">
        <w:trPr>
          <w:trHeight w:val="230"/>
        </w:trPr>
        <w:tc>
          <w:tcPr>
            <w:tcW w:w="1927" w:type="dxa"/>
            <w:tcBorders>
              <w:top w:val="single" w:color="000000" w:themeColor="text1" w:sz="1" w:space="0"/>
              <w:left w:val="single" w:color="000000" w:themeColor="text1" w:sz="1" w:space="0"/>
              <w:bottom w:val="single" w:color="000000" w:themeColor="text1" w:sz="1" w:space="0"/>
            </w:tcBorders>
            <w:tcMar/>
          </w:tcPr>
          <w:p w:rsidR="008B36D5" w:rsidP="28144CFE" w:rsidRDefault="008B36D5" w14:paraId="1FF81112" w14:textId="77777777">
            <w:pPr>
              <w:pStyle w:val="Intestazionetabella"/>
              <w:rPr>
                <w:rFonts w:ascii="Calibri " w:hAnsi="Calibri " w:eastAsia="Calibri " w:cs="Calibri "/>
                <w:sz w:val="24"/>
                <w:szCs w:val="24"/>
              </w:rPr>
            </w:pPr>
            <w:r w:rsidRPr="28144CFE" w:rsidR="008B36D5">
              <w:rPr>
                <w:rFonts w:ascii="Calibri " w:hAnsi="Calibri " w:eastAsia="Calibri " w:cs="Calibri "/>
                <w:sz w:val="24"/>
                <w:szCs w:val="24"/>
              </w:rPr>
              <w:t>Data</w:t>
            </w:r>
          </w:p>
        </w:tc>
        <w:tc>
          <w:tcPr>
            <w:tcW w:w="964" w:type="dxa"/>
            <w:tcBorders>
              <w:top w:val="single" w:color="000000" w:themeColor="text1" w:sz="1" w:space="0"/>
              <w:left w:val="single" w:color="000000" w:themeColor="text1" w:sz="1" w:space="0"/>
              <w:bottom w:val="single" w:color="000000" w:themeColor="text1" w:sz="1" w:space="0"/>
            </w:tcBorders>
            <w:tcMar/>
          </w:tcPr>
          <w:p w:rsidR="008B36D5" w:rsidP="28144CFE" w:rsidRDefault="008B36D5" w14:paraId="1FF81113" w14:textId="77777777">
            <w:pPr>
              <w:pStyle w:val="Intestazionetabella"/>
              <w:rPr>
                <w:rFonts w:ascii="Calibri " w:hAnsi="Calibri " w:eastAsia="Calibri " w:cs="Calibri "/>
                <w:sz w:val="24"/>
                <w:szCs w:val="24"/>
              </w:rPr>
            </w:pPr>
            <w:r w:rsidRPr="28144CFE" w:rsidR="008B36D5">
              <w:rPr>
                <w:rFonts w:ascii="Calibri " w:hAnsi="Calibri " w:eastAsia="Calibri " w:cs="Calibri "/>
                <w:sz w:val="24"/>
                <w:szCs w:val="24"/>
              </w:rPr>
              <w:t>Versione</w:t>
            </w:r>
          </w:p>
        </w:tc>
        <w:tc>
          <w:tcPr>
            <w:tcW w:w="4336" w:type="dxa"/>
            <w:tcBorders>
              <w:top w:val="single" w:color="000000" w:themeColor="text1" w:sz="1" w:space="0"/>
              <w:left w:val="single" w:color="000000" w:themeColor="text1" w:sz="1" w:space="0"/>
              <w:bottom w:val="single" w:color="000000" w:themeColor="text1" w:sz="1" w:space="0"/>
            </w:tcBorders>
            <w:tcMar/>
          </w:tcPr>
          <w:p w:rsidR="008B36D5" w:rsidP="28144CFE" w:rsidRDefault="008B36D5" w14:paraId="1FF81114" w14:textId="77777777">
            <w:pPr>
              <w:pStyle w:val="Intestazionetabella"/>
              <w:rPr>
                <w:rFonts w:ascii="Calibri " w:hAnsi="Calibri " w:eastAsia="Calibri " w:cs="Calibri "/>
                <w:sz w:val="24"/>
                <w:szCs w:val="24"/>
              </w:rPr>
            </w:pPr>
            <w:r w:rsidRPr="28144CFE" w:rsidR="008B36D5">
              <w:rPr>
                <w:rFonts w:ascii="Calibri " w:hAnsi="Calibri " w:eastAsia="Calibri " w:cs="Calibri "/>
                <w:sz w:val="24"/>
                <w:szCs w:val="24"/>
              </w:rPr>
              <w:t>Descrizione</w:t>
            </w:r>
          </w:p>
        </w:tc>
        <w:tc>
          <w:tcPr>
            <w:tcW w:w="2410" w:type="dxa"/>
            <w:tcBorders>
              <w:top w:val="single" w:color="000000" w:themeColor="text1" w:sz="1" w:space="0"/>
              <w:left w:val="single" w:color="000000" w:themeColor="text1" w:sz="1" w:space="0"/>
              <w:bottom w:val="single" w:color="000000" w:themeColor="text1" w:sz="1" w:space="0"/>
              <w:right w:val="single" w:color="000000" w:themeColor="text1" w:sz="1" w:space="0"/>
            </w:tcBorders>
            <w:tcMar/>
          </w:tcPr>
          <w:p w:rsidR="008B36D5" w:rsidP="28144CFE" w:rsidRDefault="008B36D5" w14:paraId="1FF81115" w14:textId="77777777">
            <w:pPr>
              <w:pStyle w:val="Intestazionetabella"/>
              <w:rPr>
                <w:rFonts w:ascii="Calibri " w:hAnsi="Calibri " w:eastAsia="Calibri " w:cs="Calibri "/>
                <w:sz w:val="24"/>
                <w:szCs w:val="24"/>
              </w:rPr>
            </w:pPr>
            <w:r w:rsidRPr="28144CFE" w:rsidR="008B36D5">
              <w:rPr>
                <w:rFonts w:ascii="Calibri " w:hAnsi="Calibri " w:eastAsia="Calibri " w:cs="Calibri "/>
                <w:sz w:val="24"/>
                <w:szCs w:val="24"/>
              </w:rPr>
              <w:t>Autore</w:t>
            </w:r>
          </w:p>
        </w:tc>
      </w:tr>
      <w:tr w:rsidR="008B36D5" w:rsidTr="28144CFE" w14:paraId="1FF8111B" w14:textId="77777777">
        <w:trPr>
          <w:trHeight w:val="230"/>
        </w:trPr>
        <w:tc>
          <w:tcPr>
            <w:tcW w:w="1927" w:type="dxa"/>
            <w:tcBorders>
              <w:left w:val="single" w:color="000000" w:themeColor="text1" w:sz="1" w:space="0"/>
              <w:bottom w:val="single" w:color="000000" w:themeColor="text1" w:sz="1" w:space="0"/>
            </w:tcBorders>
            <w:tcMar/>
          </w:tcPr>
          <w:p w:rsidR="008B36D5" w:rsidP="28144CFE" w:rsidRDefault="008B36D5" w14:paraId="1FF81117" w14:textId="521B6EBE">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16/11/2020</w:t>
            </w:r>
          </w:p>
        </w:tc>
        <w:tc>
          <w:tcPr>
            <w:tcW w:w="964" w:type="dxa"/>
            <w:tcBorders>
              <w:left w:val="single" w:color="000000" w:themeColor="text1" w:sz="1" w:space="0"/>
              <w:bottom w:val="single" w:color="000000" w:themeColor="text1" w:sz="1" w:space="0"/>
            </w:tcBorders>
            <w:tcMar/>
          </w:tcPr>
          <w:p w:rsidR="008B36D5" w:rsidP="28144CFE" w:rsidRDefault="008B36D5" w14:paraId="1FF81118" w14:textId="600B99BE">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1.0</w:t>
            </w:r>
          </w:p>
        </w:tc>
        <w:tc>
          <w:tcPr>
            <w:tcW w:w="4336" w:type="dxa"/>
            <w:tcBorders>
              <w:left w:val="single" w:color="000000" w:themeColor="text1" w:sz="1" w:space="0"/>
              <w:bottom w:val="single" w:color="000000" w:themeColor="text1" w:sz="1" w:space="0"/>
            </w:tcBorders>
            <w:tcMar/>
          </w:tcPr>
          <w:p w:rsidR="008B36D5" w:rsidP="28144CFE" w:rsidRDefault="008B36D5" w14:paraId="1FF81119" w14:textId="6A363F36">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Versione Iniziale</w:t>
            </w:r>
          </w:p>
        </w:tc>
        <w:tc>
          <w:tcPr>
            <w:tcW w:w="2410" w:type="dxa"/>
            <w:tcBorders>
              <w:left w:val="single" w:color="000000" w:themeColor="text1" w:sz="1" w:space="0"/>
              <w:bottom w:val="single" w:color="000000" w:themeColor="text1" w:sz="1" w:space="0"/>
              <w:right w:val="single" w:color="000000" w:themeColor="text1" w:sz="1" w:space="0"/>
            </w:tcBorders>
            <w:tcMar/>
          </w:tcPr>
          <w:p w:rsidR="008B36D5" w:rsidP="28144CFE" w:rsidRDefault="008B36D5" w14:paraId="1FF8111A" w14:textId="6BFF11BC">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Tutti</w:t>
            </w:r>
          </w:p>
        </w:tc>
      </w:tr>
      <w:tr w:rsidR="008B36D5" w:rsidTr="28144CFE" w14:paraId="1FF81120" w14:textId="77777777">
        <w:trPr>
          <w:trHeight w:val="230"/>
        </w:trPr>
        <w:tc>
          <w:tcPr>
            <w:tcW w:w="1927" w:type="dxa"/>
            <w:tcBorders>
              <w:left w:val="single" w:color="000000" w:themeColor="text1" w:sz="1" w:space="0"/>
              <w:bottom w:val="single" w:color="000000" w:themeColor="text1" w:sz="1" w:space="0"/>
            </w:tcBorders>
            <w:tcMar/>
          </w:tcPr>
          <w:p w:rsidR="008B36D5" w:rsidP="28144CFE" w:rsidRDefault="008B36D5" w14:paraId="1FF8111C" w14:textId="24B8CC48">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20/11/2020</w:t>
            </w:r>
          </w:p>
        </w:tc>
        <w:tc>
          <w:tcPr>
            <w:tcW w:w="964" w:type="dxa"/>
            <w:tcBorders>
              <w:left w:val="single" w:color="000000" w:themeColor="text1" w:sz="1" w:space="0"/>
              <w:bottom w:val="single" w:color="000000" w:themeColor="text1" w:sz="1" w:space="0"/>
            </w:tcBorders>
            <w:tcMar/>
          </w:tcPr>
          <w:p w:rsidR="008B36D5" w:rsidP="28144CFE" w:rsidRDefault="008B36D5" w14:paraId="1FF8111D" w14:textId="0B88A290">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1.1</w:t>
            </w:r>
          </w:p>
        </w:tc>
        <w:tc>
          <w:tcPr>
            <w:tcW w:w="4336" w:type="dxa"/>
            <w:tcBorders>
              <w:left w:val="single" w:color="000000" w:themeColor="text1" w:sz="1" w:space="0"/>
              <w:bottom w:val="single" w:color="000000" w:themeColor="text1" w:sz="1" w:space="0"/>
            </w:tcBorders>
            <w:tcMar/>
          </w:tcPr>
          <w:p w:rsidR="008B36D5" w:rsidP="28144CFE" w:rsidRDefault="008B36D5" w14:paraId="1FF8111E" w14:textId="3B939D1A">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Prima revisione</w:t>
            </w:r>
          </w:p>
        </w:tc>
        <w:tc>
          <w:tcPr>
            <w:tcW w:w="2410" w:type="dxa"/>
            <w:tcBorders>
              <w:left w:val="single" w:color="000000" w:themeColor="text1" w:sz="1" w:space="0"/>
              <w:bottom w:val="single" w:color="000000" w:themeColor="text1" w:sz="1" w:space="0"/>
              <w:right w:val="single" w:color="000000" w:themeColor="text1" w:sz="1" w:space="0"/>
            </w:tcBorders>
            <w:tcMar/>
          </w:tcPr>
          <w:p w:rsidR="008B36D5" w:rsidP="28144CFE" w:rsidRDefault="008B36D5" w14:paraId="1FF8111F" w14:textId="05F39D07">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Tutti</w:t>
            </w:r>
          </w:p>
        </w:tc>
      </w:tr>
      <w:tr w:rsidR="008B36D5" w:rsidTr="28144CFE" w14:paraId="1FF81125" w14:textId="77777777">
        <w:trPr>
          <w:trHeight w:val="230"/>
        </w:trPr>
        <w:tc>
          <w:tcPr>
            <w:tcW w:w="1927" w:type="dxa"/>
            <w:tcBorders>
              <w:left w:val="single" w:color="000000" w:themeColor="text1" w:sz="1" w:space="0"/>
              <w:bottom w:val="single" w:color="000000" w:themeColor="text1" w:sz="1" w:space="0"/>
            </w:tcBorders>
            <w:tcMar/>
          </w:tcPr>
          <w:p w:rsidR="008B36D5" w:rsidP="28144CFE" w:rsidRDefault="008B36D5" w14:paraId="1FF81121" w14:textId="3D0C3F89">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25/11/2020</w:t>
            </w:r>
          </w:p>
        </w:tc>
        <w:tc>
          <w:tcPr>
            <w:tcW w:w="964" w:type="dxa"/>
            <w:tcBorders>
              <w:left w:val="single" w:color="000000" w:themeColor="text1" w:sz="1" w:space="0"/>
              <w:bottom w:val="single" w:color="000000" w:themeColor="text1" w:sz="1" w:space="0"/>
            </w:tcBorders>
            <w:tcMar/>
          </w:tcPr>
          <w:p w:rsidR="008B36D5" w:rsidP="28144CFE" w:rsidRDefault="008B36D5" w14:paraId="1FF81122" w14:textId="782E970F">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2.1</w:t>
            </w:r>
          </w:p>
        </w:tc>
        <w:tc>
          <w:tcPr>
            <w:tcW w:w="4336" w:type="dxa"/>
            <w:tcBorders>
              <w:left w:val="single" w:color="000000" w:themeColor="text1" w:sz="1" w:space="0"/>
              <w:bottom w:val="single" w:color="000000" w:themeColor="text1" w:sz="1" w:space="0"/>
            </w:tcBorders>
            <w:tcMar/>
          </w:tcPr>
          <w:p w:rsidR="008B36D5" w:rsidP="28144CFE" w:rsidRDefault="008B36D5" w14:paraId="1FF81123" w14:textId="2E2203C3">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 xml:space="preserve">Aggiornamento diagramma delle classi e </w:t>
            </w:r>
            <w:proofErr w:type="spellStart"/>
            <w:r w:rsidRPr="28144CFE" w:rsidR="0F8B0ABC">
              <w:rPr>
                <w:rFonts w:ascii="Calibri " w:hAnsi="Calibri " w:eastAsia="Calibri " w:cs="Calibri "/>
                <w:sz w:val="24"/>
                <w:szCs w:val="24"/>
              </w:rPr>
              <w:t>mockup</w:t>
            </w:r>
            <w:proofErr w:type="spellEnd"/>
          </w:p>
        </w:tc>
        <w:tc>
          <w:tcPr>
            <w:tcW w:w="2410" w:type="dxa"/>
            <w:tcBorders>
              <w:left w:val="single" w:color="000000" w:themeColor="text1" w:sz="1" w:space="0"/>
              <w:bottom w:val="single" w:color="000000" w:themeColor="text1" w:sz="1" w:space="0"/>
              <w:right w:val="single" w:color="000000" w:themeColor="text1" w:sz="1" w:space="0"/>
            </w:tcBorders>
            <w:tcMar/>
          </w:tcPr>
          <w:p w:rsidR="008B36D5" w:rsidP="28144CFE" w:rsidRDefault="008B36D5" w14:paraId="1FF81124" w14:textId="136BAD7A">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 xml:space="preserve">Salvatore </w:t>
            </w:r>
            <w:proofErr w:type="spellStart"/>
            <w:r w:rsidRPr="28144CFE" w:rsidR="0F8B0ABC">
              <w:rPr>
                <w:rFonts w:ascii="Calibri " w:hAnsi="Calibri " w:eastAsia="Calibri " w:cs="Calibri "/>
                <w:sz w:val="24"/>
                <w:szCs w:val="24"/>
              </w:rPr>
              <w:t>Senarcia</w:t>
            </w:r>
            <w:proofErr w:type="spellEnd"/>
          </w:p>
        </w:tc>
      </w:tr>
      <w:tr w:rsidR="008B36D5" w:rsidTr="28144CFE" w14:paraId="1FF8112A" w14:textId="77777777">
        <w:trPr>
          <w:trHeight w:val="230"/>
        </w:trPr>
        <w:tc>
          <w:tcPr>
            <w:tcW w:w="1927" w:type="dxa"/>
            <w:tcBorders>
              <w:left w:val="single" w:color="000000" w:themeColor="text1" w:sz="1" w:space="0"/>
              <w:bottom w:val="single" w:color="000000" w:themeColor="text1" w:sz="1" w:space="0"/>
            </w:tcBorders>
            <w:tcMar/>
          </w:tcPr>
          <w:p w:rsidR="008B36D5" w:rsidP="28144CFE" w:rsidRDefault="008B36D5" w14:paraId="1FF81126" w14:textId="4AD94A56">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30/11/2020</w:t>
            </w:r>
          </w:p>
        </w:tc>
        <w:tc>
          <w:tcPr>
            <w:tcW w:w="964" w:type="dxa"/>
            <w:tcBorders>
              <w:left w:val="single" w:color="000000" w:themeColor="text1" w:sz="1" w:space="0"/>
              <w:bottom w:val="single" w:color="000000" w:themeColor="text1" w:sz="1" w:space="0"/>
            </w:tcBorders>
            <w:tcMar/>
          </w:tcPr>
          <w:p w:rsidR="008B36D5" w:rsidP="28144CFE" w:rsidRDefault="008B36D5" w14:paraId="1FF81127" w14:textId="2FA2805C">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2.2</w:t>
            </w:r>
          </w:p>
        </w:tc>
        <w:tc>
          <w:tcPr>
            <w:tcW w:w="4336" w:type="dxa"/>
            <w:tcBorders>
              <w:left w:val="single" w:color="000000" w:themeColor="text1" w:sz="1" w:space="0"/>
              <w:bottom w:val="single" w:color="000000" w:themeColor="text1" w:sz="1" w:space="0"/>
            </w:tcBorders>
            <w:tcMar/>
          </w:tcPr>
          <w:p w:rsidR="008B36D5" w:rsidP="28144CFE" w:rsidRDefault="008B36D5" w14:paraId="1FF81128" w14:textId="1D0C5A10">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Aggiornamento Requisiti funzionali e non funzionari e scenari</w:t>
            </w:r>
          </w:p>
        </w:tc>
        <w:tc>
          <w:tcPr>
            <w:tcW w:w="2410" w:type="dxa"/>
            <w:tcBorders>
              <w:left w:val="single" w:color="000000" w:themeColor="text1" w:sz="1" w:space="0"/>
              <w:bottom w:val="single" w:color="000000" w:themeColor="text1" w:sz="1" w:space="0"/>
              <w:right w:val="single" w:color="000000" w:themeColor="text1" w:sz="1" w:space="0"/>
            </w:tcBorders>
            <w:tcMar/>
          </w:tcPr>
          <w:p w:rsidR="008B36D5" w:rsidP="28144CFE" w:rsidRDefault="008B36D5" w14:paraId="1FF81129" w14:textId="32EDEBF8">
            <w:pPr>
              <w:pStyle w:val="Contenutotabella"/>
              <w:bidi w:val="0"/>
              <w:spacing w:before="0" w:beforeAutospacing="off" w:after="0" w:afterAutospacing="off" w:line="259" w:lineRule="auto"/>
              <w:ind w:left="0" w:right="0"/>
              <w:jc w:val="left"/>
              <w:rPr>
                <w:rFonts w:ascii="Calibri " w:hAnsi="Calibri " w:eastAsia="Calibri " w:cs="Calibri "/>
                <w:sz w:val="24"/>
                <w:szCs w:val="24"/>
              </w:rPr>
            </w:pPr>
            <w:r w:rsidRPr="28144CFE" w:rsidR="0F8B0ABC">
              <w:rPr>
                <w:rFonts w:ascii="Calibri " w:hAnsi="Calibri " w:eastAsia="Calibri " w:cs="Calibri "/>
                <w:sz w:val="24"/>
                <w:szCs w:val="24"/>
              </w:rPr>
              <w:t>Sabato Pescatore</w:t>
            </w:r>
          </w:p>
        </w:tc>
      </w:tr>
      <w:tr w:rsidR="008B36D5" w:rsidTr="28144CFE" w14:paraId="1FF8112F" w14:textId="77777777">
        <w:trPr>
          <w:trHeight w:val="230"/>
        </w:trPr>
        <w:tc>
          <w:tcPr>
            <w:tcW w:w="1927" w:type="dxa"/>
            <w:tcBorders>
              <w:left w:val="single" w:color="000000" w:themeColor="text1" w:sz="1" w:space="0"/>
              <w:bottom w:val="single" w:color="000000" w:themeColor="text1" w:sz="1" w:space="0"/>
            </w:tcBorders>
            <w:tcMar/>
          </w:tcPr>
          <w:p w:rsidR="008B36D5" w:rsidP="28144CFE" w:rsidRDefault="008B36D5" w14:paraId="1FF8112B" w14:textId="03512ACC">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05/12/2020</w:t>
            </w:r>
          </w:p>
        </w:tc>
        <w:tc>
          <w:tcPr>
            <w:tcW w:w="964" w:type="dxa"/>
            <w:tcBorders>
              <w:left w:val="single" w:color="000000" w:themeColor="text1" w:sz="1" w:space="0"/>
              <w:bottom w:val="single" w:color="000000" w:themeColor="text1" w:sz="1" w:space="0"/>
            </w:tcBorders>
            <w:tcMar/>
          </w:tcPr>
          <w:p w:rsidR="008B36D5" w:rsidP="28144CFE" w:rsidRDefault="008B36D5" w14:paraId="1FF8112C" w14:textId="0562DC27">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2.3</w:t>
            </w:r>
          </w:p>
        </w:tc>
        <w:tc>
          <w:tcPr>
            <w:tcW w:w="4336" w:type="dxa"/>
            <w:tcBorders>
              <w:left w:val="single" w:color="000000" w:themeColor="text1" w:sz="1" w:space="0"/>
              <w:bottom w:val="single" w:color="000000" w:themeColor="text1" w:sz="1" w:space="0"/>
            </w:tcBorders>
            <w:tcMar/>
          </w:tcPr>
          <w:p w:rsidR="008B36D5" w:rsidP="28144CFE" w:rsidRDefault="008B36D5" w14:paraId="1FF8112D" w14:textId="0CB839A4">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 xml:space="preserve">Aggiornamento Casi d’uso, Use Case </w:t>
            </w:r>
            <w:proofErr w:type="spellStart"/>
            <w:r w:rsidRPr="28144CFE" w:rsidR="0F8B0ABC">
              <w:rPr>
                <w:rFonts w:ascii="Calibri " w:hAnsi="Calibri " w:eastAsia="Calibri " w:cs="Calibri "/>
                <w:sz w:val="24"/>
                <w:szCs w:val="24"/>
              </w:rPr>
              <w:t>diagrams</w:t>
            </w:r>
            <w:proofErr w:type="spellEnd"/>
            <w:r w:rsidRPr="28144CFE" w:rsidR="0F8B0ABC">
              <w:rPr>
                <w:rFonts w:ascii="Calibri " w:hAnsi="Calibri " w:eastAsia="Calibri " w:cs="Calibri "/>
                <w:sz w:val="24"/>
                <w:szCs w:val="24"/>
              </w:rPr>
              <w:t xml:space="preserve"> e modello casi d’uso</w:t>
            </w:r>
          </w:p>
        </w:tc>
        <w:tc>
          <w:tcPr>
            <w:tcW w:w="2410" w:type="dxa"/>
            <w:tcBorders>
              <w:left w:val="single" w:color="000000" w:themeColor="text1" w:sz="1" w:space="0"/>
              <w:bottom w:val="single" w:color="000000" w:themeColor="text1" w:sz="1" w:space="0"/>
              <w:right w:val="single" w:color="000000" w:themeColor="text1" w:sz="1" w:space="0"/>
            </w:tcBorders>
            <w:tcMar/>
          </w:tcPr>
          <w:p w:rsidR="008B36D5" w:rsidP="28144CFE" w:rsidRDefault="008B36D5" w14:paraId="1FF8112E" w14:textId="4D26DF58">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Vincenzo Fortino</w:t>
            </w:r>
          </w:p>
        </w:tc>
      </w:tr>
      <w:tr w:rsidR="008B36D5" w:rsidTr="28144CFE" w14:paraId="1FF81134" w14:textId="77777777">
        <w:trPr>
          <w:trHeight w:val="230"/>
        </w:trPr>
        <w:tc>
          <w:tcPr>
            <w:tcW w:w="1927" w:type="dxa"/>
            <w:tcBorders>
              <w:left w:val="single" w:color="000000" w:themeColor="text1" w:sz="1" w:space="0"/>
              <w:bottom w:val="single" w:color="000000" w:themeColor="text1" w:sz="1" w:space="0"/>
            </w:tcBorders>
            <w:tcMar/>
          </w:tcPr>
          <w:p w:rsidR="008B36D5" w:rsidP="28144CFE" w:rsidRDefault="008B36D5" w14:paraId="1FF81130" w14:textId="093EE3E5">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07/12/2020</w:t>
            </w:r>
          </w:p>
        </w:tc>
        <w:tc>
          <w:tcPr>
            <w:tcW w:w="964" w:type="dxa"/>
            <w:tcBorders>
              <w:left w:val="single" w:color="000000" w:themeColor="text1" w:sz="1" w:space="0"/>
              <w:bottom w:val="single" w:color="000000" w:themeColor="text1" w:sz="1" w:space="0"/>
            </w:tcBorders>
            <w:tcMar/>
          </w:tcPr>
          <w:p w:rsidR="008B36D5" w:rsidP="28144CFE" w:rsidRDefault="008B36D5" w14:paraId="1FF81131" w14:textId="2F07A4A5">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2.4</w:t>
            </w:r>
          </w:p>
        </w:tc>
        <w:tc>
          <w:tcPr>
            <w:tcW w:w="4336" w:type="dxa"/>
            <w:tcBorders>
              <w:left w:val="single" w:color="000000" w:themeColor="text1" w:sz="1" w:space="0"/>
              <w:bottom w:val="single" w:color="000000" w:themeColor="text1" w:sz="1" w:space="0"/>
            </w:tcBorders>
            <w:tcMar/>
          </w:tcPr>
          <w:p w:rsidR="008B36D5" w:rsidP="28144CFE" w:rsidRDefault="008B36D5" w14:paraId="1FF81132" w14:textId="2802DC51">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 xml:space="preserve">Aggiornamento </w:t>
            </w:r>
            <w:proofErr w:type="spellStart"/>
            <w:r w:rsidRPr="28144CFE" w:rsidR="0F8B0ABC">
              <w:rPr>
                <w:rFonts w:ascii="Calibri " w:hAnsi="Calibri " w:eastAsia="Calibri " w:cs="Calibri "/>
                <w:sz w:val="24"/>
                <w:szCs w:val="24"/>
              </w:rPr>
              <w:t>Sequence</w:t>
            </w:r>
            <w:proofErr w:type="spellEnd"/>
            <w:r w:rsidRPr="28144CFE" w:rsidR="0F8B0ABC">
              <w:rPr>
                <w:rFonts w:ascii="Calibri " w:hAnsi="Calibri " w:eastAsia="Calibri " w:cs="Calibri "/>
                <w:sz w:val="24"/>
                <w:szCs w:val="24"/>
              </w:rPr>
              <w:t xml:space="preserve"> </w:t>
            </w:r>
            <w:proofErr w:type="spellStart"/>
            <w:r w:rsidRPr="28144CFE" w:rsidR="0F8B0ABC">
              <w:rPr>
                <w:rFonts w:ascii="Calibri " w:hAnsi="Calibri " w:eastAsia="Calibri " w:cs="Calibri "/>
                <w:sz w:val="24"/>
                <w:szCs w:val="24"/>
              </w:rPr>
              <w:t>Diagrams</w:t>
            </w:r>
            <w:proofErr w:type="spellEnd"/>
            <w:r w:rsidRPr="28144CFE" w:rsidR="0F8B0ABC">
              <w:rPr>
                <w:rFonts w:ascii="Calibri " w:hAnsi="Calibri " w:eastAsia="Calibri " w:cs="Calibri "/>
                <w:sz w:val="24"/>
                <w:szCs w:val="24"/>
              </w:rPr>
              <w:t xml:space="preserve">, modello a oggetti e </w:t>
            </w:r>
            <w:proofErr w:type="spellStart"/>
            <w:r w:rsidRPr="28144CFE" w:rsidR="0F8B0ABC">
              <w:rPr>
                <w:rFonts w:ascii="Calibri " w:hAnsi="Calibri " w:eastAsia="Calibri " w:cs="Calibri "/>
                <w:sz w:val="24"/>
                <w:szCs w:val="24"/>
              </w:rPr>
              <w:t>Statechart</w:t>
            </w:r>
            <w:proofErr w:type="spellEnd"/>
            <w:r w:rsidRPr="28144CFE" w:rsidR="0F8B0ABC">
              <w:rPr>
                <w:rFonts w:ascii="Calibri " w:hAnsi="Calibri " w:eastAsia="Calibri " w:cs="Calibri "/>
                <w:sz w:val="24"/>
                <w:szCs w:val="24"/>
              </w:rPr>
              <w:t xml:space="preserve"> </w:t>
            </w:r>
            <w:proofErr w:type="spellStart"/>
            <w:r w:rsidRPr="28144CFE" w:rsidR="0F8B0ABC">
              <w:rPr>
                <w:rFonts w:ascii="Calibri " w:hAnsi="Calibri " w:eastAsia="Calibri " w:cs="Calibri "/>
                <w:sz w:val="24"/>
                <w:szCs w:val="24"/>
              </w:rPr>
              <w:t>Diagrams</w:t>
            </w:r>
            <w:proofErr w:type="spellEnd"/>
          </w:p>
        </w:tc>
        <w:tc>
          <w:tcPr>
            <w:tcW w:w="2410" w:type="dxa"/>
            <w:tcBorders>
              <w:left w:val="single" w:color="000000" w:themeColor="text1" w:sz="1" w:space="0"/>
              <w:bottom w:val="single" w:color="000000" w:themeColor="text1" w:sz="1" w:space="0"/>
              <w:right w:val="single" w:color="000000" w:themeColor="text1" w:sz="1" w:space="0"/>
            </w:tcBorders>
            <w:tcMar/>
          </w:tcPr>
          <w:p w:rsidR="008B36D5" w:rsidP="28144CFE" w:rsidRDefault="008B36D5" w14:paraId="1FF81133" w14:textId="46DCAFDF">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Jacopo Sabino Sole</w:t>
            </w:r>
          </w:p>
        </w:tc>
      </w:tr>
      <w:tr w:rsidR="008B36D5" w:rsidTr="28144CFE" w14:paraId="1FF81139" w14:textId="77777777">
        <w:trPr>
          <w:trHeight w:val="230"/>
        </w:trPr>
        <w:tc>
          <w:tcPr>
            <w:tcW w:w="1927" w:type="dxa"/>
            <w:tcBorders>
              <w:left w:val="single" w:color="000000" w:themeColor="text1" w:sz="1" w:space="0"/>
              <w:bottom w:val="single" w:color="000000" w:themeColor="text1" w:sz="1" w:space="0"/>
            </w:tcBorders>
            <w:tcMar/>
          </w:tcPr>
          <w:p w:rsidR="008B36D5" w:rsidP="28144CFE" w:rsidRDefault="008B36D5" w14:paraId="1FF81135" w14:textId="6E0A27A8">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15/12/2020</w:t>
            </w:r>
          </w:p>
        </w:tc>
        <w:tc>
          <w:tcPr>
            <w:tcW w:w="964" w:type="dxa"/>
            <w:tcBorders>
              <w:left w:val="single" w:color="000000" w:themeColor="text1" w:sz="1" w:space="0"/>
              <w:bottom w:val="single" w:color="000000" w:themeColor="text1" w:sz="1" w:space="0"/>
            </w:tcBorders>
            <w:tcMar/>
          </w:tcPr>
          <w:p w:rsidR="008B36D5" w:rsidP="28144CFE" w:rsidRDefault="008B36D5" w14:paraId="1FF81136" w14:textId="147F34F8">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3.0</w:t>
            </w:r>
          </w:p>
        </w:tc>
        <w:tc>
          <w:tcPr>
            <w:tcW w:w="4336" w:type="dxa"/>
            <w:tcBorders>
              <w:left w:val="single" w:color="000000" w:themeColor="text1" w:sz="1" w:space="0"/>
              <w:bottom w:val="single" w:color="000000" w:themeColor="text1" w:sz="1" w:space="0"/>
            </w:tcBorders>
            <w:tcMar/>
          </w:tcPr>
          <w:p w:rsidR="008B36D5" w:rsidP="28144CFE" w:rsidRDefault="008B36D5" w14:paraId="1FF81137" w14:textId="1ED0E056">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Revisione generale con correzione di errori</w:t>
            </w:r>
          </w:p>
        </w:tc>
        <w:tc>
          <w:tcPr>
            <w:tcW w:w="2410" w:type="dxa"/>
            <w:tcBorders>
              <w:left w:val="single" w:color="000000" w:themeColor="text1" w:sz="1" w:space="0"/>
              <w:bottom w:val="single" w:color="000000" w:themeColor="text1" w:sz="1" w:space="0"/>
              <w:right w:val="single" w:color="000000" w:themeColor="text1" w:sz="1" w:space="0"/>
            </w:tcBorders>
            <w:tcMar/>
          </w:tcPr>
          <w:p w:rsidR="008B36D5" w:rsidP="28144CFE" w:rsidRDefault="008B36D5" w14:paraId="1FF81138" w14:textId="36B14739">
            <w:pPr>
              <w:pStyle w:val="Contenutotabella"/>
              <w:rPr>
                <w:rFonts w:ascii="Calibri " w:hAnsi="Calibri " w:eastAsia="Calibri " w:cs="Calibri "/>
                <w:sz w:val="24"/>
                <w:szCs w:val="24"/>
              </w:rPr>
            </w:pPr>
            <w:r w:rsidRPr="28144CFE" w:rsidR="0F8B0ABC">
              <w:rPr>
                <w:rFonts w:ascii="Calibri " w:hAnsi="Calibri " w:eastAsia="Calibri " w:cs="Calibri "/>
                <w:sz w:val="24"/>
                <w:szCs w:val="24"/>
              </w:rPr>
              <w:t>Tutti</w:t>
            </w:r>
          </w:p>
        </w:tc>
      </w:tr>
    </w:tbl>
    <w:p w:rsidR="00B51734" w:rsidRDefault="00B51734" w14:paraId="1FF8113A" w14:textId="77777777">
      <w:pPr>
        <w:jc w:val="center"/>
        <w:rPr>
          <w:rFonts w:ascii="Arial" w:hAnsi="Arial"/>
          <w:b/>
          <w:sz w:val="32"/>
        </w:rPr>
        <w:sectPr w:rsidR="00B51734">
          <w:headerReference w:type="default" r:id="rId14"/>
          <w:footerReference w:type="default" r:id="rId15"/>
          <w:headerReference w:type="first" r:id="rId16"/>
          <w:footerReference w:type="first" r:id="rId17"/>
          <w:footnotePr>
            <w:pos w:val="beneathText"/>
          </w:footnotePr>
          <w:pgSz w:w="11905" w:h="16837" w:orient="portrait"/>
          <w:pgMar w:top="2095" w:right="1134" w:bottom="1798" w:left="1134" w:header="1134" w:footer="1134" w:gutter="0"/>
          <w:cols w:space="720"/>
          <w:formProt w:val="0"/>
          <w:docGrid w:linePitch="312" w:charSpace="-6145"/>
        </w:sectPr>
      </w:pPr>
    </w:p>
    <w:p w:rsidR="00B51734" w:rsidP="00B51734" w:rsidRDefault="00B51734" w14:paraId="1FF8113B" w14:textId="77777777">
      <w:pPr>
        <w:pStyle w:val="Intestazioneindice"/>
      </w:pPr>
    </w:p>
    <w:p w:rsidR="00B51734" w:rsidP="00B51734" w:rsidRDefault="00B51734" w14:paraId="1FF8113C" w14:textId="77777777">
      <w:pPr>
        <w:pStyle w:val="Intestazioneindice"/>
      </w:pPr>
    </w:p>
    <w:p w:rsidR="00B51734" w:rsidP="00B51734" w:rsidRDefault="00B51734" w14:paraId="1FF8113D" w14:textId="77777777">
      <w:pPr>
        <w:pStyle w:val="Intestazioneindice"/>
        <w:sectPr w:rsidR="00B51734" w:rsidSect="001765AE">
          <w:headerReference w:type="even" r:id="rId18"/>
          <w:headerReference w:type="default" r:id="rId19"/>
          <w:footerReference w:type="even" r:id="rId20"/>
          <w:footerReference w:type="default" r:id="rId21"/>
          <w:headerReference w:type="first" r:id="rId22"/>
          <w:footerReference w:type="first" r:id="rId23"/>
          <w:footnotePr>
            <w:pos w:val="beneathText"/>
          </w:footnotePr>
          <w:type w:val="continuous"/>
          <w:pgSz w:w="11905" w:h="16837" w:orient="portrait"/>
          <w:pgMar w:top="1560" w:right="1134" w:bottom="1798" w:left="1134" w:header="1134" w:footer="1134" w:gutter="0"/>
          <w:cols w:space="720"/>
          <w:formProt w:val="0"/>
          <w:docGrid w:linePitch="312" w:charSpace="-6145"/>
        </w:sectPr>
      </w:pPr>
    </w:p>
    <w:p w:rsidR="00B51734" w:rsidRDefault="00B51734" w14:paraId="1FF81145" w14:textId="548CCEB7">
      <w:pPr>
        <w:pStyle w:val="TOC5"/>
      </w:pPr>
    </w:p>
    <w:p w:rsidR="003E00FB" w:rsidRDefault="003E00FB" w14:paraId="1FF81146" w14:textId="77777777">
      <w:pPr>
        <w:pStyle w:val="TOC5"/>
      </w:pPr>
    </w:p>
    <w:sdt>
      <w:sdtPr>
        <w:rPr>
          <w:rFonts w:ascii="Calibri" w:hAnsi="Calibri" w:eastAsia="Lucida Sans Unicode" w:cs="Times New Roman"/>
          <w:i/>
          <w:iCs/>
          <w:color w:val="auto"/>
          <w:kern w:val="1"/>
          <w:sz w:val="24"/>
          <w:szCs w:val="24"/>
          <w:lang w:eastAsia="ja-JP"/>
        </w:rPr>
        <w:id w:val="-1156444303"/>
        <w:docPartObj>
          <w:docPartGallery w:val="Table of Contents"/>
          <w:docPartUnique/>
        </w:docPartObj>
      </w:sdtPr>
      <w:sdtEndPr>
        <w:rPr>
          <w:rFonts w:asciiTheme="minorHAnsi" w:hAnsiTheme="minorHAnsi"/>
          <w:b/>
          <w:i w:val="0"/>
          <w:iCs w:val="0"/>
        </w:rPr>
      </w:sdtEndPr>
      <w:sdtContent>
        <w:p w:rsidRPr="004B52AF" w:rsidR="00304FFF" w:rsidRDefault="00773862" w14:paraId="52CE4CF1" w14:textId="0572D31C">
          <w:pPr>
            <w:pStyle w:val="TOCHeading"/>
            <w:rPr>
              <w:rFonts w:ascii="Calibri" w:hAnsi="Calibri" w:cs="Times New Roman"/>
              <w:i/>
              <w:iCs/>
              <w:sz w:val="36"/>
              <w:szCs w:val="36"/>
            </w:rPr>
          </w:pPr>
          <w:r w:rsidRPr="004B52AF">
            <w:rPr>
              <w:rFonts w:ascii="Calibri" w:hAnsi="Calibri" w:cs="Times New Roman"/>
              <w:b/>
              <w:bCs/>
              <w:i/>
              <w:iCs/>
              <w:color w:val="000000" w:themeColor="text1"/>
              <w:sz w:val="36"/>
              <w:szCs w:val="36"/>
            </w:rPr>
            <w:t>Indice</w:t>
          </w:r>
        </w:p>
        <w:p w:rsidRPr="007B52C4" w:rsidR="007B52C4" w:rsidRDefault="00304FFF" w14:paraId="470A335E" w14:textId="3E39519A">
          <w:pPr>
            <w:pStyle w:val="TOC1"/>
            <w:tabs>
              <w:tab w:val="left" w:pos="566"/>
            </w:tabs>
            <w:rPr>
              <w:rFonts w:asciiTheme="minorHAnsi" w:hAnsiTheme="minorHAnsi" w:eastAsiaTheme="minorEastAsia" w:cstheme="minorHAnsi"/>
              <w:b/>
              <w:bCs/>
              <w:noProof/>
              <w:kern w:val="0"/>
              <w:lang w:eastAsia="it-IT"/>
            </w:rPr>
          </w:pPr>
          <w:r w:rsidRPr="0066504E">
            <w:rPr>
              <w:rFonts w:asciiTheme="minorHAnsi" w:hAnsiTheme="minorHAnsi"/>
              <w:b/>
            </w:rPr>
            <w:fldChar w:fldCharType="begin"/>
          </w:r>
          <w:r w:rsidRPr="007B52C4">
            <w:rPr>
              <w:rFonts w:asciiTheme="minorHAnsi" w:hAnsiTheme="minorHAnsi" w:cstheme="minorHAnsi"/>
              <w:b/>
              <w:bCs/>
            </w:rPr>
            <w:instrText xml:space="preserve"> TOC \o "1-3" \h \z \u </w:instrText>
          </w:r>
          <w:r w:rsidRPr="0066504E">
            <w:rPr>
              <w:rFonts w:asciiTheme="minorHAnsi" w:hAnsiTheme="minorHAnsi"/>
              <w:b/>
            </w:rPr>
            <w:fldChar w:fldCharType="separate"/>
          </w:r>
          <w:hyperlink w:history="1" w:anchor="_Toc60759348">
            <w:r w:rsidRPr="007B52C4" w:rsidR="007B52C4">
              <w:rPr>
                <w:rStyle w:val="Hyperlink"/>
                <w:rFonts w:asciiTheme="minorHAnsi" w:hAnsiTheme="minorHAnsi" w:cstheme="minorHAnsi"/>
                <w:b/>
                <w:bCs/>
                <w:noProof/>
              </w:rPr>
              <w:t>1.</w:t>
            </w:r>
            <w:r w:rsidRPr="007B52C4" w:rsidR="007B52C4">
              <w:rPr>
                <w:rFonts w:asciiTheme="minorHAnsi" w:hAnsiTheme="minorHAnsi" w:eastAsiaTheme="minorEastAsia" w:cstheme="minorHAnsi"/>
                <w:b/>
                <w:bCs/>
                <w:noProof/>
                <w:kern w:val="0"/>
                <w:lang w:eastAsia="it-IT"/>
              </w:rPr>
              <w:tab/>
            </w:r>
            <w:r w:rsidRPr="007B52C4" w:rsidR="007B52C4">
              <w:rPr>
                <w:rStyle w:val="Hyperlink"/>
                <w:rFonts w:asciiTheme="minorHAnsi" w:hAnsiTheme="minorHAnsi" w:cstheme="minorHAnsi"/>
                <w:b/>
                <w:bCs/>
                <w:noProof/>
              </w:rPr>
              <w:t>Introduzione</w:t>
            </w:r>
            <w:r w:rsidRPr="007B52C4" w:rsidR="007B52C4">
              <w:rPr>
                <w:rFonts w:asciiTheme="minorHAnsi" w:hAnsiTheme="minorHAnsi" w:cstheme="minorHAnsi"/>
                <w:b/>
                <w:bCs/>
                <w:noProof/>
                <w:webHidden/>
              </w:rPr>
              <w:tab/>
            </w:r>
            <w:r w:rsidRPr="007B52C4" w:rsidR="007B52C4">
              <w:rPr>
                <w:rFonts w:asciiTheme="minorHAnsi" w:hAnsiTheme="minorHAnsi" w:cstheme="minorHAnsi"/>
                <w:b/>
                <w:bCs/>
                <w:noProof/>
                <w:webHidden/>
              </w:rPr>
              <w:fldChar w:fldCharType="begin"/>
            </w:r>
            <w:r w:rsidRPr="007B52C4" w:rsidR="007B52C4">
              <w:rPr>
                <w:rFonts w:asciiTheme="minorHAnsi" w:hAnsiTheme="minorHAnsi" w:cstheme="minorHAnsi"/>
                <w:b/>
                <w:bCs/>
                <w:noProof/>
                <w:webHidden/>
              </w:rPr>
              <w:instrText xml:space="preserve"> PAGEREF _Toc60759348 \h </w:instrText>
            </w:r>
            <w:r w:rsidRPr="007B52C4" w:rsidR="007B52C4">
              <w:rPr>
                <w:rFonts w:asciiTheme="minorHAnsi" w:hAnsiTheme="minorHAnsi" w:cstheme="minorHAnsi"/>
                <w:b/>
                <w:bCs/>
                <w:noProof/>
                <w:webHidden/>
              </w:rPr>
            </w:r>
            <w:r w:rsidRPr="007B52C4" w:rsidR="007B52C4">
              <w:rPr>
                <w:rFonts w:asciiTheme="minorHAnsi" w:hAnsiTheme="minorHAnsi" w:cstheme="minorHAnsi"/>
                <w:b/>
                <w:bCs/>
                <w:noProof/>
                <w:webHidden/>
              </w:rPr>
              <w:fldChar w:fldCharType="separate"/>
            </w:r>
            <w:r w:rsidRPr="007B52C4" w:rsidR="007B52C4">
              <w:rPr>
                <w:rFonts w:asciiTheme="minorHAnsi" w:hAnsiTheme="minorHAnsi" w:cstheme="minorHAnsi"/>
                <w:b/>
                <w:bCs/>
                <w:noProof/>
                <w:webHidden/>
              </w:rPr>
              <w:t>5</w:t>
            </w:r>
            <w:r w:rsidRPr="007B52C4" w:rsidR="007B52C4">
              <w:rPr>
                <w:rFonts w:asciiTheme="minorHAnsi" w:hAnsiTheme="minorHAnsi" w:cstheme="minorHAnsi"/>
                <w:b/>
                <w:bCs/>
                <w:noProof/>
                <w:webHidden/>
              </w:rPr>
              <w:fldChar w:fldCharType="end"/>
            </w:r>
          </w:hyperlink>
        </w:p>
        <w:p w:rsidRPr="007B52C4" w:rsidR="007B52C4" w:rsidRDefault="007B52C4" w14:paraId="6D617C3B" w14:textId="1C03F9CC">
          <w:pPr>
            <w:pStyle w:val="TOC2"/>
            <w:tabs>
              <w:tab w:val="left" w:pos="1132"/>
            </w:tabs>
            <w:rPr>
              <w:rFonts w:asciiTheme="minorHAnsi" w:hAnsiTheme="minorHAnsi" w:eastAsiaTheme="minorEastAsia" w:cstheme="minorHAnsi"/>
              <w:b/>
              <w:bCs/>
              <w:noProof/>
              <w:kern w:val="0"/>
              <w:lang w:eastAsia="it-IT"/>
            </w:rPr>
          </w:pPr>
          <w:hyperlink w:history="1" w:anchor="_Toc60759349">
            <w:r w:rsidRPr="007B52C4">
              <w:rPr>
                <w:rStyle w:val="Hyperlink"/>
                <w:rFonts w:asciiTheme="minorHAnsi" w:hAnsiTheme="minorHAnsi" w:cstheme="minorHAnsi"/>
                <w:b/>
                <w:bCs/>
                <w:noProof/>
              </w:rPr>
              <w:t>1.1.</w:t>
            </w:r>
            <w:r w:rsidRPr="007B52C4">
              <w:rPr>
                <w:rFonts w:asciiTheme="minorHAnsi" w:hAnsiTheme="minorHAnsi" w:eastAsiaTheme="minorEastAsia" w:cstheme="minorHAnsi"/>
                <w:b/>
                <w:bCs/>
                <w:noProof/>
                <w:kern w:val="0"/>
                <w:lang w:eastAsia="it-IT"/>
              </w:rPr>
              <w:tab/>
            </w:r>
            <w:r w:rsidRPr="007B52C4">
              <w:rPr>
                <w:rStyle w:val="Hyperlink"/>
                <w:rFonts w:asciiTheme="minorHAnsi" w:hAnsiTheme="minorHAnsi" w:cstheme="minorHAnsi"/>
                <w:b/>
                <w:bCs/>
                <w:noProof/>
              </w:rPr>
              <w:t>Scopo del sistema</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_Toc60759349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5</w:t>
            </w:r>
            <w:r w:rsidRPr="007B52C4">
              <w:rPr>
                <w:rFonts w:asciiTheme="minorHAnsi" w:hAnsiTheme="minorHAnsi" w:cstheme="minorHAnsi"/>
                <w:b/>
                <w:bCs/>
                <w:noProof/>
                <w:webHidden/>
              </w:rPr>
              <w:fldChar w:fldCharType="end"/>
            </w:r>
          </w:hyperlink>
        </w:p>
        <w:p w:rsidRPr="007B52C4" w:rsidR="007B52C4" w:rsidRDefault="007B52C4" w14:paraId="4FE7D087" w14:textId="6712A3EB">
          <w:pPr>
            <w:pStyle w:val="TOC2"/>
            <w:tabs>
              <w:tab w:val="left" w:pos="1132"/>
            </w:tabs>
            <w:rPr>
              <w:rFonts w:asciiTheme="minorHAnsi" w:hAnsiTheme="minorHAnsi" w:eastAsiaTheme="minorEastAsia" w:cstheme="minorHAnsi"/>
              <w:b/>
              <w:bCs/>
              <w:noProof/>
              <w:kern w:val="0"/>
              <w:lang w:eastAsia="it-IT"/>
            </w:rPr>
          </w:pPr>
          <w:hyperlink w:history="1" w:anchor="_Toc60759350">
            <w:r w:rsidRPr="007B52C4">
              <w:rPr>
                <w:rStyle w:val="Hyperlink"/>
                <w:rFonts w:asciiTheme="minorHAnsi" w:hAnsiTheme="minorHAnsi" w:cstheme="minorHAnsi"/>
                <w:b/>
                <w:bCs/>
                <w:noProof/>
              </w:rPr>
              <w:t>1.2.</w:t>
            </w:r>
            <w:r w:rsidRPr="007B52C4">
              <w:rPr>
                <w:rFonts w:asciiTheme="minorHAnsi" w:hAnsiTheme="minorHAnsi" w:eastAsiaTheme="minorEastAsia" w:cstheme="minorHAnsi"/>
                <w:b/>
                <w:bCs/>
                <w:noProof/>
                <w:kern w:val="0"/>
                <w:lang w:eastAsia="it-IT"/>
              </w:rPr>
              <w:tab/>
            </w:r>
            <w:r w:rsidRPr="007B52C4">
              <w:rPr>
                <w:rStyle w:val="Hyperlink"/>
                <w:rFonts w:asciiTheme="minorHAnsi" w:hAnsiTheme="minorHAnsi" w:cstheme="minorHAnsi"/>
                <w:b/>
                <w:bCs/>
                <w:noProof/>
              </w:rPr>
              <w:t>Definizioni, acronimi e abbreviazioni</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_Toc60759350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5</w:t>
            </w:r>
            <w:r w:rsidRPr="007B52C4">
              <w:rPr>
                <w:rFonts w:asciiTheme="minorHAnsi" w:hAnsiTheme="minorHAnsi" w:cstheme="minorHAnsi"/>
                <w:b/>
                <w:bCs/>
                <w:noProof/>
                <w:webHidden/>
              </w:rPr>
              <w:fldChar w:fldCharType="end"/>
            </w:r>
          </w:hyperlink>
        </w:p>
        <w:p w:rsidRPr="007B52C4" w:rsidR="007B52C4" w:rsidRDefault="007B52C4" w14:paraId="0B37B6DE" w14:textId="6CD672EF">
          <w:pPr>
            <w:pStyle w:val="TOC2"/>
            <w:tabs>
              <w:tab w:val="left" w:pos="1132"/>
            </w:tabs>
            <w:rPr>
              <w:rFonts w:asciiTheme="minorHAnsi" w:hAnsiTheme="minorHAnsi" w:eastAsiaTheme="minorEastAsia" w:cstheme="minorHAnsi"/>
              <w:b/>
              <w:bCs/>
              <w:noProof/>
              <w:kern w:val="0"/>
              <w:lang w:eastAsia="it-IT"/>
            </w:rPr>
          </w:pPr>
          <w:hyperlink w:history="1" w:anchor="_Toc60759351">
            <w:r w:rsidRPr="007B52C4">
              <w:rPr>
                <w:rStyle w:val="Hyperlink"/>
                <w:rFonts w:asciiTheme="minorHAnsi" w:hAnsiTheme="minorHAnsi" w:cstheme="minorHAnsi"/>
                <w:b/>
                <w:bCs/>
                <w:noProof/>
              </w:rPr>
              <w:t>1.3.</w:t>
            </w:r>
            <w:r w:rsidRPr="007B52C4">
              <w:rPr>
                <w:rFonts w:asciiTheme="minorHAnsi" w:hAnsiTheme="minorHAnsi" w:eastAsiaTheme="minorEastAsia" w:cstheme="minorHAnsi"/>
                <w:b/>
                <w:bCs/>
                <w:noProof/>
                <w:kern w:val="0"/>
                <w:lang w:eastAsia="it-IT"/>
              </w:rPr>
              <w:tab/>
            </w:r>
            <w:r w:rsidRPr="007B52C4">
              <w:rPr>
                <w:rStyle w:val="Hyperlink"/>
                <w:rFonts w:asciiTheme="minorHAnsi" w:hAnsiTheme="minorHAnsi" w:cstheme="minorHAnsi"/>
                <w:b/>
                <w:bCs/>
                <w:noProof/>
              </w:rPr>
              <w:t>Riferimenti</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_Toc60759351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5</w:t>
            </w:r>
            <w:r w:rsidRPr="007B52C4">
              <w:rPr>
                <w:rFonts w:asciiTheme="minorHAnsi" w:hAnsiTheme="minorHAnsi" w:cstheme="minorHAnsi"/>
                <w:b/>
                <w:bCs/>
                <w:noProof/>
                <w:webHidden/>
              </w:rPr>
              <w:fldChar w:fldCharType="end"/>
            </w:r>
          </w:hyperlink>
        </w:p>
        <w:p w:rsidRPr="007B52C4" w:rsidR="007B52C4" w:rsidRDefault="007B52C4" w14:paraId="736F24BB" w14:textId="6C657AB1">
          <w:pPr>
            <w:pStyle w:val="TOC1"/>
            <w:tabs>
              <w:tab w:val="left" w:pos="566"/>
            </w:tabs>
            <w:rPr>
              <w:rFonts w:asciiTheme="minorHAnsi" w:hAnsiTheme="minorHAnsi" w:eastAsiaTheme="minorEastAsia" w:cstheme="minorHAnsi"/>
              <w:b/>
              <w:bCs/>
              <w:noProof/>
              <w:kern w:val="0"/>
              <w:lang w:eastAsia="it-IT"/>
            </w:rPr>
          </w:pPr>
          <w:hyperlink w:history="1" w:anchor="_Toc60759352">
            <w:r w:rsidRPr="007B52C4">
              <w:rPr>
                <w:rStyle w:val="Hyperlink"/>
                <w:rFonts w:asciiTheme="minorHAnsi" w:hAnsiTheme="minorHAnsi" w:cstheme="minorHAnsi"/>
                <w:b/>
                <w:bCs/>
                <w:noProof/>
              </w:rPr>
              <w:t>2.</w:t>
            </w:r>
            <w:r w:rsidRPr="007B52C4">
              <w:rPr>
                <w:rFonts w:asciiTheme="minorHAnsi" w:hAnsiTheme="minorHAnsi" w:eastAsiaTheme="minorEastAsia" w:cstheme="minorHAnsi"/>
                <w:b/>
                <w:bCs/>
                <w:noProof/>
                <w:kern w:val="0"/>
                <w:lang w:eastAsia="it-IT"/>
              </w:rPr>
              <w:tab/>
            </w:r>
            <w:r w:rsidRPr="007B52C4">
              <w:rPr>
                <w:rStyle w:val="Hyperlink"/>
                <w:rFonts w:asciiTheme="minorHAnsi" w:hAnsiTheme="minorHAnsi" w:cstheme="minorHAnsi"/>
                <w:b/>
                <w:bCs/>
                <w:noProof/>
              </w:rPr>
              <w:t>Sistema Corrente</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_Toc60759352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5</w:t>
            </w:r>
            <w:r w:rsidRPr="007B52C4">
              <w:rPr>
                <w:rFonts w:asciiTheme="minorHAnsi" w:hAnsiTheme="minorHAnsi" w:cstheme="minorHAnsi"/>
                <w:b/>
                <w:bCs/>
                <w:noProof/>
                <w:webHidden/>
              </w:rPr>
              <w:fldChar w:fldCharType="end"/>
            </w:r>
          </w:hyperlink>
        </w:p>
        <w:p w:rsidRPr="007B52C4" w:rsidR="007B52C4" w:rsidRDefault="007B52C4" w14:paraId="09E12215" w14:textId="2E373934">
          <w:pPr>
            <w:pStyle w:val="TOC1"/>
            <w:tabs>
              <w:tab w:val="left" w:pos="566"/>
            </w:tabs>
            <w:rPr>
              <w:rFonts w:asciiTheme="minorHAnsi" w:hAnsiTheme="minorHAnsi" w:eastAsiaTheme="minorEastAsia" w:cstheme="minorHAnsi"/>
              <w:b/>
              <w:bCs/>
              <w:noProof/>
              <w:kern w:val="0"/>
              <w:lang w:eastAsia="it-IT"/>
            </w:rPr>
          </w:pPr>
          <w:hyperlink w:history="1" w:anchor="_Toc60759353">
            <w:r w:rsidRPr="007B52C4">
              <w:rPr>
                <w:rStyle w:val="Hyperlink"/>
                <w:rFonts w:asciiTheme="minorHAnsi" w:hAnsiTheme="minorHAnsi" w:cstheme="minorHAnsi"/>
                <w:b/>
                <w:bCs/>
                <w:noProof/>
              </w:rPr>
              <w:t>3.</w:t>
            </w:r>
            <w:r w:rsidRPr="007B52C4">
              <w:rPr>
                <w:rFonts w:asciiTheme="minorHAnsi" w:hAnsiTheme="minorHAnsi" w:eastAsiaTheme="minorEastAsia" w:cstheme="minorHAnsi"/>
                <w:b/>
                <w:bCs/>
                <w:noProof/>
                <w:kern w:val="0"/>
                <w:lang w:eastAsia="it-IT"/>
              </w:rPr>
              <w:tab/>
            </w:r>
            <w:r w:rsidRPr="007B52C4">
              <w:rPr>
                <w:rStyle w:val="Hyperlink"/>
                <w:rFonts w:asciiTheme="minorHAnsi" w:hAnsiTheme="minorHAnsi" w:cstheme="minorHAnsi"/>
                <w:b/>
                <w:bCs/>
                <w:noProof/>
              </w:rPr>
              <w:t>Sistema Proposto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_Toc60759353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5</w:t>
            </w:r>
            <w:r w:rsidRPr="007B52C4">
              <w:rPr>
                <w:rFonts w:asciiTheme="minorHAnsi" w:hAnsiTheme="minorHAnsi" w:cstheme="minorHAnsi"/>
                <w:b/>
                <w:bCs/>
                <w:noProof/>
                <w:webHidden/>
              </w:rPr>
              <w:fldChar w:fldCharType="end"/>
            </w:r>
          </w:hyperlink>
        </w:p>
        <w:p w:rsidRPr="007B52C4" w:rsidR="007B52C4" w:rsidRDefault="007B52C4" w14:paraId="1CE534C1" w14:textId="2A044782">
          <w:pPr>
            <w:pStyle w:val="TOC2"/>
            <w:tabs>
              <w:tab w:val="left" w:pos="1132"/>
            </w:tabs>
            <w:rPr>
              <w:rFonts w:asciiTheme="minorHAnsi" w:hAnsiTheme="minorHAnsi" w:eastAsiaTheme="minorEastAsia" w:cstheme="minorHAnsi"/>
              <w:b/>
              <w:bCs/>
              <w:noProof/>
              <w:kern w:val="0"/>
              <w:lang w:eastAsia="it-IT"/>
            </w:rPr>
          </w:pPr>
          <w:hyperlink w:history="1" w:anchor="_Toc60759354">
            <w:r w:rsidRPr="007B52C4">
              <w:rPr>
                <w:rStyle w:val="Hyperlink"/>
                <w:rFonts w:asciiTheme="minorHAnsi" w:hAnsiTheme="minorHAnsi" w:cstheme="minorHAnsi"/>
                <w:b/>
                <w:bCs/>
                <w:noProof/>
              </w:rPr>
              <w:t>3.1.</w:t>
            </w:r>
            <w:r w:rsidRPr="007B52C4">
              <w:rPr>
                <w:rFonts w:asciiTheme="minorHAnsi" w:hAnsiTheme="minorHAnsi" w:eastAsiaTheme="minorEastAsia" w:cstheme="minorHAnsi"/>
                <w:b/>
                <w:bCs/>
                <w:noProof/>
                <w:kern w:val="0"/>
                <w:lang w:eastAsia="it-IT"/>
              </w:rPr>
              <w:tab/>
            </w:r>
            <w:r w:rsidRPr="007B52C4">
              <w:rPr>
                <w:rStyle w:val="Hyperlink"/>
                <w:rFonts w:asciiTheme="minorHAnsi" w:hAnsiTheme="minorHAnsi" w:cstheme="minorHAnsi"/>
                <w:b/>
                <w:bCs/>
                <w:noProof/>
              </w:rPr>
              <w:t>Requisiti funzionali</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_Toc60759354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5</w:t>
            </w:r>
            <w:r w:rsidRPr="007B52C4">
              <w:rPr>
                <w:rFonts w:asciiTheme="minorHAnsi" w:hAnsiTheme="minorHAnsi" w:cstheme="minorHAnsi"/>
                <w:b/>
                <w:bCs/>
                <w:noProof/>
                <w:webHidden/>
              </w:rPr>
              <w:fldChar w:fldCharType="end"/>
            </w:r>
          </w:hyperlink>
        </w:p>
        <w:p w:rsidRPr="007B52C4" w:rsidR="007B52C4" w:rsidRDefault="007B52C4" w14:paraId="2025A1A3" w14:textId="0D47E5BA">
          <w:pPr>
            <w:pStyle w:val="TOC2"/>
            <w:rPr>
              <w:rFonts w:asciiTheme="minorHAnsi" w:hAnsiTheme="minorHAnsi" w:eastAsiaTheme="minorEastAsia" w:cstheme="minorHAnsi"/>
              <w:b/>
              <w:bCs/>
              <w:noProof/>
              <w:kern w:val="0"/>
              <w:lang w:eastAsia="it-IT"/>
            </w:rPr>
          </w:pPr>
          <w:hyperlink w:history="1" w:anchor="_Toc60759355">
            <w:r w:rsidRPr="007B52C4">
              <w:rPr>
                <w:rStyle w:val="Hyperlink"/>
                <w:rFonts w:asciiTheme="minorHAnsi" w:hAnsiTheme="minorHAnsi" w:cstheme="minorHAnsi"/>
                <w:b/>
                <w:bCs/>
                <w:noProof/>
              </w:rPr>
              <w:t>3.1.2 lato amministratore:</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_Toc60759355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6</w:t>
            </w:r>
            <w:r w:rsidRPr="007B52C4">
              <w:rPr>
                <w:rFonts w:asciiTheme="minorHAnsi" w:hAnsiTheme="minorHAnsi" w:cstheme="minorHAnsi"/>
                <w:b/>
                <w:bCs/>
                <w:noProof/>
                <w:webHidden/>
              </w:rPr>
              <w:fldChar w:fldCharType="end"/>
            </w:r>
          </w:hyperlink>
        </w:p>
        <w:p w:rsidRPr="007B52C4" w:rsidR="007B52C4" w:rsidRDefault="007B52C4" w14:paraId="5EB6B5AB" w14:textId="36028183">
          <w:pPr>
            <w:pStyle w:val="TOC1"/>
            <w:tabs>
              <w:tab w:val="left" w:pos="849"/>
            </w:tabs>
            <w:rPr>
              <w:rFonts w:asciiTheme="minorHAnsi" w:hAnsiTheme="minorHAnsi" w:eastAsiaTheme="minorEastAsia" w:cstheme="minorHAnsi"/>
              <w:b/>
              <w:bCs/>
              <w:noProof/>
              <w:kern w:val="0"/>
              <w:lang w:eastAsia="it-IT"/>
            </w:rPr>
          </w:pPr>
          <w:hyperlink w:history="1" w:anchor="_Toc60759356">
            <w:r w:rsidRPr="007B52C4">
              <w:rPr>
                <w:rStyle w:val="Hyperlink"/>
                <w:rFonts w:asciiTheme="minorHAnsi" w:hAnsiTheme="minorHAnsi" w:cstheme="minorHAnsi"/>
                <w:b/>
                <w:bCs/>
                <w:noProof/>
              </w:rPr>
              <w:t>3.2.</w:t>
            </w:r>
            <w:r w:rsidRPr="007B52C4">
              <w:rPr>
                <w:rFonts w:asciiTheme="minorHAnsi" w:hAnsiTheme="minorHAnsi" w:eastAsiaTheme="minorEastAsia" w:cstheme="minorHAnsi"/>
                <w:b/>
                <w:bCs/>
                <w:noProof/>
                <w:kern w:val="0"/>
                <w:lang w:eastAsia="it-IT"/>
              </w:rPr>
              <w:tab/>
            </w:r>
            <w:r w:rsidRPr="007B52C4">
              <w:rPr>
                <w:rStyle w:val="Hyperlink"/>
                <w:rFonts w:asciiTheme="minorHAnsi" w:hAnsiTheme="minorHAnsi" w:cstheme="minorHAnsi"/>
                <w:b/>
                <w:bCs/>
                <w:noProof/>
              </w:rPr>
              <w:t>Requisiti non funzionali</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_Toc60759356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6</w:t>
            </w:r>
            <w:r w:rsidRPr="007B52C4">
              <w:rPr>
                <w:rFonts w:asciiTheme="minorHAnsi" w:hAnsiTheme="minorHAnsi" w:cstheme="minorHAnsi"/>
                <w:b/>
                <w:bCs/>
                <w:noProof/>
                <w:webHidden/>
              </w:rPr>
              <w:fldChar w:fldCharType="end"/>
            </w:r>
          </w:hyperlink>
        </w:p>
        <w:p w:rsidRPr="007B52C4" w:rsidR="007B52C4" w:rsidRDefault="007B52C4" w14:paraId="22643797" w14:textId="5CCE43A2">
          <w:pPr>
            <w:pStyle w:val="TOC2"/>
            <w:rPr>
              <w:rFonts w:asciiTheme="minorHAnsi" w:hAnsiTheme="minorHAnsi" w:eastAsiaTheme="minorEastAsia" w:cstheme="minorHAnsi"/>
              <w:b/>
              <w:bCs/>
              <w:noProof/>
              <w:kern w:val="0"/>
              <w:lang w:eastAsia="it-IT"/>
            </w:rPr>
          </w:pPr>
          <w:hyperlink w:history="1" w:anchor="_Toc60759357">
            <w:r w:rsidRPr="007B52C4">
              <w:rPr>
                <w:rStyle w:val="Hyperlink"/>
                <w:rFonts w:asciiTheme="minorHAnsi" w:hAnsiTheme="minorHAnsi" w:cstheme="minorHAnsi"/>
                <w:b/>
                <w:bCs/>
                <w:noProof/>
              </w:rPr>
              <w:t>3.2.1 Usability:</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_Toc60759357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6</w:t>
            </w:r>
            <w:r w:rsidRPr="007B52C4">
              <w:rPr>
                <w:rFonts w:asciiTheme="minorHAnsi" w:hAnsiTheme="minorHAnsi" w:cstheme="minorHAnsi"/>
                <w:b/>
                <w:bCs/>
                <w:noProof/>
                <w:webHidden/>
              </w:rPr>
              <w:fldChar w:fldCharType="end"/>
            </w:r>
          </w:hyperlink>
        </w:p>
        <w:p w:rsidRPr="007B52C4" w:rsidR="007B52C4" w:rsidRDefault="007B52C4" w14:paraId="79B566DB" w14:textId="6AC48715">
          <w:pPr>
            <w:pStyle w:val="TOC2"/>
            <w:rPr>
              <w:rFonts w:asciiTheme="minorHAnsi" w:hAnsiTheme="minorHAnsi" w:eastAsiaTheme="minorEastAsia" w:cstheme="minorHAnsi"/>
              <w:b/>
              <w:bCs/>
              <w:noProof/>
              <w:kern w:val="0"/>
              <w:lang w:eastAsia="it-IT"/>
            </w:rPr>
          </w:pPr>
          <w:hyperlink w:history="1" w:anchor="_Toc60759358">
            <w:r w:rsidRPr="007B52C4">
              <w:rPr>
                <w:rStyle w:val="Hyperlink"/>
                <w:rFonts w:asciiTheme="minorHAnsi" w:hAnsiTheme="minorHAnsi" w:cstheme="minorHAnsi"/>
                <w:b/>
                <w:bCs/>
                <w:noProof/>
              </w:rPr>
              <w:t>3.2.2 Reliability:</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_Toc60759358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6</w:t>
            </w:r>
            <w:r w:rsidRPr="007B52C4">
              <w:rPr>
                <w:rFonts w:asciiTheme="minorHAnsi" w:hAnsiTheme="minorHAnsi" w:cstheme="minorHAnsi"/>
                <w:b/>
                <w:bCs/>
                <w:noProof/>
                <w:webHidden/>
              </w:rPr>
              <w:fldChar w:fldCharType="end"/>
            </w:r>
          </w:hyperlink>
        </w:p>
        <w:p w:rsidRPr="007B52C4" w:rsidR="007B52C4" w:rsidRDefault="007B52C4" w14:paraId="3F37D8F1" w14:textId="457C2726">
          <w:pPr>
            <w:pStyle w:val="TOC2"/>
            <w:rPr>
              <w:rFonts w:asciiTheme="minorHAnsi" w:hAnsiTheme="minorHAnsi" w:eastAsiaTheme="minorEastAsia" w:cstheme="minorHAnsi"/>
              <w:b/>
              <w:bCs/>
              <w:noProof/>
              <w:kern w:val="0"/>
              <w:lang w:eastAsia="it-IT"/>
            </w:rPr>
          </w:pPr>
          <w:hyperlink w:history="1" w:anchor="_Toc60759359">
            <w:r w:rsidRPr="007B52C4">
              <w:rPr>
                <w:rStyle w:val="Hyperlink"/>
                <w:rFonts w:asciiTheme="minorHAnsi" w:hAnsiTheme="minorHAnsi" w:cstheme="minorHAnsi"/>
                <w:b/>
                <w:bCs/>
                <w:noProof/>
              </w:rPr>
              <w:t>3.2.3 Performance:</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_Toc60759359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6</w:t>
            </w:r>
            <w:r w:rsidRPr="007B52C4">
              <w:rPr>
                <w:rFonts w:asciiTheme="minorHAnsi" w:hAnsiTheme="minorHAnsi" w:cstheme="minorHAnsi"/>
                <w:b/>
                <w:bCs/>
                <w:noProof/>
                <w:webHidden/>
              </w:rPr>
              <w:fldChar w:fldCharType="end"/>
            </w:r>
          </w:hyperlink>
        </w:p>
        <w:p w:rsidRPr="007B52C4" w:rsidR="007B52C4" w:rsidRDefault="007B52C4" w14:paraId="5C8A7947" w14:textId="2C643F25">
          <w:pPr>
            <w:pStyle w:val="TOC2"/>
            <w:rPr>
              <w:rFonts w:asciiTheme="minorHAnsi" w:hAnsiTheme="minorHAnsi" w:eastAsiaTheme="minorEastAsia" w:cstheme="minorHAnsi"/>
              <w:b/>
              <w:bCs/>
              <w:noProof/>
              <w:kern w:val="0"/>
              <w:lang w:eastAsia="it-IT"/>
            </w:rPr>
          </w:pPr>
          <w:hyperlink w:history="1" w:anchor="_Toc60759360">
            <w:r w:rsidRPr="007B52C4">
              <w:rPr>
                <w:rStyle w:val="Hyperlink"/>
                <w:rFonts w:asciiTheme="minorHAnsi" w:hAnsiTheme="minorHAnsi" w:cstheme="minorHAnsi"/>
                <w:b/>
                <w:bCs/>
                <w:noProof/>
              </w:rPr>
              <w:t>3.2.4 Supportability:</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_Toc60759360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6</w:t>
            </w:r>
            <w:r w:rsidRPr="007B52C4">
              <w:rPr>
                <w:rFonts w:asciiTheme="minorHAnsi" w:hAnsiTheme="minorHAnsi" w:cstheme="minorHAnsi"/>
                <w:b/>
                <w:bCs/>
                <w:noProof/>
                <w:webHidden/>
              </w:rPr>
              <w:fldChar w:fldCharType="end"/>
            </w:r>
          </w:hyperlink>
        </w:p>
        <w:p w:rsidRPr="007B52C4" w:rsidR="007B52C4" w:rsidRDefault="007B52C4" w14:paraId="475B8FEE" w14:textId="41576868">
          <w:pPr>
            <w:pStyle w:val="TOC2"/>
            <w:rPr>
              <w:rFonts w:asciiTheme="minorHAnsi" w:hAnsiTheme="minorHAnsi" w:eastAsiaTheme="minorEastAsia" w:cstheme="minorHAnsi"/>
              <w:b/>
              <w:bCs/>
              <w:noProof/>
              <w:kern w:val="0"/>
              <w:lang w:eastAsia="it-IT"/>
            </w:rPr>
          </w:pPr>
          <w:hyperlink w:history="1" w:anchor="_Toc60759361">
            <w:r w:rsidRPr="007B52C4">
              <w:rPr>
                <w:rStyle w:val="Hyperlink"/>
                <w:rFonts w:asciiTheme="minorHAnsi" w:hAnsiTheme="minorHAnsi" w:cstheme="minorHAnsi"/>
                <w:b/>
                <w:bCs/>
                <w:noProof/>
              </w:rPr>
              <w:t>3.2.5. Implementation:</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_Toc60759361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6</w:t>
            </w:r>
            <w:r w:rsidRPr="007B52C4">
              <w:rPr>
                <w:rFonts w:asciiTheme="minorHAnsi" w:hAnsiTheme="minorHAnsi" w:cstheme="minorHAnsi"/>
                <w:b/>
                <w:bCs/>
                <w:noProof/>
                <w:webHidden/>
              </w:rPr>
              <w:fldChar w:fldCharType="end"/>
            </w:r>
          </w:hyperlink>
        </w:p>
        <w:p w:rsidRPr="007B52C4" w:rsidR="007B52C4" w:rsidRDefault="007B52C4" w14:paraId="1EAD6FF6" w14:textId="5860AFC4">
          <w:pPr>
            <w:pStyle w:val="TOC2"/>
            <w:tabs>
              <w:tab w:val="left" w:pos="1132"/>
            </w:tabs>
            <w:rPr>
              <w:rFonts w:asciiTheme="minorHAnsi" w:hAnsiTheme="minorHAnsi" w:eastAsiaTheme="minorEastAsia" w:cstheme="minorHAnsi"/>
              <w:b/>
              <w:bCs/>
              <w:noProof/>
              <w:kern w:val="0"/>
              <w:lang w:eastAsia="it-IT"/>
            </w:rPr>
          </w:pPr>
          <w:hyperlink w:history="1" w:anchor="_Toc60759362">
            <w:r w:rsidRPr="007B52C4">
              <w:rPr>
                <w:rStyle w:val="Hyperlink"/>
                <w:rFonts w:asciiTheme="minorHAnsi" w:hAnsiTheme="minorHAnsi" w:cstheme="minorHAnsi"/>
                <w:b/>
                <w:bCs/>
                <w:noProof/>
              </w:rPr>
              <w:t>3.2.6</w:t>
            </w:r>
            <w:r w:rsidRPr="007B52C4">
              <w:rPr>
                <w:rFonts w:asciiTheme="minorHAnsi" w:hAnsiTheme="minorHAnsi" w:eastAsiaTheme="minorEastAsia" w:cstheme="minorHAnsi"/>
                <w:b/>
                <w:bCs/>
                <w:noProof/>
                <w:kern w:val="0"/>
                <w:lang w:eastAsia="it-IT"/>
              </w:rPr>
              <w:tab/>
            </w:r>
            <w:r w:rsidRPr="007B52C4">
              <w:rPr>
                <w:rStyle w:val="Hyperlink"/>
                <w:rFonts w:asciiTheme="minorHAnsi" w:hAnsiTheme="minorHAnsi" w:cstheme="minorHAnsi"/>
                <w:b/>
                <w:bCs/>
                <w:noProof/>
              </w:rPr>
              <w:t>Interface:</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_Toc60759362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6</w:t>
            </w:r>
            <w:r w:rsidRPr="007B52C4">
              <w:rPr>
                <w:rFonts w:asciiTheme="minorHAnsi" w:hAnsiTheme="minorHAnsi" w:cstheme="minorHAnsi"/>
                <w:b/>
                <w:bCs/>
                <w:noProof/>
                <w:webHidden/>
              </w:rPr>
              <w:fldChar w:fldCharType="end"/>
            </w:r>
          </w:hyperlink>
        </w:p>
        <w:p w:rsidRPr="007B52C4" w:rsidR="007B52C4" w:rsidRDefault="007B52C4" w14:paraId="7EACE351" w14:textId="42A7EF76">
          <w:pPr>
            <w:pStyle w:val="TOC2"/>
            <w:rPr>
              <w:rFonts w:asciiTheme="minorHAnsi" w:hAnsiTheme="minorHAnsi" w:eastAsiaTheme="minorEastAsia" w:cstheme="minorHAnsi"/>
              <w:b/>
              <w:bCs/>
              <w:noProof/>
              <w:kern w:val="0"/>
              <w:lang w:eastAsia="it-IT"/>
            </w:rPr>
          </w:pPr>
          <w:hyperlink w:history="1" w:anchor="_Toc60759363">
            <w:r w:rsidRPr="007B52C4">
              <w:rPr>
                <w:rStyle w:val="Hyperlink"/>
                <w:rFonts w:asciiTheme="minorHAnsi" w:hAnsiTheme="minorHAnsi" w:cstheme="minorHAnsi"/>
                <w:b/>
                <w:bCs/>
                <w:noProof/>
              </w:rPr>
              <w:t>3.2.7. Operation:</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_Toc60759363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7</w:t>
            </w:r>
            <w:r w:rsidRPr="007B52C4">
              <w:rPr>
                <w:rFonts w:asciiTheme="minorHAnsi" w:hAnsiTheme="minorHAnsi" w:cstheme="minorHAnsi"/>
                <w:b/>
                <w:bCs/>
                <w:noProof/>
                <w:webHidden/>
              </w:rPr>
              <w:fldChar w:fldCharType="end"/>
            </w:r>
          </w:hyperlink>
        </w:p>
        <w:p w:rsidRPr="007B52C4" w:rsidR="007B52C4" w:rsidRDefault="007B52C4" w14:paraId="4999880C" w14:textId="0D10CB22">
          <w:pPr>
            <w:pStyle w:val="TOC2"/>
            <w:rPr>
              <w:rFonts w:asciiTheme="minorHAnsi" w:hAnsiTheme="minorHAnsi" w:eastAsiaTheme="minorEastAsia" w:cstheme="minorHAnsi"/>
              <w:b/>
              <w:bCs/>
              <w:noProof/>
              <w:kern w:val="0"/>
              <w:lang w:eastAsia="it-IT"/>
            </w:rPr>
          </w:pPr>
          <w:hyperlink w:history="1" w:anchor="_Toc60759364">
            <w:r w:rsidRPr="007B52C4">
              <w:rPr>
                <w:rStyle w:val="Hyperlink"/>
                <w:rFonts w:asciiTheme="minorHAnsi" w:hAnsiTheme="minorHAnsi" w:cstheme="minorHAnsi"/>
                <w:b/>
                <w:bCs/>
                <w:noProof/>
              </w:rPr>
              <w:t>3.2.8. Legal:</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_Toc60759364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7</w:t>
            </w:r>
            <w:r w:rsidRPr="007B52C4">
              <w:rPr>
                <w:rFonts w:asciiTheme="minorHAnsi" w:hAnsiTheme="minorHAnsi" w:cstheme="minorHAnsi"/>
                <w:b/>
                <w:bCs/>
                <w:noProof/>
                <w:webHidden/>
              </w:rPr>
              <w:fldChar w:fldCharType="end"/>
            </w:r>
          </w:hyperlink>
        </w:p>
        <w:p w:rsidRPr="007B52C4" w:rsidR="007B52C4" w:rsidRDefault="007B52C4" w14:paraId="2205044F" w14:textId="0EFDF1C7">
          <w:pPr>
            <w:pStyle w:val="TOC1"/>
            <w:rPr>
              <w:rFonts w:asciiTheme="minorHAnsi" w:hAnsiTheme="minorHAnsi" w:eastAsiaTheme="minorEastAsia" w:cstheme="minorHAnsi"/>
              <w:b/>
              <w:bCs/>
              <w:noProof/>
              <w:kern w:val="0"/>
              <w:lang w:eastAsia="it-IT"/>
            </w:rPr>
          </w:pPr>
          <w:hyperlink w:history="1" w:anchor="_Toc60759365">
            <w:r w:rsidRPr="007B52C4">
              <w:rPr>
                <w:rStyle w:val="Hyperlink"/>
                <w:rFonts w:asciiTheme="minorHAnsi" w:hAnsiTheme="minorHAnsi" w:cstheme="minorHAnsi"/>
                <w:b/>
                <w:bCs/>
                <w:noProof/>
              </w:rPr>
              <w:t>3.3. Scenari</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_Toc60759365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7</w:t>
            </w:r>
            <w:r w:rsidRPr="007B52C4">
              <w:rPr>
                <w:rFonts w:asciiTheme="minorHAnsi" w:hAnsiTheme="minorHAnsi" w:cstheme="minorHAnsi"/>
                <w:b/>
                <w:bCs/>
                <w:noProof/>
                <w:webHidden/>
              </w:rPr>
              <w:fldChar w:fldCharType="end"/>
            </w:r>
          </w:hyperlink>
        </w:p>
        <w:p w:rsidRPr="007B52C4" w:rsidR="007B52C4" w:rsidRDefault="007B52C4" w14:paraId="35831D45" w14:textId="11EA4A44">
          <w:pPr>
            <w:pStyle w:val="TOC2"/>
            <w:rPr>
              <w:rFonts w:asciiTheme="minorHAnsi" w:hAnsiTheme="minorHAnsi" w:eastAsiaTheme="minorEastAsia" w:cstheme="minorHAnsi"/>
              <w:b/>
              <w:bCs/>
              <w:noProof/>
              <w:kern w:val="0"/>
              <w:lang w:eastAsia="it-IT"/>
            </w:rPr>
          </w:pPr>
          <w:hyperlink w:history="1" w:anchor="_Toc60759366">
            <w:r w:rsidRPr="007B52C4">
              <w:rPr>
                <w:rStyle w:val="Hyperlink"/>
                <w:rFonts w:asciiTheme="minorHAnsi" w:hAnsiTheme="minorHAnsi" w:cstheme="minorHAnsi"/>
                <w:b/>
                <w:bCs/>
                <w:noProof/>
              </w:rPr>
              <w:t>3.3.1 Scenario base.</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_Toc60759366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7</w:t>
            </w:r>
            <w:r w:rsidRPr="007B52C4">
              <w:rPr>
                <w:rFonts w:asciiTheme="minorHAnsi" w:hAnsiTheme="minorHAnsi" w:cstheme="minorHAnsi"/>
                <w:b/>
                <w:bCs/>
                <w:noProof/>
                <w:webHidden/>
              </w:rPr>
              <w:fldChar w:fldCharType="end"/>
            </w:r>
          </w:hyperlink>
        </w:p>
        <w:p w:rsidRPr="007B52C4" w:rsidR="007B52C4" w:rsidRDefault="007B52C4" w14:paraId="0206C05A" w14:textId="47AFF57E">
          <w:pPr>
            <w:pStyle w:val="TOC2"/>
            <w:rPr>
              <w:rFonts w:asciiTheme="minorHAnsi" w:hAnsiTheme="minorHAnsi" w:eastAsiaTheme="minorEastAsia" w:cstheme="minorHAnsi"/>
              <w:b/>
              <w:bCs/>
              <w:noProof/>
              <w:kern w:val="0"/>
              <w:lang w:eastAsia="it-IT"/>
            </w:rPr>
          </w:pPr>
          <w:hyperlink w:history="1" w:anchor="_Toc60759367">
            <w:r w:rsidRPr="007B52C4">
              <w:rPr>
                <w:rStyle w:val="Hyperlink"/>
                <w:rFonts w:asciiTheme="minorHAnsi" w:hAnsiTheme="minorHAnsi" w:cstheme="minorHAnsi"/>
                <w:b/>
                <w:bCs/>
                <w:noProof/>
              </w:rPr>
              <w:t>3.3.2. Acquisti multipli.</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_Toc60759367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7</w:t>
            </w:r>
            <w:r w:rsidRPr="007B52C4">
              <w:rPr>
                <w:rFonts w:asciiTheme="minorHAnsi" w:hAnsiTheme="minorHAnsi" w:cstheme="minorHAnsi"/>
                <w:b/>
                <w:bCs/>
                <w:noProof/>
                <w:webHidden/>
              </w:rPr>
              <w:fldChar w:fldCharType="end"/>
            </w:r>
          </w:hyperlink>
        </w:p>
        <w:p w:rsidRPr="007B52C4" w:rsidR="007B52C4" w:rsidRDefault="007B52C4" w14:paraId="580DFFD4" w14:textId="413F761F">
          <w:pPr>
            <w:pStyle w:val="TOC2"/>
            <w:rPr>
              <w:rFonts w:asciiTheme="minorHAnsi" w:hAnsiTheme="minorHAnsi" w:eastAsiaTheme="minorEastAsia" w:cstheme="minorHAnsi"/>
              <w:b/>
              <w:bCs/>
              <w:noProof/>
              <w:kern w:val="0"/>
              <w:lang w:eastAsia="it-IT"/>
            </w:rPr>
          </w:pPr>
          <w:hyperlink w:history="1" w:anchor="_Toc60759368">
            <w:r w:rsidRPr="007B52C4">
              <w:rPr>
                <w:rStyle w:val="Hyperlink"/>
                <w:rFonts w:asciiTheme="minorHAnsi" w:hAnsiTheme="minorHAnsi" w:cstheme="minorHAnsi"/>
                <w:b/>
                <w:bCs/>
                <w:noProof/>
              </w:rPr>
              <w:t>3.3.3. Acquisto giftcard.</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_Toc60759368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8</w:t>
            </w:r>
            <w:r w:rsidRPr="007B52C4">
              <w:rPr>
                <w:rFonts w:asciiTheme="minorHAnsi" w:hAnsiTheme="minorHAnsi" w:cstheme="minorHAnsi"/>
                <w:b/>
                <w:bCs/>
                <w:noProof/>
                <w:webHidden/>
              </w:rPr>
              <w:fldChar w:fldCharType="end"/>
            </w:r>
          </w:hyperlink>
        </w:p>
        <w:p w:rsidRPr="007B52C4" w:rsidR="007B52C4" w:rsidRDefault="007B52C4" w14:paraId="2C1C5EA2" w14:textId="3652F74A">
          <w:pPr>
            <w:pStyle w:val="TOC2"/>
            <w:rPr>
              <w:rFonts w:asciiTheme="minorHAnsi" w:hAnsiTheme="minorHAnsi" w:eastAsiaTheme="minorEastAsia" w:cstheme="minorHAnsi"/>
              <w:b/>
              <w:bCs/>
              <w:noProof/>
              <w:kern w:val="0"/>
              <w:lang w:eastAsia="it-IT"/>
            </w:rPr>
          </w:pPr>
          <w:hyperlink w:history="1" w:anchor="_Toc60759369">
            <w:r w:rsidRPr="007B52C4">
              <w:rPr>
                <w:rStyle w:val="Hyperlink"/>
                <w:rFonts w:asciiTheme="minorHAnsi" w:hAnsiTheme="minorHAnsi" w:cstheme="minorHAnsi"/>
                <w:b/>
                <w:bCs/>
                <w:noProof/>
              </w:rPr>
              <w:t>3.3.4. Pagamento non riuscito.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_Toc60759369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8</w:t>
            </w:r>
            <w:r w:rsidRPr="007B52C4">
              <w:rPr>
                <w:rFonts w:asciiTheme="minorHAnsi" w:hAnsiTheme="minorHAnsi" w:cstheme="minorHAnsi"/>
                <w:b/>
                <w:bCs/>
                <w:noProof/>
                <w:webHidden/>
              </w:rPr>
              <w:fldChar w:fldCharType="end"/>
            </w:r>
          </w:hyperlink>
        </w:p>
        <w:p w:rsidRPr="007B52C4" w:rsidR="007B52C4" w:rsidRDefault="007B52C4" w14:paraId="57672592" w14:textId="2334C1E2">
          <w:pPr>
            <w:pStyle w:val="TOC2"/>
            <w:rPr>
              <w:rFonts w:asciiTheme="minorHAnsi" w:hAnsiTheme="minorHAnsi" w:eastAsiaTheme="minorEastAsia" w:cstheme="minorHAnsi"/>
              <w:b/>
              <w:bCs/>
              <w:noProof/>
              <w:kern w:val="0"/>
              <w:lang w:eastAsia="it-IT"/>
            </w:rPr>
          </w:pPr>
          <w:hyperlink w:history="1" w:anchor="_Toc60759370">
            <w:r w:rsidRPr="007B52C4">
              <w:rPr>
                <w:rStyle w:val="Hyperlink"/>
                <w:rFonts w:asciiTheme="minorHAnsi" w:hAnsiTheme="minorHAnsi" w:cstheme="minorHAnsi"/>
                <w:b/>
                <w:bCs/>
                <w:noProof/>
              </w:rPr>
              <w:t>3.3.5. Registrazione non riuscita.</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_Toc60759370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9</w:t>
            </w:r>
            <w:r w:rsidRPr="007B52C4">
              <w:rPr>
                <w:rFonts w:asciiTheme="minorHAnsi" w:hAnsiTheme="minorHAnsi" w:cstheme="minorHAnsi"/>
                <w:b/>
                <w:bCs/>
                <w:noProof/>
                <w:webHidden/>
              </w:rPr>
              <w:fldChar w:fldCharType="end"/>
            </w:r>
          </w:hyperlink>
        </w:p>
        <w:p w:rsidRPr="007B52C4" w:rsidR="007B52C4" w:rsidRDefault="007B52C4" w14:paraId="2B193F23" w14:textId="11A645B6">
          <w:pPr>
            <w:pStyle w:val="TOC1"/>
            <w:rPr>
              <w:rFonts w:asciiTheme="minorHAnsi" w:hAnsiTheme="minorHAnsi" w:eastAsiaTheme="minorEastAsia" w:cstheme="minorHAnsi"/>
              <w:b/>
              <w:bCs/>
              <w:noProof/>
              <w:kern w:val="0"/>
              <w:lang w:eastAsia="it-IT"/>
            </w:rPr>
          </w:pPr>
          <w:hyperlink w:history="1" w:anchor="_Toc60759371">
            <w:r w:rsidRPr="007B52C4">
              <w:rPr>
                <w:rStyle w:val="Hyperlink"/>
                <w:rFonts w:asciiTheme="minorHAnsi" w:hAnsiTheme="minorHAnsi" w:cstheme="minorHAnsi"/>
                <w:b/>
                <w:bCs/>
                <w:noProof/>
              </w:rPr>
              <w:t>3.4. Casi d’uso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_Toc60759371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10</w:t>
            </w:r>
            <w:r w:rsidRPr="007B52C4">
              <w:rPr>
                <w:rFonts w:asciiTheme="minorHAnsi" w:hAnsiTheme="minorHAnsi" w:cstheme="minorHAnsi"/>
                <w:b/>
                <w:bCs/>
                <w:noProof/>
                <w:webHidden/>
              </w:rPr>
              <w:fldChar w:fldCharType="end"/>
            </w:r>
          </w:hyperlink>
        </w:p>
        <w:p w:rsidRPr="007B52C4" w:rsidR="007B52C4" w:rsidRDefault="007B52C4" w14:paraId="0297E72D" w14:textId="07C55AAA">
          <w:pPr>
            <w:pStyle w:val="TOC2"/>
            <w:rPr>
              <w:rFonts w:asciiTheme="minorHAnsi" w:hAnsiTheme="minorHAnsi" w:eastAsiaTheme="minorEastAsia" w:cstheme="minorHAnsi"/>
              <w:b/>
              <w:bCs/>
              <w:noProof/>
              <w:kern w:val="0"/>
              <w:lang w:eastAsia="it-IT"/>
            </w:rPr>
          </w:pPr>
          <w:hyperlink w:history="1" w:anchor="_Toc60759372">
            <w:r w:rsidRPr="007B52C4">
              <w:rPr>
                <w:rStyle w:val="Hyperlink"/>
                <w:rFonts w:asciiTheme="minorHAnsi" w:hAnsiTheme="minorHAnsi" w:cstheme="minorHAnsi"/>
                <w:b/>
                <w:bCs/>
                <w:noProof/>
              </w:rPr>
              <w:t>3.4.1 Selezione Categoria</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_Toc60759372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10</w:t>
            </w:r>
            <w:r w:rsidRPr="007B52C4">
              <w:rPr>
                <w:rFonts w:asciiTheme="minorHAnsi" w:hAnsiTheme="minorHAnsi" w:cstheme="minorHAnsi"/>
                <w:b/>
                <w:bCs/>
                <w:noProof/>
                <w:webHidden/>
              </w:rPr>
              <w:fldChar w:fldCharType="end"/>
            </w:r>
          </w:hyperlink>
        </w:p>
        <w:p w:rsidRPr="007B52C4" w:rsidR="007B52C4" w:rsidRDefault="007B52C4" w14:paraId="188C6B70" w14:textId="2D6C00B3">
          <w:pPr>
            <w:pStyle w:val="TOC2"/>
            <w:rPr>
              <w:rFonts w:asciiTheme="minorHAnsi" w:hAnsiTheme="minorHAnsi" w:eastAsiaTheme="minorEastAsia" w:cstheme="minorHAnsi"/>
              <w:b/>
              <w:bCs/>
              <w:noProof/>
              <w:kern w:val="0"/>
              <w:lang w:eastAsia="it-IT"/>
            </w:rPr>
          </w:pPr>
          <w:hyperlink w:history="1" w:anchor="_Toc60759373">
            <w:r w:rsidRPr="007B52C4">
              <w:rPr>
                <w:rStyle w:val="Hyperlink"/>
                <w:rFonts w:asciiTheme="minorHAnsi" w:hAnsiTheme="minorHAnsi" w:cstheme="minorHAnsi"/>
                <w:b/>
                <w:bCs/>
                <w:noProof/>
              </w:rPr>
              <w:t>3.4.2 Selezione prodotto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_Toc60759373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11</w:t>
            </w:r>
            <w:r w:rsidRPr="007B52C4">
              <w:rPr>
                <w:rFonts w:asciiTheme="minorHAnsi" w:hAnsiTheme="minorHAnsi" w:cstheme="minorHAnsi"/>
                <w:b/>
                <w:bCs/>
                <w:noProof/>
                <w:webHidden/>
              </w:rPr>
              <w:fldChar w:fldCharType="end"/>
            </w:r>
          </w:hyperlink>
        </w:p>
        <w:p w:rsidRPr="007B52C4" w:rsidR="007B52C4" w:rsidRDefault="007B52C4" w14:paraId="5E02631B" w14:textId="1752C531">
          <w:pPr>
            <w:pStyle w:val="TOC2"/>
            <w:rPr>
              <w:rFonts w:asciiTheme="minorHAnsi" w:hAnsiTheme="minorHAnsi" w:eastAsiaTheme="minorEastAsia" w:cstheme="minorHAnsi"/>
              <w:b/>
              <w:bCs/>
              <w:noProof/>
              <w:kern w:val="0"/>
              <w:lang w:eastAsia="it-IT"/>
            </w:rPr>
          </w:pPr>
          <w:hyperlink w:history="1" w:anchor="_Toc60759374">
            <w:r w:rsidRPr="007B52C4">
              <w:rPr>
                <w:rStyle w:val="Hyperlink"/>
                <w:rFonts w:asciiTheme="minorHAnsi" w:hAnsiTheme="minorHAnsi" w:cstheme="minorHAnsi"/>
                <w:b/>
                <w:bCs/>
                <w:noProof/>
              </w:rPr>
              <w:t>3.4.3 Ricerca</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_Toc60759374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12</w:t>
            </w:r>
            <w:r w:rsidRPr="007B52C4">
              <w:rPr>
                <w:rFonts w:asciiTheme="minorHAnsi" w:hAnsiTheme="minorHAnsi" w:cstheme="minorHAnsi"/>
                <w:b/>
                <w:bCs/>
                <w:noProof/>
                <w:webHidden/>
              </w:rPr>
              <w:fldChar w:fldCharType="end"/>
            </w:r>
          </w:hyperlink>
        </w:p>
        <w:p w:rsidRPr="007B52C4" w:rsidR="007B52C4" w:rsidRDefault="007B52C4" w14:paraId="1CA0F53A" w14:textId="03E16A31">
          <w:pPr>
            <w:pStyle w:val="TOC2"/>
            <w:rPr>
              <w:rFonts w:asciiTheme="minorHAnsi" w:hAnsiTheme="minorHAnsi" w:eastAsiaTheme="minorEastAsia" w:cstheme="minorHAnsi"/>
              <w:b/>
              <w:bCs/>
              <w:noProof/>
              <w:kern w:val="0"/>
              <w:lang w:eastAsia="it-IT"/>
            </w:rPr>
          </w:pPr>
          <w:hyperlink w:history="1" w:anchor="_Toc60759375">
            <w:r w:rsidRPr="007B52C4">
              <w:rPr>
                <w:rStyle w:val="Hyperlink"/>
                <w:rFonts w:asciiTheme="minorHAnsi" w:hAnsiTheme="minorHAnsi" w:cstheme="minorHAnsi"/>
                <w:b/>
                <w:bCs/>
                <w:noProof/>
              </w:rPr>
              <w:t>3.4.4. Aggiunta prodotto al carrello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_Toc60759375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13</w:t>
            </w:r>
            <w:r w:rsidRPr="007B52C4">
              <w:rPr>
                <w:rFonts w:asciiTheme="minorHAnsi" w:hAnsiTheme="minorHAnsi" w:cstheme="minorHAnsi"/>
                <w:b/>
                <w:bCs/>
                <w:noProof/>
                <w:webHidden/>
              </w:rPr>
              <w:fldChar w:fldCharType="end"/>
            </w:r>
          </w:hyperlink>
        </w:p>
        <w:p w:rsidRPr="007B52C4" w:rsidR="007B52C4" w:rsidRDefault="007B52C4" w14:paraId="65EC738E" w14:textId="33C958BC">
          <w:pPr>
            <w:pStyle w:val="TOC2"/>
            <w:rPr>
              <w:rFonts w:asciiTheme="minorHAnsi" w:hAnsiTheme="minorHAnsi" w:eastAsiaTheme="minorEastAsia" w:cstheme="minorHAnsi"/>
              <w:b/>
              <w:bCs/>
              <w:noProof/>
              <w:kern w:val="0"/>
              <w:lang w:eastAsia="it-IT"/>
            </w:rPr>
          </w:pPr>
          <w:hyperlink w:history="1" w:anchor="_Toc60759376">
            <w:r w:rsidRPr="007B52C4">
              <w:rPr>
                <w:rStyle w:val="Hyperlink"/>
                <w:rFonts w:asciiTheme="minorHAnsi" w:hAnsiTheme="minorHAnsi" w:cstheme="minorHAnsi"/>
                <w:b/>
                <w:bCs/>
                <w:noProof/>
              </w:rPr>
              <w:t>3.4.5. Gestione carrello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_Toc60759376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14</w:t>
            </w:r>
            <w:r w:rsidRPr="007B52C4">
              <w:rPr>
                <w:rFonts w:asciiTheme="minorHAnsi" w:hAnsiTheme="minorHAnsi" w:cstheme="minorHAnsi"/>
                <w:b/>
                <w:bCs/>
                <w:noProof/>
                <w:webHidden/>
              </w:rPr>
              <w:fldChar w:fldCharType="end"/>
            </w:r>
          </w:hyperlink>
        </w:p>
        <w:p w:rsidRPr="007B52C4" w:rsidR="007B52C4" w:rsidRDefault="007B52C4" w14:paraId="3B1A0559" w14:textId="54B957EB">
          <w:pPr>
            <w:pStyle w:val="TOC2"/>
            <w:rPr>
              <w:rFonts w:asciiTheme="minorHAnsi" w:hAnsiTheme="minorHAnsi" w:eastAsiaTheme="minorEastAsia" w:cstheme="minorHAnsi"/>
              <w:b/>
              <w:bCs/>
              <w:noProof/>
              <w:kern w:val="0"/>
              <w:lang w:eastAsia="it-IT"/>
            </w:rPr>
          </w:pPr>
          <w:hyperlink w:history="1" w:anchor="_Toc60759377">
            <w:r w:rsidRPr="007B52C4">
              <w:rPr>
                <w:rStyle w:val="Hyperlink"/>
                <w:rFonts w:asciiTheme="minorHAnsi" w:hAnsiTheme="minorHAnsi" w:cstheme="minorHAnsi"/>
                <w:b/>
                <w:bCs/>
                <w:noProof/>
              </w:rPr>
              <w:t>3.4.6 Login</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_Toc60759377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15</w:t>
            </w:r>
            <w:r w:rsidRPr="007B52C4">
              <w:rPr>
                <w:rFonts w:asciiTheme="minorHAnsi" w:hAnsiTheme="minorHAnsi" w:cstheme="minorHAnsi"/>
                <w:b/>
                <w:bCs/>
                <w:noProof/>
                <w:webHidden/>
              </w:rPr>
              <w:fldChar w:fldCharType="end"/>
            </w:r>
          </w:hyperlink>
        </w:p>
        <w:p w:rsidRPr="007B52C4" w:rsidR="007B52C4" w:rsidRDefault="007B52C4" w14:paraId="704BFD59" w14:textId="52FE7C63">
          <w:pPr>
            <w:pStyle w:val="TOC2"/>
            <w:tabs>
              <w:tab w:val="left" w:pos="1132"/>
            </w:tabs>
            <w:rPr>
              <w:rFonts w:asciiTheme="minorHAnsi" w:hAnsiTheme="minorHAnsi" w:eastAsiaTheme="minorEastAsia" w:cstheme="minorHAnsi"/>
              <w:b/>
              <w:bCs/>
              <w:noProof/>
              <w:kern w:val="0"/>
              <w:lang w:eastAsia="it-IT"/>
            </w:rPr>
          </w:pPr>
          <w:hyperlink w:history="1" w:anchor="_Toc60759378">
            <w:r w:rsidRPr="007B52C4">
              <w:rPr>
                <w:rStyle w:val="Hyperlink"/>
                <w:rFonts w:asciiTheme="minorHAnsi" w:hAnsiTheme="minorHAnsi" w:cstheme="minorHAnsi"/>
                <w:b/>
                <w:bCs/>
                <w:noProof/>
              </w:rPr>
              <w:t>3.4.7</w:t>
            </w:r>
            <w:r w:rsidRPr="007B52C4">
              <w:rPr>
                <w:rFonts w:asciiTheme="minorHAnsi" w:hAnsiTheme="minorHAnsi" w:eastAsiaTheme="minorEastAsia" w:cstheme="minorHAnsi"/>
                <w:b/>
                <w:bCs/>
                <w:noProof/>
                <w:kern w:val="0"/>
                <w:lang w:eastAsia="it-IT"/>
              </w:rPr>
              <w:tab/>
            </w:r>
            <w:r w:rsidRPr="007B52C4">
              <w:rPr>
                <w:rStyle w:val="Hyperlink"/>
                <w:rFonts w:asciiTheme="minorHAnsi" w:hAnsiTheme="minorHAnsi" w:cstheme="minorHAnsi"/>
                <w:b/>
                <w:bCs/>
                <w:noProof/>
              </w:rPr>
              <w:t>Registrazione al sito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_Toc60759378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16</w:t>
            </w:r>
            <w:r w:rsidRPr="007B52C4">
              <w:rPr>
                <w:rFonts w:asciiTheme="minorHAnsi" w:hAnsiTheme="minorHAnsi" w:cstheme="minorHAnsi"/>
                <w:b/>
                <w:bCs/>
                <w:noProof/>
                <w:webHidden/>
              </w:rPr>
              <w:fldChar w:fldCharType="end"/>
            </w:r>
          </w:hyperlink>
        </w:p>
        <w:p w:rsidRPr="007B52C4" w:rsidR="007B52C4" w:rsidRDefault="007B52C4" w14:paraId="2E432D41" w14:textId="4DDD6C70">
          <w:pPr>
            <w:pStyle w:val="TOC2"/>
            <w:tabs>
              <w:tab w:val="left" w:pos="1132"/>
            </w:tabs>
            <w:rPr>
              <w:rFonts w:asciiTheme="minorHAnsi" w:hAnsiTheme="minorHAnsi" w:eastAsiaTheme="minorEastAsia" w:cstheme="minorHAnsi"/>
              <w:b/>
              <w:bCs/>
              <w:noProof/>
              <w:kern w:val="0"/>
              <w:lang w:eastAsia="it-IT"/>
            </w:rPr>
          </w:pPr>
          <w:hyperlink w:history="1" w:anchor="_Toc60759379">
            <w:r w:rsidRPr="007B52C4">
              <w:rPr>
                <w:rStyle w:val="Hyperlink"/>
                <w:rFonts w:asciiTheme="minorHAnsi" w:hAnsiTheme="minorHAnsi" w:cstheme="minorHAnsi"/>
                <w:b/>
                <w:bCs/>
                <w:noProof/>
              </w:rPr>
              <w:t>3.4.8</w:t>
            </w:r>
            <w:r w:rsidRPr="007B52C4">
              <w:rPr>
                <w:rFonts w:asciiTheme="minorHAnsi" w:hAnsiTheme="minorHAnsi" w:eastAsiaTheme="minorEastAsia" w:cstheme="minorHAnsi"/>
                <w:b/>
                <w:bCs/>
                <w:noProof/>
                <w:kern w:val="0"/>
                <w:lang w:eastAsia="it-IT"/>
              </w:rPr>
              <w:tab/>
            </w:r>
            <w:r w:rsidRPr="007B52C4">
              <w:rPr>
                <w:rStyle w:val="Hyperlink"/>
                <w:rFonts w:asciiTheme="minorHAnsi" w:hAnsiTheme="minorHAnsi" w:cstheme="minorHAnsi"/>
                <w:b/>
                <w:bCs/>
                <w:noProof/>
              </w:rPr>
              <w:t>Gestione Catalogo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_Toc60759379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18</w:t>
            </w:r>
            <w:r w:rsidRPr="007B52C4">
              <w:rPr>
                <w:rFonts w:asciiTheme="minorHAnsi" w:hAnsiTheme="minorHAnsi" w:cstheme="minorHAnsi"/>
                <w:b/>
                <w:bCs/>
                <w:noProof/>
                <w:webHidden/>
              </w:rPr>
              <w:fldChar w:fldCharType="end"/>
            </w:r>
          </w:hyperlink>
        </w:p>
        <w:p w:rsidRPr="007B52C4" w:rsidR="007B52C4" w:rsidRDefault="007B52C4" w14:paraId="622BDC12" w14:textId="79840A5B">
          <w:pPr>
            <w:pStyle w:val="TOC2"/>
            <w:tabs>
              <w:tab w:val="left" w:pos="1132"/>
            </w:tabs>
            <w:rPr>
              <w:rFonts w:asciiTheme="minorHAnsi" w:hAnsiTheme="minorHAnsi" w:eastAsiaTheme="minorEastAsia" w:cstheme="minorHAnsi"/>
              <w:b/>
              <w:bCs/>
              <w:noProof/>
              <w:kern w:val="0"/>
              <w:lang w:eastAsia="it-IT"/>
            </w:rPr>
          </w:pPr>
          <w:hyperlink w:history="1" w:anchor="_Toc60759380">
            <w:r w:rsidRPr="007B52C4">
              <w:rPr>
                <w:rStyle w:val="Hyperlink"/>
                <w:rFonts w:asciiTheme="minorHAnsi" w:hAnsiTheme="minorHAnsi" w:cstheme="minorHAnsi"/>
                <w:b/>
                <w:bCs/>
                <w:noProof/>
              </w:rPr>
              <w:t>3.4.9</w:t>
            </w:r>
            <w:r w:rsidRPr="007B52C4">
              <w:rPr>
                <w:rFonts w:asciiTheme="minorHAnsi" w:hAnsiTheme="minorHAnsi" w:eastAsiaTheme="minorEastAsia" w:cstheme="minorHAnsi"/>
                <w:b/>
                <w:bCs/>
                <w:noProof/>
                <w:kern w:val="0"/>
                <w:lang w:eastAsia="it-IT"/>
              </w:rPr>
              <w:tab/>
            </w:r>
            <w:r w:rsidRPr="007B52C4">
              <w:rPr>
                <w:rStyle w:val="Hyperlink"/>
                <w:rFonts w:asciiTheme="minorHAnsi" w:hAnsiTheme="minorHAnsi" w:cstheme="minorHAnsi"/>
                <w:b/>
                <w:bCs/>
                <w:noProof/>
              </w:rPr>
              <w:t>Comunicazione con i clienti</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_Toc60759380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19</w:t>
            </w:r>
            <w:r w:rsidRPr="007B52C4">
              <w:rPr>
                <w:rFonts w:asciiTheme="minorHAnsi" w:hAnsiTheme="minorHAnsi" w:cstheme="minorHAnsi"/>
                <w:b/>
                <w:bCs/>
                <w:noProof/>
                <w:webHidden/>
              </w:rPr>
              <w:fldChar w:fldCharType="end"/>
            </w:r>
          </w:hyperlink>
        </w:p>
        <w:p w:rsidRPr="007B52C4" w:rsidR="007B52C4" w:rsidRDefault="007B52C4" w14:paraId="47A686FD" w14:textId="042507AB">
          <w:pPr>
            <w:pStyle w:val="TOC2"/>
            <w:tabs>
              <w:tab w:val="left" w:pos="1132"/>
            </w:tabs>
            <w:rPr>
              <w:rFonts w:asciiTheme="minorHAnsi" w:hAnsiTheme="minorHAnsi" w:eastAsiaTheme="minorEastAsia" w:cstheme="minorHAnsi"/>
              <w:b/>
              <w:bCs/>
              <w:noProof/>
              <w:kern w:val="0"/>
              <w:lang w:eastAsia="it-IT"/>
            </w:rPr>
          </w:pPr>
          <w:hyperlink w:history="1" w:anchor="_Toc60759381">
            <w:r w:rsidRPr="007B52C4">
              <w:rPr>
                <w:rStyle w:val="Hyperlink"/>
                <w:rFonts w:asciiTheme="minorHAnsi" w:hAnsiTheme="minorHAnsi" w:cstheme="minorHAnsi"/>
                <w:b/>
                <w:bCs/>
                <w:noProof/>
              </w:rPr>
              <w:t>1.4.10</w:t>
            </w:r>
            <w:r w:rsidRPr="007B52C4">
              <w:rPr>
                <w:rFonts w:asciiTheme="minorHAnsi" w:hAnsiTheme="minorHAnsi" w:eastAsiaTheme="minorEastAsia" w:cstheme="minorHAnsi"/>
                <w:b/>
                <w:bCs/>
                <w:noProof/>
                <w:kern w:val="0"/>
                <w:lang w:eastAsia="it-IT"/>
              </w:rPr>
              <w:tab/>
            </w:r>
            <w:r w:rsidRPr="007B52C4">
              <w:rPr>
                <w:rStyle w:val="Hyperlink"/>
                <w:rFonts w:asciiTheme="minorHAnsi" w:hAnsiTheme="minorHAnsi" w:cstheme="minorHAnsi"/>
                <w:b/>
                <w:bCs/>
                <w:noProof/>
              </w:rPr>
              <w:t>Acquisto prodotti</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_Toc60759381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20</w:t>
            </w:r>
            <w:r w:rsidRPr="007B52C4">
              <w:rPr>
                <w:rFonts w:asciiTheme="minorHAnsi" w:hAnsiTheme="minorHAnsi" w:cstheme="minorHAnsi"/>
                <w:b/>
                <w:bCs/>
                <w:noProof/>
                <w:webHidden/>
              </w:rPr>
              <w:fldChar w:fldCharType="end"/>
            </w:r>
          </w:hyperlink>
        </w:p>
        <w:p w:rsidRPr="007B52C4" w:rsidR="007B52C4" w:rsidRDefault="007B52C4" w14:paraId="5A9579B1" w14:textId="4917C241">
          <w:pPr>
            <w:pStyle w:val="TOC1"/>
            <w:rPr>
              <w:rFonts w:asciiTheme="minorHAnsi" w:hAnsiTheme="minorHAnsi" w:eastAsiaTheme="minorEastAsia" w:cstheme="minorHAnsi"/>
              <w:b/>
              <w:bCs/>
              <w:noProof/>
              <w:kern w:val="0"/>
              <w:lang w:eastAsia="it-IT"/>
            </w:rPr>
          </w:pPr>
          <w:hyperlink w:history="1" w:anchor="_Toc60759382">
            <w:r w:rsidRPr="007B52C4">
              <w:rPr>
                <w:rStyle w:val="Hyperlink"/>
                <w:rFonts w:asciiTheme="minorHAnsi" w:hAnsiTheme="minorHAnsi" w:cstheme="minorHAnsi"/>
                <w:b/>
                <w:bCs/>
                <w:noProof/>
              </w:rPr>
              <w:t>3.5 Object Model</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_Toc60759382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21</w:t>
            </w:r>
            <w:r w:rsidRPr="007B52C4">
              <w:rPr>
                <w:rFonts w:asciiTheme="minorHAnsi" w:hAnsiTheme="minorHAnsi" w:cstheme="minorHAnsi"/>
                <w:b/>
                <w:bCs/>
                <w:noProof/>
                <w:webHidden/>
              </w:rPr>
              <w:fldChar w:fldCharType="end"/>
            </w:r>
          </w:hyperlink>
        </w:p>
        <w:p w:rsidRPr="007B52C4" w:rsidR="007B52C4" w:rsidRDefault="007B52C4" w14:paraId="336A56B7" w14:textId="39CEE26D">
          <w:pPr>
            <w:pStyle w:val="TOC2"/>
            <w:rPr>
              <w:rFonts w:asciiTheme="minorHAnsi" w:hAnsiTheme="minorHAnsi" w:eastAsiaTheme="minorEastAsia" w:cstheme="minorHAnsi"/>
              <w:b/>
              <w:bCs/>
              <w:noProof/>
              <w:kern w:val="0"/>
              <w:lang w:eastAsia="it-IT"/>
            </w:rPr>
          </w:pPr>
          <w:hyperlink w:history="1" w:anchor="_Toc60759383">
            <w:r w:rsidRPr="007B52C4">
              <w:rPr>
                <w:rStyle w:val="Hyperlink"/>
                <w:rFonts w:asciiTheme="minorHAnsi" w:hAnsiTheme="minorHAnsi" w:cstheme="minorHAnsi"/>
                <w:b/>
                <w:bCs/>
                <w:noProof/>
              </w:rPr>
              <w:t>3.5. Object Model</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_Toc60759383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21</w:t>
            </w:r>
            <w:r w:rsidRPr="007B52C4">
              <w:rPr>
                <w:rFonts w:asciiTheme="minorHAnsi" w:hAnsiTheme="minorHAnsi" w:cstheme="minorHAnsi"/>
                <w:b/>
                <w:bCs/>
                <w:noProof/>
                <w:webHidden/>
              </w:rPr>
              <w:fldChar w:fldCharType="end"/>
            </w:r>
          </w:hyperlink>
        </w:p>
        <w:p w:rsidRPr="007B52C4" w:rsidR="007B52C4" w:rsidRDefault="007B52C4" w14:paraId="118D750A" w14:textId="346AF0EE">
          <w:pPr>
            <w:pStyle w:val="TOC2"/>
            <w:rPr>
              <w:rFonts w:asciiTheme="minorHAnsi" w:hAnsiTheme="minorHAnsi" w:eastAsiaTheme="minorEastAsia" w:cstheme="minorHAnsi"/>
              <w:b/>
              <w:bCs/>
              <w:noProof/>
              <w:kern w:val="0"/>
              <w:lang w:eastAsia="it-IT"/>
            </w:rPr>
          </w:pPr>
          <w:hyperlink w:history="1" w:anchor="_Toc60759384">
            <w:r w:rsidRPr="007B52C4">
              <w:rPr>
                <w:rStyle w:val="Hyperlink"/>
                <w:rFonts w:asciiTheme="minorHAnsi" w:hAnsiTheme="minorHAnsi" w:cstheme="minorHAnsi"/>
                <w:b/>
                <w:bCs/>
                <w:noProof/>
              </w:rPr>
              <w:t>3.5.1 Cliente</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_Toc60759384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21</w:t>
            </w:r>
            <w:r w:rsidRPr="007B52C4">
              <w:rPr>
                <w:rFonts w:asciiTheme="minorHAnsi" w:hAnsiTheme="minorHAnsi" w:cstheme="minorHAnsi"/>
                <w:b/>
                <w:bCs/>
                <w:noProof/>
                <w:webHidden/>
              </w:rPr>
              <w:fldChar w:fldCharType="end"/>
            </w:r>
          </w:hyperlink>
        </w:p>
        <w:p w:rsidRPr="007B52C4" w:rsidR="007B52C4" w:rsidRDefault="007B52C4" w14:paraId="7ACFA9D7" w14:textId="3AF58D03">
          <w:pPr>
            <w:pStyle w:val="TOC2"/>
            <w:rPr>
              <w:rFonts w:asciiTheme="minorHAnsi" w:hAnsiTheme="minorHAnsi" w:eastAsiaTheme="minorEastAsia" w:cstheme="minorHAnsi"/>
              <w:b/>
              <w:bCs/>
              <w:noProof/>
              <w:kern w:val="0"/>
              <w:lang w:eastAsia="it-IT"/>
            </w:rPr>
          </w:pPr>
          <w:hyperlink w:history="1" w:anchor="_Toc60759385">
            <w:r w:rsidRPr="007B52C4">
              <w:rPr>
                <w:rStyle w:val="Hyperlink"/>
                <w:rFonts w:asciiTheme="minorHAnsi" w:hAnsiTheme="minorHAnsi" w:cstheme="minorHAnsi"/>
                <w:b/>
                <w:bCs/>
                <w:noProof/>
              </w:rPr>
              <w:t>3.5.2 Prodotto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_Toc60759385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22</w:t>
            </w:r>
            <w:r w:rsidRPr="007B52C4">
              <w:rPr>
                <w:rFonts w:asciiTheme="minorHAnsi" w:hAnsiTheme="minorHAnsi" w:cstheme="minorHAnsi"/>
                <w:b/>
                <w:bCs/>
                <w:noProof/>
                <w:webHidden/>
              </w:rPr>
              <w:fldChar w:fldCharType="end"/>
            </w:r>
          </w:hyperlink>
        </w:p>
        <w:p w:rsidRPr="007B52C4" w:rsidR="007B52C4" w:rsidRDefault="007B52C4" w14:paraId="0BB39991" w14:textId="424C6FEF">
          <w:pPr>
            <w:pStyle w:val="TOC2"/>
            <w:rPr>
              <w:rFonts w:asciiTheme="minorHAnsi" w:hAnsiTheme="minorHAnsi" w:eastAsiaTheme="minorEastAsia" w:cstheme="minorHAnsi"/>
              <w:b/>
              <w:bCs/>
              <w:noProof/>
              <w:kern w:val="0"/>
              <w:lang w:eastAsia="it-IT"/>
            </w:rPr>
          </w:pPr>
          <w:hyperlink w:history="1" w:anchor="_Toc60759386">
            <w:r w:rsidRPr="007B52C4">
              <w:rPr>
                <w:rStyle w:val="Hyperlink"/>
                <w:rFonts w:asciiTheme="minorHAnsi" w:hAnsiTheme="minorHAnsi" w:cstheme="minorHAnsi"/>
                <w:b/>
                <w:bCs/>
                <w:noProof/>
              </w:rPr>
              <w:t>3.5.3 Carrello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_Toc60759386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22</w:t>
            </w:r>
            <w:r w:rsidRPr="007B52C4">
              <w:rPr>
                <w:rFonts w:asciiTheme="minorHAnsi" w:hAnsiTheme="minorHAnsi" w:cstheme="minorHAnsi"/>
                <w:b/>
                <w:bCs/>
                <w:noProof/>
                <w:webHidden/>
              </w:rPr>
              <w:fldChar w:fldCharType="end"/>
            </w:r>
          </w:hyperlink>
        </w:p>
        <w:p w:rsidRPr="007B52C4" w:rsidR="007B52C4" w:rsidRDefault="007B52C4" w14:paraId="0416F7EB" w14:textId="08F4E569">
          <w:pPr>
            <w:pStyle w:val="TOC2"/>
            <w:tabs>
              <w:tab w:val="left" w:pos="1132"/>
            </w:tabs>
            <w:rPr>
              <w:rFonts w:asciiTheme="minorHAnsi" w:hAnsiTheme="minorHAnsi" w:eastAsiaTheme="minorEastAsia" w:cstheme="minorHAnsi"/>
              <w:b/>
              <w:bCs/>
              <w:noProof/>
              <w:kern w:val="0"/>
              <w:lang w:eastAsia="it-IT"/>
            </w:rPr>
          </w:pPr>
          <w:hyperlink w:history="1" w:anchor="_Toc60759387">
            <w:r w:rsidRPr="007B52C4">
              <w:rPr>
                <w:rStyle w:val="Hyperlink"/>
                <w:rFonts w:asciiTheme="minorHAnsi" w:hAnsiTheme="minorHAnsi" w:cstheme="minorHAnsi"/>
                <w:b/>
                <w:bCs/>
                <w:noProof/>
              </w:rPr>
              <w:t>3.5.4</w:t>
            </w:r>
            <w:r w:rsidRPr="007B52C4">
              <w:rPr>
                <w:rFonts w:asciiTheme="minorHAnsi" w:hAnsiTheme="minorHAnsi" w:eastAsiaTheme="minorEastAsia" w:cstheme="minorHAnsi"/>
                <w:b/>
                <w:bCs/>
                <w:noProof/>
                <w:kern w:val="0"/>
                <w:lang w:eastAsia="it-IT"/>
              </w:rPr>
              <w:tab/>
            </w:r>
            <w:r w:rsidRPr="007B52C4">
              <w:rPr>
                <w:rStyle w:val="Hyperlink"/>
                <w:rFonts w:asciiTheme="minorHAnsi" w:hAnsiTheme="minorHAnsi" w:cstheme="minorHAnsi"/>
                <w:b/>
                <w:bCs/>
                <w:noProof/>
              </w:rPr>
              <w:t>Ordine</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_Toc60759387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22</w:t>
            </w:r>
            <w:r w:rsidRPr="007B52C4">
              <w:rPr>
                <w:rFonts w:asciiTheme="minorHAnsi" w:hAnsiTheme="minorHAnsi" w:cstheme="minorHAnsi"/>
                <w:b/>
                <w:bCs/>
                <w:noProof/>
                <w:webHidden/>
              </w:rPr>
              <w:fldChar w:fldCharType="end"/>
            </w:r>
          </w:hyperlink>
        </w:p>
        <w:p w:rsidRPr="007B52C4" w:rsidR="007B52C4" w:rsidRDefault="007B52C4" w14:paraId="0031943E" w14:textId="04375A4B">
          <w:pPr>
            <w:pStyle w:val="TOC2"/>
            <w:rPr>
              <w:rFonts w:asciiTheme="minorHAnsi" w:hAnsiTheme="minorHAnsi" w:eastAsiaTheme="minorEastAsia" w:cstheme="minorHAnsi"/>
              <w:b/>
              <w:bCs/>
              <w:noProof/>
              <w:kern w:val="0"/>
              <w:lang w:eastAsia="it-IT"/>
            </w:rPr>
          </w:pPr>
          <w:hyperlink w:history="1" w:anchor="_Toc60759388">
            <w:r w:rsidRPr="007B52C4">
              <w:rPr>
                <w:rStyle w:val="Hyperlink"/>
                <w:rFonts w:asciiTheme="minorHAnsi" w:hAnsiTheme="minorHAnsi" w:cstheme="minorHAnsi"/>
                <w:b/>
                <w:bCs/>
                <w:noProof/>
              </w:rPr>
              <w:t>3.5.4 OrdineSalvato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_Toc60759388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22</w:t>
            </w:r>
            <w:r w:rsidRPr="007B52C4">
              <w:rPr>
                <w:rFonts w:asciiTheme="minorHAnsi" w:hAnsiTheme="minorHAnsi" w:cstheme="minorHAnsi"/>
                <w:b/>
                <w:bCs/>
                <w:noProof/>
                <w:webHidden/>
              </w:rPr>
              <w:fldChar w:fldCharType="end"/>
            </w:r>
          </w:hyperlink>
        </w:p>
        <w:p w:rsidRPr="007B52C4" w:rsidR="007B52C4" w:rsidRDefault="007B52C4" w14:paraId="0910C5E6" w14:textId="6FB3D44B">
          <w:pPr>
            <w:pStyle w:val="TOC2"/>
            <w:rPr>
              <w:rFonts w:asciiTheme="minorHAnsi" w:hAnsiTheme="minorHAnsi" w:eastAsiaTheme="minorEastAsia" w:cstheme="minorHAnsi"/>
              <w:b/>
              <w:bCs/>
              <w:noProof/>
              <w:kern w:val="0"/>
              <w:lang w:eastAsia="it-IT"/>
            </w:rPr>
          </w:pPr>
          <w:hyperlink w:history="1" w:anchor="_Toc60759389">
            <w:r w:rsidRPr="007B52C4">
              <w:rPr>
                <w:rStyle w:val="Hyperlink"/>
                <w:rFonts w:asciiTheme="minorHAnsi" w:hAnsiTheme="minorHAnsi" w:cstheme="minorHAnsi"/>
                <w:b/>
                <w:bCs/>
                <w:noProof/>
              </w:rPr>
              <w:t>3.5.6 Key</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_Toc60759389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22</w:t>
            </w:r>
            <w:r w:rsidRPr="007B52C4">
              <w:rPr>
                <w:rFonts w:asciiTheme="minorHAnsi" w:hAnsiTheme="minorHAnsi" w:cstheme="minorHAnsi"/>
                <w:b/>
                <w:bCs/>
                <w:noProof/>
                <w:webHidden/>
              </w:rPr>
              <w:fldChar w:fldCharType="end"/>
            </w:r>
          </w:hyperlink>
        </w:p>
        <w:p w:rsidRPr="007B52C4" w:rsidR="007B52C4" w:rsidRDefault="007B52C4" w14:paraId="6384C4F2" w14:textId="491ADB94">
          <w:pPr>
            <w:pStyle w:val="TOC1"/>
            <w:rPr>
              <w:rFonts w:asciiTheme="minorHAnsi" w:hAnsiTheme="minorHAnsi" w:eastAsiaTheme="minorEastAsia" w:cstheme="minorHAnsi"/>
              <w:b/>
              <w:bCs/>
              <w:noProof/>
              <w:kern w:val="0"/>
              <w:lang w:eastAsia="it-IT"/>
            </w:rPr>
          </w:pPr>
          <w:hyperlink w:history="1" w:anchor="_Toc60759390">
            <w:r w:rsidRPr="007B52C4">
              <w:rPr>
                <w:rStyle w:val="Hyperlink"/>
                <w:rFonts w:asciiTheme="minorHAnsi" w:hAnsiTheme="minorHAnsi" w:cstheme="minorHAnsi"/>
                <w:b/>
                <w:bCs/>
                <w:noProof/>
              </w:rPr>
              <w:t>3.6. Dynamic Model</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_Toc60759390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23</w:t>
            </w:r>
            <w:r w:rsidRPr="007B52C4">
              <w:rPr>
                <w:rFonts w:asciiTheme="minorHAnsi" w:hAnsiTheme="minorHAnsi" w:cstheme="minorHAnsi"/>
                <w:b/>
                <w:bCs/>
                <w:noProof/>
                <w:webHidden/>
              </w:rPr>
              <w:fldChar w:fldCharType="end"/>
            </w:r>
          </w:hyperlink>
        </w:p>
        <w:p w:rsidRPr="007B52C4" w:rsidR="007B52C4" w:rsidRDefault="007B52C4" w14:paraId="77846F90" w14:textId="6D3CDCD1">
          <w:pPr>
            <w:pStyle w:val="TOC2"/>
            <w:rPr>
              <w:rFonts w:asciiTheme="minorHAnsi" w:hAnsiTheme="minorHAnsi" w:eastAsiaTheme="minorEastAsia" w:cstheme="minorHAnsi"/>
              <w:b/>
              <w:bCs/>
              <w:noProof/>
              <w:kern w:val="0"/>
              <w:lang w:eastAsia="it-IT"/>
            </w:rPr>
          </w:pPr>
          <w:hyperlink w:history="1" w:anchor="_Toc60759391">
            <w:r w:rsidRPr="007B52C4">
              <w:rPr>
                <w:rStyle w:val="Hyperlink"/>
                <w:rFonts w:asciiTheme="minorHAnsi" w:hAnsiTheme="minorHAnsi" w:cstheme="minorHAnsi"/>
                <w:b/>
                <w:bCs/>
                <w:noProof/>
              </w:rPr>
              <w:t>3.6.1. Sequence Diagram</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_Toc60759391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23</w:t>
            </w:r>
            <w:r w:rsidRPr="007B52C4">
              <w:rPr>
                <w:rFonts w:asciiTheme="minorHAnsi" w:hAnsiTheme="minorHAnsi" w:cstheme="minorHAnsi"/>
                <w:b/>
                <w:bCs/>
                <w:noProof/>
                <w:webHidden/>
              </w:rPr>
              <w:fldChar w:fldCharType="end"/>
            </w:r>
          </w:hyperlink>
        </w:p>
        <w:p w:rsidRPr="007B52C4" w:rsidR="007B52C4" w:rsidRDefault="007B52C4" w14:paraId="2EB8DB4E" w14:textId="5BB6D920">
          <w:pPr>
            <w:pStyle w:val="TOC2"/>
            <w:rPr>
              <w:rFonts w:asciiTheme="minorHAnsi" w:hAnsiTheme="minorHAnsi" w:eastAsiaTheme="minorEastAsia" w:cstheme="minorHAnsi"/>
              <w:b/>
              <w:bCs/>
              <w:noProof/>
              <w:kern w:val="0"/>
              <w:lang w:eastAsia="it-IT"/>
            </w:rPr>
          </w:pPr>
          <w:hyperlink w:history="1" w:anchor="_Toc60759392">
            <w:r w:rsidRPr="007B52C4">
              <w:rPr>
                <w:rStyle w:val="Hyperlink"/>
                <w:rFonts w:asciiTheme="minorHAnsi" w:hAnsiTheme="minorHAnsi" w:cstheme="minorHAnsi"/>
                <w:b/>
                <w:bCs/>
                <w:noProof/>
              </w:rPr>
              <w:t>3.6.1.2 Wrong Password</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_Toc60759392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24</w:t>
            </w:r>
            <w:r w:rsidRPr="007B52C4">
              <w:rPr>
                <w:rFonts w:asciiTheme="minorHAnsi" w:hAnsiTheme="minorHAnsi" w:cstheme="minorHAnsi"/>
                <w:b/>
                <w:bCs/>
                <w:noProof/>
                <w:webHidden/>
              </w:rPr>
              <w:fldChar w:fldCharType="end"/>
            </w:r>
          </w:hyperlink>
        </w:p>
        <w:p w:rsidRPr="007B52C4" w:rsidR="007B52C4" w:rsidRDefault="007B52C4" w14:paraId="04C1F9B6" w14:textId="560E3FD0">
          <w:pPr>
            <w:pStyle w:val="TOC2"/>
            <w:rPr>
              <w:rFonts w:asciiTheme="minorHAnsi" w:hAnsiTheme="minorHAnsi" w:eastAsiaTheme="minorEastAsia" w:cstheme="minorHAnsi"/>
              <w:b/>
              <w:bCs/>
              <w:noProof/>
              <w:kern w:val="0"/>
              <w:lang w:eastAsia="it-IT"/>
            </w:rPr>
          </w:pPr>
          <w:hyperlink w:history="1" w:anchor="_Toc60759393">
            <w:r w:rsidRPr="007B52C4">
              <w:rPr>
                <w:rStyle w:val="Hyperlink"/>
                <w:rFonts w:asciiTheme="minorHAnsi" w:hAnsiTheme="minorHAnsi" w:cstheme="minorHAnsi"/>
                <w:b/>
                <w:bCs/>
                <w:noProof/>
              </w:rPr>
              <w:t>3.6.1.3 Select Category</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_Toc60759393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25</w:t>
            </w:r>
            <w:r w:rsidRPr="007B52C4">
              <w:rPr>
                <w:rFonts w:asciiTheme="minorHAnsi" w:hAnsiTheme="minorHAnsi" w:cstheme="minorHAnsi"/>
                <w:b/>
                <w:bCs/>
                <w:noProof/>
                <w:webHidden/>
              </w:rPr>
              <w:fldChar w:fldCharType="end"/>
            </w:r>
          </w:hyperlink>
        </w:p>
        <w:p w:rsidRPr="007B52C4" w:rsidR="007B52C4" w:rsidRDefault="007B52C4" w14:paraId="20955B57" w14:textId="7855AD0B">
          <w:pPr>
            <w:pStyle w:val="TOC2"/>
            <w:rPr>
              <w:rFonts w:asciiTheme="minorHAnsi" w:hAnsiTheme="minorHAnsi" w:eastAsiaTheme="minorEastAsia" w:cstheme="minorHAnsi"/>
              <w:b/>
              <w:bCs/>
              <w:noProof/>
              <w:kern w:val="0"/>
              <w:lang w:eastAsia="it-IT"/>
            </w:rPr>
          </w:pPr>
          <w:hyperlink w:history="1" w:anchor="_Toc60759394">
            <w:r w:rsidRPr="007B52C4">
              <w:rPr>
                <w:rStyle w:val="Hyperlink"/>
                <w:rFonts w:asciiTheme="minorHAnsi" w:hAnsiTheme="minorHAnsi" w:cstheme="minorHAnsi"/>
                <w:b/>
                <w:bCs/>
                <w:noProof/>
              </w:rPr>
              <w:t>3.6.1.4 Ricerca</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_Toc60759394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26</w:t>
            </w:r>
            <w:r w:rsidRPr="007B52C4">
              <w:rPr>
                <w:rFonts w:asciiTheme="minorHAnsi" w:hAnsiTheme="minorHAnsi" w:cstheme="minorHAnsi"/>
                <w:b/>
                <w:bCs/>
                <w:noProof/>
                <w:webHidden/>
              </w:rPr>
              <w:fldChar w:fldCharType="end"/>
            </w:r>
          </w:hyperlink>
        </w:p>
        <w:p w:rsidRPr="007B52C4" w:rsidR="007B52C4" w:rsidRDefault="007B52C4" w14:paraId="1CDDD021" w14:textId="369FAA4A">
          <w:pPr>
            <w:pStyle w:val="TOC2"/>
            <w:rPr>
              <w:rFonts w:asciiTheme="minorHAnsi" w:hAnsiTheme="minorHAnsi" w:eastAsiaTheme="minorEastAsia" w:cstheme="minorHAnsi"/>
              <w:b/>
              <w:bCs/>
              <w:noProof/>
              <w:kern w:val="0"/>
              <w:lang w:eastAsia="it-IT"/>
            </w:rPr>
          </w:pPr>
          <w:hyperlink w:history="1" w:anchor="_Toc60759395">
            <w:r w:rsidRPr="007B52C4">
              <w:rPr>
                <w:rStyle w:val="Hyperlink"/>
                <w:rFonts w:asciiTheme="minorHAnsi" w:hAnsiTheme="minorHAnsi" w:cstheme="minorHAnsi"/>
                <w:b/>
                <w:bCs/>
                <w:noProof/>
              </w:rPr>
              <w:t>3.6.1.5 Commento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_Toc60759395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27</w:t>
            </w:r>
            <w:r w:rsidRPr="007B52C4">
              <w:rPr>
                <w:rFonts w:asciiTheme="minorHAnsi" w:hAnsiTheme="minorHAnsi" w:cstheme="minorHAnsi"/>
                <w:b/>
                <w:bCs/>
                <w:noProof/>
                <w:webHidden/>
              </w:rPr>
              <w:fldChar w:fldCharType="end"/>
            </w:r>
          </w:hyperlink>
        </w:p>
        <w:p w:rsidRPr="007B52C4" w:rsidR="007B52C4" w:rsidRDefault="007B52C4" w14:paraId="04864C52" w14:textId="3676EF86">
          <w:pPr>
            <w:pStyle w:val="TOC2"/>
            <w:rPr>
              <w:rFonts w:asciiTheme="minorHAnsi" w:hAnsiTheme="minorHAnsi" w:eastAsiaTheme="minorEastAsia" w:cstheme="minorHAnsi"/>
              <w:b/>
              <w:bCs/>
              <w:noProof/>
              <w:kern w:val="0"/>
              <w:lang w:eastAsia="it-IT"/>
            </w:rPr>
          </w:pPr>
          <w:hyperlink w:history="1" w:anchor="_Toc60759396">
            <w:r w:rsidRPr="007B52C4">
              <w:rPr>
                <w:rStyle w:val="Hyperlink"/>
                <w:rFonts w:asciiTheme="minorHAnsi" w:hAnsiTheme="minorHAnsi" w:cstheme="minorHAnsi"/>
                <w:b/>
                <w:bCs/>
                <w:noProof/>
              </w:rPr>
              <w:t>3.6.1.6 Aggiunta Prodotto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_Toc60759396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27</w:t>
            </w:r>
            <w:r w:rsidRPr="007B52C4">
              <w:rPr>
                <w:rFonts w:asciiTheme="minorHAnsi" w:hAnsiTheme="minorHAnsi" w:cstheme="minorHAnsi"/>
                <w:b/>
                <w:bCs/>
                <w:noProof/>
                <w:webHidden/>
              </w:rPr>
              <w:fldChar w:fldCharType="end"/>
            </w:r>
          </w:hyperlink>
        </w:p>
        <w:p w:rsidRPr="007B52C4" w:rsidR="007B52C4" w:rsidRDefault="007B52C4" w14:paraId="2F2AA076" w14:textId="7E048E38">
          <w:pPr>
            <w:pStyle w:val="TOC2"/>
            <w:rPr>
              <w:rFonts w:asciiTheme="minorHAnsi" w:hAnsiTheme="minorHAnsi" w:eastAsiaTheme="minorEastAsia" w:cstheme="minorHAnsi"/>
              <w:b/>
              <w:bCs/>
              <w:noProof/>
              <w:kern w:val="0"/>
              <w:lang w:eastAsia="it-IT"/>
            </w:rPr>
          </w:pPr>
          <w:hyperlink w:history="1" w:anchor="_Toc60759397">
            <w:r w:rsidRPr="007B52C4">
              <w:rPr>
                <w:rStyle w:val="Hyperlink"/>
                <w:rFonts w:asciiTheme="minorHAnsi" w:hAnsiTheme="minorHAnsi" w:cstheme="minorHAnsi"/>
                <w:b/>
                <w:bCs/>
                <w:noProof/>
              </w:rPr>
              <w:t>3.6.1.7 Prodotto non trovato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_Toc60759397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29</w:t>
            </w:r>
            <w:r w:rsidRPr="007B52C4">
              <w:rPr>
                <w:rFonts w:asciiTheme="minorHAnsi" w:hAnsiTheme="minorHAnsi" w:cstheme="minorHAnsi"/>
                <w:b/>
                <w:bCs/>
                <w:noProof/>
                <w:webHidden/>
              </w:rPr>
              <w:fldChar w:fldCharType="end"/>
            </w:r>
          </w:hyperlink>
        </w:p>
        <w:p w:rsidRPr="007B52C4" w:rsidR="007B52C4" w:rsidRDefault="007B52C4" w14:paraId="115A8AF6" w14:textId="57C85197">
          <w:pPr>
            <w:pStyle w:val="TOC2"/>
            <w:rPr>
              <w:rFonts w:asciiTheme="minorHAnsi" w:hAnsiTheme="minorHAnsi" w:eastAsiaTheme="minorEastAsia" w:cstheme="minorHAnsi"/>
              <w:b/>
              <w:bCs/>
              <w:noProof/>
              <w:kern w:val="0"/>
              <w:lang w:eastAsia="it-IT"/>
            </w:rPr>
          </w:pPr>
          <w:hyperlink w:history="1" w:anchor="_Toc60759398">
            <w:r w:rsidRPr="007B52C4">
              <w:rPr>
                <w:rStyle w:val="Hyperlink"/>
                <w:rFonts w:asciiTheme="minorHAnsi" w:hAnsiTheme="minorHAnsi" w:cstheme="minorHAnsi"/>
                <w:b/>
                <w:bCs/>
                <w:noProof/>
              </w:rPr>
              <w:t>3.6.1.8 Password non conforme</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_Toc60759398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30</w:t>
            </w:r>
            <w:r w:rsidRPr="007B52C4">
              <w:rPr>
                <w:rFonts w:asciiTheme="minorHAnsi" w:hAnsiTheme="minorHAnsi" w:cstheme="minorHAnsi"/>
                <w:b/>
                <w:bCs/>
                <w:noProof/>
                <w:webHidden/>
              </w:rPr>
              <w:fldChar w:fldCharType="end"/>
            </w:r>
          </w:hyperlink>
        </w:p>
        <w:p w:rsidRPr="007B52C4" w:rsidR="007B52C4" w:rsidRDefault="007B52C4" w14:paraId="5991CCC4" w14:textId="6E1E4268">
          <w:pPr>
            <w:pStyle w:val="TOC2"/>
            <w:rPr>
              <w:rFonts w:asciiTheme="minorHAnsi" w:hAnsiTheme="minorHAnsi" w:eastAsiaTheme="minorEastAsia" w:cstheme="minorHAnsi"/>
              <w:b/>
              <w:bCs/>
              <w:noProof/>
              <w:kern w:val="0"/>
              <w:lang w:eastAsia="it-IT"/>
            </w:rPr>
          </w:pPr>
          <w:hyperlink w:history="1" w:anchor="_Toc60759399">
            <w:r w:rsidRPr="007B52C4">
              <w:rPr>
                <w:rStyle w:val="Hyperlink"/>
                <w:rFonts w:asciiTheme="minorHAnsi" w:hAnsiTheme="minorHAnsi" w:cstheme="minorHAnsi"/>
                <w:b/>
                <w:bCs/>
                <w:noProof/>
              </w:rPr>
              <w:t>3.6.1.10 Email di conferma</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_Toc60759399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32</w:t>
            </w:r>
            <w:r w:rsidRPr="007B52C4">
              <w:rPr>
                <w:rFonts w:asciiTheme="minorHAnsi" w:hAnsiTheme="minorHAnsi" w:cstheme="minorHAnsi"/>
                <w:b/>
                <w:bCs/>
                <w:noProof/>
                <w:webHidden/>
              </w:rPr>
              <w:fldChar w:fldCharType="end"/>
            </w:r>
          </w:hyperlink>
        </w:p>
        <w:p w:rsidRPr="007B52C4" w:rsidR="007B52C4" w:rsidRDefault="007B52C4" w14:paraId="49696D65" w14:textId="5D8E1CFA">
          <w:pPr>
            <w:pStyle w:val="TOC3"/>
            <w:rPr>
              <w:rFonts w:asciiTheme="minorHAnsi" w:hAnsiTheme="minorHAnsi" w:eastAsiaTheme="minorEastAsia" w:cstheme="minorHAnsi"/>
              <w:b/>
              <w:bCs/>
              <w:noProof/>
              <w:kern w:val="0"/>
              <w:lang w:eastAsia="it-IT"/>
            </w:rPr>
          </w:pPr>
          <w:hyperlink w:history="1" w:anchor="_Toc60759400">
            <w:r w:rsidRPr="007B52C4">
              <w:rPr>
                <w:rStyle w:val="Hyperlink"/>
                <w:rFonts w:asciiTheme="minorHAnsi" w:hAnsiTheme="minorHAnsi" w:cstheme="minorHAnsi"/>
                <w:b/>
                <w:bCs/>
                <w:noProof/>
              </w:rPr>
              <w:t>3.6.1.11 Carrello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_Toc60759400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33</w:t>
            </w:r>
            <w:r w:rsidRPr="007B52C4">
              <w:rPr>
                <w:rFonts w:asciiTheme="minorHAnsi" w:hAnsiTheme="minorHAnsi" w:cstheme="minorHAnsi"/>
                <w:b/>
                <w:bCs/>
                <w:noProof/>
                <w:webHidden/>
              </w:rPr>
              <w:fldChar w:fldCharType="end"/>
            </w:r>
          </w:hyperlink>
        </w:p>
        <w:p w:rsidRPr="007B52C4" w:rsidR="007B52C4" w:rsidRDefault="007B52C4" w14:paraId="6C968EA2" w14:textId="334A64F6">
          <w:pPr>
            <w:pStyle w:val="TOC2"/>
            <w:rPr>
              <w:rFonts w:asciiTheme="minorHAnsi" w:hAnsiTheme="minorHAnsi" w:eastAsiaTheme="minorEastAsia" w:cstheme="minorHAnsi"/>
              <w:b/>
              <w:bCs/>
              <w:noProof/>
              <w:kern w:val="0"/>
              <w:lang w:eastAsia="it-IT"/>
            </w:rPr>
          </w:pPr>
          <w:hyperlink w:history="1" w:anchor="_Toc60759401">
            <w:r w:rsidRPr="007B52C4">
              <w:rPr>
                <w:rStyle w:val="Hyperlink"/>
                <w:rFonts w:asciiTheme="minorHAnsi" w:hAnsiTheme="minorHAnsi" w:cstheme="minorHAnsi"/>
                <w:b/>
                <w:bCs/>
                <w:noProof/>
              </w:rPr>
              <w:t>3.6.1.12 Errore Carrello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_Toc60759401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34</w:t>
            </w:r>
            <w:r w:rsidRPr="007B52C4">
              <w:rPr>
                <w:rFonts w:asciiTheme="minorHAnsi" w:hAnsiTheme="minorHAnsi" w:cstheme="minorHAnsi"/>
                <w:b/>
                <w:bCs/>
                <w:noProof/>
                <w:webHidden/>
              </w:rPr>
              <w:fldChar w:fldCharType="end"/>
            </w:r>
          </w:hyperlink>
        </w:p>
        <w:p w:rsidRPr="007B52C4" w:rsidR="007B52C4" w:rsidRDefault="007B52C4" w14:paraId="66EADFF9" w14:textId="2C6C83CF">
          <w:pPr>
            <w:pStyle w:val="TOC2"/>
            <w:rPr>
              <w:rFonts w:asciiTheme="minorHAnsi" w:hAnsiTheme="minorHAnsi" w:eastAsiaTheme="minorEastAsia" w:cstheme="minorHAnsi"/>
              <w:b/>
              <w:bCs/>
              <w:noProof/>
              <w:kern w:val="0"/>
              <w:lang w:eastAsia="it-IT"/>
            </w:rPr>
          </w:pPr>
          <w:hyperlink w:history="1" w:anchor="_Toc60759402">
            <w:r w:rsidRPr="007B52C4">
              <w:rPr>
                <w:rStyle w:val="Hyperlink"/>
                <w:rFonts w:asciiTheme="minorHAnsi" w:hAnsiTheme="minorHAnsi" w:cstheme="minorHAnsi"/>
                <w:b/>
                <w:bCs/>
                <w:noProof/>
              </w:rPr>
              <w:t>3.6.1.13 Acquista prodotto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_Toc60759402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35</w:t>
            </w:r>
            <w:r w:rsidRPr="007B52C4">
              <w:rPr>
                <w:rFonts w:asciiTheme="minorHAnsi" w:hAnsiTheme="minorHAnsi" w:cstheme="minorHAnsi"/>
                <w:b/>
                <w:bCs/>
                <w:noProof/>
                <w:webHidden/>
              </w:rPr>
              <w:fldChar w:fldCharType="end"/>
            </w:r>
          </w:hyperlink>
        </w:p>
        <w:p w:rsidRPr="007B52C4" w:rsidR="007B52C4" w:rsidRDefault="007B52C4" w14:paraId="5B9F4EDD" w14:textId="3ECE40F3">
          <w:pPr>
            <w:pStyle w:val="TOC2"/>
            <w:rPr>
              <w:rFonts w:asciiTheme="minorHAnsi" w:hAnsiTheme="minorHAnsi" w:eastAsiaTheme="minorEastAsia" w:cstheme="minorHAnsi"/>
              <w:b/>
              <w:bCs/>
              <w:noProof/>
              <w:kern w:val="0"/>
              <w:lang w:eastAsia="it-IT"/>
            </w:rPr>
          </w:pPr>
          <w:hyperlink w:history="1" w:anchor="_Toc60759403">
            <w:r w:rsidRPr="007B52C4">
              <w:rPr>
                <w:rStyle w:val="Hyperlink"/>
                <w:rFonts w:asciiTheme="minorHAnsi" w:hAnsiTheme="minorHAnsi" w:cstheme="minorHAnsi"/>
                <w:b/>
                <w:bCs/>
                <w:noProof/>
              </w:rPr>
              <w:t>3.6.1.14 Acquista Prodotto Errore</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_Toc60759403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35</w:t>
            </w:r>
            <w:r w:rsidRPr="007B52C4">
              <w:rPr>
                <w:rFonts w:asciiTheme="minorHAnsi" w:hAnsiTheme="minorHAnsi" w:cstheme="minorHAnsi"/>
                <w:b/>
                <w:bCs/>
                <w:noProof/>
                <w:webHidden/>
              </w:rPr>
              <w:fldChar w:fldCharType="end"/>
            </w:r>
          </w:hyperlink>
        </w:p>
        <w:p w:rsidRPr="007B52C4" w:rsidR="007B52C4" w:rsidRDefault="007B52C4" w14:paraId="09A15459" w14:textId="2FB3F2EC">
          <w:pPr>
            <w:pStyle w:val="TOC2"/>
            <w:rPr>
              <w:rFonts w:asciiTheme="minorHAnsi" w:hAnsiTheme="minorHAnsi" w:eastAsiaTheme="minorEastAsia" w:cstheme="minorHAnsi"/>
              <w:b/>
              <w:bCs/>
              <w:noProof/>
              <w:kern w:val="0"/>
              <w:lang w:eastAsia="it-IT"/>
            </w:rPr>
          </w:pPr>
          <w:hyperlink w:history="1" w:anchor="_Toc60759404">
            <w:r w:rsidRPr="007B52C4">
              <w:rPr>
                <w:rStyle w:val="Hyperlink"/>
                <w:rFonts w:asciiTheme="minorHAnsi" w:hAnsiTheme="minorHAnsi" w:cstheme="minorHAnsi"/>
                <w:b/>
                <w:bCs/>
                <w:noProof/>
              </w:rPr>
              <w:t>3.6.1.15 Gestione Carrello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_Toc60759404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36</w:t>
            </w:r>
            <w:r w:rsidRPr="007B52C4">
              <w:rPr>
                <w:rFonts w:asciiTheme="minorHAnsi" w:hAnsiTheme="minorHAnsi" w:cstheme="minorHAnsi"/>
                <w:b/>
                <w:bCs/>
                <w:noProof/>
                <w:webHidden/>
              </w:rPr>
              <w:fldChar w:fldCharType="end"/>
            </w:r>
          </w:hyperlink>
        </w:p>
        <w:p w:rsidRPr="007B52C4" w:rsidR="007B52C4" w:rsidRDefault="007B52C4" w14:paraId="0D2D8891" w14:textId="201E55A6">
          <w:pPr>
            <w:pStyle w:val="TOC2"/>
            <w:rPr>
              <w:rFonts w:asciiTheme="minorHAnsi" w:hAnsiTheme="minorHAnsi" w:eastAsiaTheme="minorEastAsia" w:cstheme="minorHAnsi"/>
              <w:b/>
              <w:bCs/>
              <w:noProof/>
              <w:kern w:val="0"/>
              <w:lang w:eastAsia="it-IT"/>
            </w:rPr>
          </w:pPr>
          <w:hyperlink w:history="1" w:anchor="_Toc60759405">
            <w:r w:rsidRPr="007B52C4">
              <w:rPr>
                <w:rStyle w:val="Hyperlink"/>
                <w:rFonts w:asciiTheme="minorHAnsi" w:hAnsiTheme="minorHAnsi" w:cstheme="minorHAnsi"/>
                <w:b/>
                <w:bCs/>
                <w:noProof/>
              </w:rPr>
              <w:t>3.6.1.16 Errore Gestione Carrello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_Toc60759405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37</w:t>
            </w:r>
            <w:r w:rsidRPr="007B52C4">
              <w:rPr>
                <w:rFonts w:asciiTheme="minorHAnsi" w:hAnsiTheme="minorHAnsi" w:cstheme="minorHAnsi"/>
                <w:b/>
                <w:bCs/>
                <w:noProof/>
                <w:webHidden/>
              </w:rPr>
              <w:fldChar w:fldCharType="end"/>
            </w:r>
          </w:hyperlink>
        </w:p>
        <w:p w:rsidRPr="007B52C4" w:rsidR="007B52C4" w:rsidRDefault="007B52C4" w14:paraId="26DCD8ED" w14:textId="3D77FE11">
          <w:pPr>
            <w:pStyle w:val="TOC2"/>
            <w:rPr>
              <w:rFonts w:asciiTheme="minorHAnsi" w:hAnsiTheme="minorHAnsi" w:eastAsiaTheme="minorEastAsia" w:cstheme="minorHAnsi"/>
              <w:b/>
              <w:bCs/>
              <w:noProof/>
              <w:kern w:val="0"/>
              <w:lang w:eastAsia="it-IT"/>
            </w:rPr>
          </w:pPr>
          <w:hyperlink w:history="1" w:anchor="_Toc60759406">
            <w:r w:rsidRPr="007B52C4">
              <w:rPr>
                <w:rStyle w:val="Hyperlink"/>
                <w:rFonts w:asciiTheme="minorHAnsi" w:hAnsiTheme="minorHAnsi" w:cstheme="minorHAnsi"/>
                <w:b/>
                <w:bCs/>
                <w:noProof/>
              </w:rPr>
              <w:t>3.6.1.17 Servizio Clienti</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_Toc60759406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38</w:t>
            </w:r>
            <w:r w:rsidRPr="007B52C4">
              <w:rPr>
                <w:rFonts w:asciiTheme="minorHAnsi" w:hAnsiTheme="minorHAnsi" w:cstheme="minorHAnsi"/>
                <w:b/>
                <w:bCs/>
                <w:noProof/>
                <w:webHidden/>
              </w:rPr>
              <w:fldChar w:fldCharType="end"/>
            </w:r>
          </w:hyperlink>
        </w:p>
        <w:p w:rsidRPr="007B52C4" w:rsidR="007B52C4" w:rsidRDefault="007B52C4" w14:paraId="017AC30F" w14:textId="306F8299">
          <w:pPr>
            <w:pStyle w:val="TOC2"/>
            <w:rPr>
              <w:rFonts w:asciiTheme="minorHAnsi" w:hAnsiTheme="minorHAnsi" w:eastAsiaTheme="minorEastAsia" w:cstheme="minorHAnsi"/>
              <w:b/>
              <w:bCs/>
              <w:noProof/>
              <w:kern w:val="0"/>
              <w:lang w:eastAsia="it-IT"/>
            </w:rPr>
          </w:pPr>
          <w:hyperlink w:history="1" w:anchor="_Toc60759407">
            <w:r w:rsidRPr="007B52C4">
              <w:rPr>
                <w:rStyle w:val="Hyperlink"/>
                <w:rFonts w:asciiTheme="minorHAnsi" w:hAnsiTheme="minorHAnsi" w:cstheme="minorHAnsi"/>
                <w:b/>
                <w:bCs/>
                <w:noProof/>
              </w:rPr>
              <w:t>3.6.1.18 Conferma Registrazione</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_Toc60759407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39</w:t>
            </w:r>
            <w:r w:rsidRPr="007B52C4">
              <w:rPr>
                <w:rFonts w:asciiTheme="minorHAnsi" w:hAnsiTheme="minorHAnsi" w:cstheme="minorHAnsi"/>
                <w:b/>
                <w:bCs/>
                <w:noProof/>
                <w:webHidden/>
              </w:rPr>
              <w:fldChar w:fldCharType="end"/>
            </w:r>
          </w:hyperlink>
        </w:p>
        <w:p w:rsidRPr="007B52C4" w:rsidR="007B52C4" w:rsidRDefault="007B52C4" w14:paraId="5D99CA73" w14:textId="0DB92C70">
          <w:pPr>
            <w:pStyle w:val="TOC1"/>
            <w:rPr>
              <w:rFonts w:asciiTheme="minorHAnsi" w:hAnsiTheme="minorHAnsi" w:eastAsiaTheme="minorEastAsia" w:cstheme="minorHAnsi"/>
              <w:b/>
              <w:bCs/>
              <w:noProof/>
              <w:kern w:val="0"/>
              <w:lang w:eastAsia="it-IT"/>
            </w:rPr>
          </w:pPr>
          <w:hyperlink w:history="1" w:anchor="_Toc60759408">
            <w:r w:rsidRPr="007B52C4">
              <w:rPr>
                <w:rStyle w:val="Hyperlink"/>
                <w:rFonts w:asciiTheme="minorHAnsi" w:hAnsiTheme="minorHAnsi" w:cstheme="minorHAnsi"/>
                <w:b/>
                <w:bCs/>
                <w:noProof/>
              </w:rPr>
              <w:t>3.6.2. Statechart Diagram</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_Toc60759408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41</w:t>
            </w:r>
            <w:r w:rsidRPr="007B52C4">
              <w:rPr>
                <w:rFonts w:asciiTheme="minorHAnsi" w:hAnsiTheme="minorHAnsi" w:cstheme="minorHAnsi"/>
                <w:b/>
                <w:bCs/>
                <w:noProof/>
                <w:webHidden/>
              </w:rPr>
              <w:fldChar w:fldCharType="end"/>
            </w:r>
          </w:hyperlink>
        </w:p>
        <w:p w:rsidRPr="007B52C4" w:rsidR="007B52C4" w:rsidRDefault="007B52C4" w14:paraId="6FF879DD" w14:textId="26084BBD">
          <w:pPr>
            <w:pStyle w:val="TOC1"/>
            <w:rPr>
              <w:rFonts w:asciiTheme="minorHAnsi" w:hAnsiTheme="minorHAnsi" w:eastAsiaTheme="minorEastAsia" w:cstheme="minorHAnsi"/>
              <w:b/>
              <w:bCs/>
              <w:noProof/>
              <w:kern w:val="0"/>
              <w:lang w:eastAsia="it-IT"/>
            </w:rPr>
          </w:pPr>
          <w:hyperlink w:history="1" w:anchor="_Toc60759409">
            <w:r w:rsidRPr="007B52C4">
              <w:rPr>
                <w:rStyle w:val="Hyperlink"/>
                <w:rFonts w:eastAsia="Calibri" w:asciiTheme="minorHAnsi" w:hAnsiTheme="minorHAnsi" w:cstheme="minorHAnsi"/>
                <w:b/>
                <w:bCs/>
                <w:noProof/>
              </w:rPr>
              <w:t>3.7 Interfaccia Utente</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_Toc60759409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41</w:t>
            </w:r>
            <w:r w:rsidRPr="007B52C4">
              <w:rPr>
                <w:rFonts w:asciiTheme="minorHAnsi" w:hAnsiTheme="minorHAnsi" w:cstheme="minorHAnsi"/>
                <w:b/>
                <w:bCs/>
                <w:noProof/>
                <w:webHidden/>
              </w:rPr>
              <w:fldChar w:fldCharType="end"/>
            </w:r>
          </w:hyperlink>
        </w:p>
        <w:p w:rsidRPr="007B52C4" w:rsidR="007B52C4" w:rsidRDefault="007B52C4" w14:paraId="2A6801A8" w14:textId="64D81411">
          <w:pPr>
            <w:pStyle w:val="TOC1"/>
            <w:rPr>
              <w:rFonts w:asciiTheme="minorHAnsi" w:hAnsiTheme="minorHAnsi" w:eastAsiaTheme="minorEastAsia" w:cstheme="minorHAnsi"/>
              <w:b/>
              <w:bCs/>
              <w:noProof/>
              <w:kern w:val="0"/>
              <w:lang w:eastAsia="it-IT"/>
            </w:rPr>
          </w:pPr>
          <w:hyperlink w:history="1" w:anchor="_Toc60759410">
            <w:r w:rsidRPr="007B52C4">
              <w:rPr>
                <w:rStyle w:val="Hyperlink"/>
                <w:rFonts w:eastAsia="Calibri" w:asciiTheme="minorHAnsi" w:hAnsiTheme="minorHAnsi" w:cstheme="minorHAnsi"/>
                <w:b/>
                <w:bCs/>
                <w:noProof/>
              </w:rPr>
              <w:t>3.8. Mockup</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_Toc60759410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42</w:t>
            </w:r>
            <w:r w:rsidRPr="007B52C4">
              <w:rPr>
                <w:rFonts w:asciiTheme="minorHAnsi" w:hAnsiTheme="minorHAnsi" w:cstheme="minorHAnsi"/>
                <w:b/>
                <w:bCs/>
                <w:noProof/>
                <w:webHidden/>
              </w:rPr>
              <w:fldChar w:fldCharType="end"/>
            </w:r>
          </w:hyperlink>
        </w:p>
        <w:p w:rsidRPr="007B52C4" w:rsidR="007B52C4" w:rsidRDefault="007B52C4" w14:paraId="731452EF" w14:textId="7CCAC16B">
          <w:pPr>
            <w:pStyle w:val="TOC2"/>
            <w:rPr>
              <w:rFonts w:asciiTheme="minorHAnsi" w:hAnsiTheme="minorHAnsi" w:eastAsiaTheme="minorEastAsia" w:cstheme="minorHAnsi"/>
              <w:b/>
              <w:bCs/>
              <w:noProof/>
              <w:kern w:val="0"/>
              <w:lang w:eastAsia="it-IT"/>
            </w:rPr>
          </w:pPr>
          <w:hyperlink w:history="1" w:anchor="_Toc60759411">
            <w:r w:rsidRPr="007B52C4">
              <w:rPr>
                <w:rStyle w:val="Hyperlink"/>
                <w:rFonts w:eastAsia="Calibri" w:asciiTheme="minorHAnsi" w:hAnsiTheme="minorHAnsi" w:cstheme="minorHAnsi"/>
                <w:b/>
                <w:bCs/>
                <w:noProof/>
              </w:rPr>
              <w:t>3.8.1. Homepage</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_Toc60759411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42</w:t>
            </w:r>
            <w:r w:rsidRPr="007B52C4">
              <w:rPr>
                <w:rFonts w:asciiTheme="minorHAnsi" w:hAnsiTheme="minorHAnsi" w:cstheme="minorHAnsi"/>
                <w:b/>
                <w:bCs/>
                <w:noProof/>
                <w:webHidden/>
              </w:rPr>
              <w:fldChar w:fldCharType="end"/>
            </w:r>
          </w:hyperlink>
        </w:p>
        <w:p w:rsidRPr="007B52C4" w:rsidR="007B52C4" w:rsidRDefault="007B52C4" w14:paraId="6DBE90E9" w14:textId="5087AA6A">
          <w:pPr>
            <w:pStyle w:val="TOC2"/>
            <w:rPr>
              <w:rFonts w:asciiTheme="minorHAnsi" w:hAnsiTheme="minorHAnsi" w:eastAsiaTheme="minorEastAsia" w:cstheme="minorHAnsi"/>
              <w:b/>
              <w:bCs/>
              <w:noProof/>
              <w:kern w:val="0"/>
              <w:lang w:eastAsia="it-IT"/>
            </w:rPr>
          </w:pPr>
          <w:hyperlink w:history="1" w:anchor="_Toc60759412">
            <w:r w:rsidRPr="007B52C4">
              <w:rPr>
                <w:rStyle w:val="Hyperlink"/>
                <w:rFonts w:eastAsia="Calibri" w:asciiTheme="minorHAnsi" w:hAnsiTheme="minorHAnsi" w:cstheme="minorHAnsi"/>
                <w:b/>
                <w:bCs/>
                <w:noProof/>
              </w:rPr>
              <w:t>3.8.2. Pagina Prodotto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_Toc60759412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43</w:t>
            </w:r>
            <w:r w:rsidRPr="007B52C4">
              <w:rPr>
                <w:rFonts w:asciiTheme="minorHAnsi" w:hAnsiTheme="minorHAnsi" w:cstheme="minorHAnsi"/>
                <w:b/>
                <w:bCs/>
                <w:noProof/>
                <w:webHidden/>
              </w:rPr>
              <w:fldChar w:fldCharType="end"/>
            </w:r>
          </w:hyperlink>
        </w:p>
        <w:p w:rsidRPr="007B52C4" w:rsidR="007B52C4" w:rsidRDefault="007B52C4" w14:paraId="42CA1EAD" w14:textId="6A5681DF">
          <w:pPr>
            <w:pStyle w:val="TOC2"/>
            <w:rPr>
              <w:rFonts w:asciiTheme="minorHAnsi" w:hAnsiTheme="minorHAnsi" w:eastAsiaTheme="minorEastAsia" w:cstheme="minorHAnsi"/>
              <w:b/>
              <w:bCs/>
              <w:noProof/>
              <w:kern w:val="0"/>
              <w:lang w:eastAsia="it-IT"/>
            </w:rPr>
          </w:pPr>
          <w:hyperlink w:history="1" w:anchor="_Toc60759413">
            <w:r w:rsidRPr="007B52C4">
              <w:rPr>
                <w:rStyle w:val="Hyperlink"/>
                <w:rFonts w:eastAsia="Calibri" w:asciiTheme="minorHAnsi" w:hAnsiTheme="minorHAnsi" w:cstheme="minorHAnsi"/>
                <w:b/>
                <w:bCs/>
                <w:noProof/>
              </w:rPr>
              <w:t>3.8.3. Registrazione</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_Toc60759413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44</w:t>
            </w:r>
            <w:r w:rsidRPr="007B52C4">
              <w:rPr>
                <w:rFonts w:asciiTheme="minorHAnsi" w:hAnsiTheme="minorHAnsi" w:cstheme="minorHAnsi"/>
                <w:b/>
                <w:bCs/>
                <w:noProof/>
                <w:webHidden/>
              </w:rPr>
              <w:fldChar w:fldCharType="end"/>
            </w:r>
          </w:hyperlink>
        </w:p>
        <w:p w:rsidRPr="007B52C4" w:rsidR="007B52C4" w:rsidRDefault="007B52C4" w14:paraId="5F079934" w14:textId="0A334AF9">
          <w:pPr>
            <w:pStyle w:val="TOC2"/>
            <w:rPr>
              <w:rFonts w:asciiTheme="minorHAnsi" w:hAnsiTheme="minorHAnsi" w:eastAsiaTheme="minorEastAsia" w:cstheme="minorHAnsi"/>
              <w:b/>
              <w:bCs/>
              <w:noProof/>
              <w:kern w:val="0"/>
              <w:lang w:eastAsia="it-IT"/>
            </w:rPr>
          </w:pPr>
          <w:hyperlink w:history="1" w:anchor="_Toc60759414">
            <w:r w:rsidRPr="007B52C4">
              <w:rPr>
                <w:rStyle w:val="Hyperlink"/>
                <w:rFonts w:eastAsia="Calibri" w:asciiTheme="minorHAnsi" w:hAnsiTheme="minorHAnsi" w:cstheme="minorHAnsi"/>
                <w:b/>
                <w:bCs/>
                <w:noProof/>
              </w:rPr>
              <w:t>3.8.4. Login</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_Toc60759414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45</w:t>
            </w:r>
            <w:r w:rsidRPr="007B52C4">
              <w:rPr>
                <w:rFonts w:asciiTheme="minorHAnsi" w:hAnsiTheme="minorHAnsi" w:cstheme="minorHAnsi"/>
                <w:b/>
                <w:bCs/>
                <w:noProof/>
                <w:webHidden/>
              </w:rPr>
              <w:fldChar w:fldCharType="end"/>
            </w:r>
          </w:hyperlink>
        </w:p>
        <w:p w:rsidRPr="007B52C4" w:rsidR="007B52C4" w:rsidRDefault="007B52C4" w14:paraId="418D4F3C" w14:textId="2B746D92">
          <w:pPr>
            <w:pStyle w:val="TOC1"/>
            <w:rPr>
              <w:rFonts w:asciiTheme="minorHAnsi" w:hAnsiTheme="minorHAnsi" w:eastAsiaTheme="minorEastAsia" w:cstheme="minorHAnsi"/>
              <w:b/>
              <w:bCs/>
              <w:noProof/>
              <w:kern w:val="0"/>
              <w:lang w:eastAsia="it-IT"/>
            </w:rPr>
          </w:pPr>
          <w:hyperlink w:history="1" w:anchor="_Toc60759415">
            <w:r w:rsidRPr="007B52C4">
              <w:rPr>
                <w:rStyle w:val="Hyperlink"/>
                <w:rFonts w:asciiTheme="minorHAnsi" w:hAnsiTheme="minorHAnsi" w:cstheme="minorHAnsi"/>
                <w:b/>
                <w:bCs/>
                <w:noProof/>
              </w:rPr>
              <w:t>3.9 Glossario</w:t>
            </w:r>
            <w:r w:rsidRPr="007B52C4">
              <w:rPr>
                <w:rFonts w:asciiTheme="minorHAnsi" w:hAnsiTheme="minorHAnsi" w:cstheme="minorHAnsi"/>
                <w:b/>
                <w:bCs/>
                <w:noProof/>
                <w:webHidden/>
              </w:rPr>
              <w:tab/>
            </w:r>
            <w:r w:rsidRPr="007B52C4">
              <w:rPr>
                <w:rFonts w:asciiTheme="minorHAnsi" w:hAnsiTheme="minorHAnsi" w:cstheme="minorHAnsi"/>
                <w:b/>
                <w:bCs/>
                <w:noProof/>
                <w:webHidden/>
              </w:rPr>
              <w:fldChar w:fldCharType="begin"/>
            </w:r>
            <w:r w:rsidRPr="007B52C4">
              <w:rPr>
                <w:rFonts w:asciiTheme="minorHAnsi" w:hAnsiTheme="minorHAnsi" w:cstheme="minorHAnsi"/>
                <w:b/>
                <w:bCs/>
                <w:noProof/>
                <w:webHidden/>
              </w:rPr>
              <w:instrText xml:space="preserve"> PAGEREF _Toc60759415 \h </w:instrText>
            </w:r>
            <w:r w:rsidRPr="007B52C4">
              <w:rPr>
                <w:rFonts w:asciiTheme="minorHAnsi" w:hAnsiTheme="minorHAnsi" w:cstheme="minorHAnsi"/>
                <w:b/>
                <w:bCs/>
                <w:noProof/>
                <w:webHidden/>
              </w:rPr>
            </w:r>
            <w:r w:rsidRPr="007B52C4">
              <w:rPr>
                <w:rFonts w:asciiTheme="minorHAnsi" w:hAnsiTheme="minorHAnsi" w:cstheme="minorHAnsi"/>
                <w:b/>
                <w:bCs/>
                <w:noProof/>
                <w:webHidden/>
              </w:rPr>
              <w:fldChar w:fldCharType="separate"/>
            </w:r>
            <w:r w:rsidRPr="007B52C4">
              <w:rPr>
                <w:rFonts w:asciiTheme="minorHAnsi" w:hAnsiTheme="minorHAnsi" w:cstheme="minorHAnsi"/>
                <w:b/>
                <w:bCs/>
                <w:noProof/>
                <w:webHidden/>
              </w:rPr>
              <w:t>46</w:t>
            </w:r>
            <w:r w:rsidRPr="007B52C4">
              <w:rPr>
                <w:rFonts w:asciiTheme="minorHAnsi" w:hAnsiTheme="minorHAnsi" w:cstheme="minorHAnsi"/>
                <w:b/>
                <w:bCs/>
                <w:noProof/>
                <w:webHidden/>
              </w:rPr>
              <w:fldChar w:fldCharType="end"/>
            </w:r>
          </w:hyperlink>
        </w:p>
        <w:p w:rsidRPr="0066504E" w:rsidR="00304FFF" w:rsidRDefault="00304FFF" w14:paraId="4F6AA7EB" w14:textId="7FC5C898">
          <w:pPr>
            <w:rPr>
              <w:rFonts w:asciiTheme="minorHAnsi" w:hAnsiTheme="minorHAnsi"/>
              <w:b/>
            </w:rPr>
          </w:pPr>
          <w:r w:rsidRPr="0066504E">
            <w:rPr>
              <w:rFonts w:asciiTheme="minorHAnsi" w:hAnsiTheme="minorHAnsi"/>
              <w:b/>
            </w:rPr>
            <w:fldChar w:fldCharType="end"/>
          </w:r>
        </w:p>
      </w:sdtContent>
    </w:sdt>
    <w:p w:rsidR="00B51734" w:rsidRDefault="00B51734" w14:paraId="1FF81147" w14:textId="77777777">
      <w:pPr>
        <w:pStyle w:val="TOC5"/>
        <w:sectPr w:rsidR="00B51734" w:rsidSect="00B51734">
          <w:footnotePr>
            <w:pos w:val="beneathText"/>
          </w:footnotePr>
          <w:pgSz w:w="11905" w:h="16837" w:orient="portrait"/>
          <w:pgMar w:top="1560" w:right="1134" w:bottom="1798" w:left="1134" w:header="1134" w:footer="1134" w:gutter="0"/>
          <w:cols w:space="720"/>
          <w:formProt w:val="0"/>
          <w:docGrid w:linePitch="312" w:charSpace="-6145"/>
        </w:sectPr>
      </w:pPr>
    </w:p>
    <w:p w:rsidRPr="00021898" w:rsidR="003E00FB" w:rsidP="00330FC8" w:rsidRDefault="001765AE" w14:paraId="1FF8114D" w14:textId="27EA699E">
      <w:pPr>
        <w:pStyle w:val="Title"/>
        <w:numPr>
          <w:ilvl w:val="0"/>
          <w:numId w:val="1"/>
        </w:numPr>
        <w:ind w:left="426"/>
        <w:jc w:val="left"/>
        <w:rPr>
          <w:rFonts w:asciiTheme="minorHAnsi" w:hAnsiTheme="minorHAnsi" w:cstheme="minorHAnsi"/>
        </w:rPr>
      </w:pPr>
      <w:bookmarkStart w:name="_Toc58946039" w:id="0"/>
      <w:bookmarkStart w:name="_Toc58946221" w:id="1"/>
      <w:bookmarkStart w:name="_Toc58946276" w:id="2"/>
      <w:bookmarkStart w:name="_Toc58946703" w:id="3"/>
      <w:bookmarkStart w:name="_Toc58946767" w:id="4"/>
      <w:bookmarkStart w:name="_Toc58946738" w:id="5"/>
      <w:bookmarkStart w:name="_Toc58949386" w:id="6"/>
      <w:bookmarkStart w:name="_Toc58949993" w:id="7"/>
      <w:bookmarkStart w:name="_Toc58950710" w:id="8"/>
      <w:bookmarkStart w:name="_Toc58950870" w:id="9"/>
      <w:bookmarkStart w:name="_Toc60759348" w:id="10"/>
      <w:r w:rsidRPr="00021898">
        <w:rPr>
          <w:rFonts w:asciiTheme="minorHAnsi" w:hAnsiTheme="minorHAnsi" w:cstheme="minorHAnsi"/>
          <w:sz w:val="28"/>
          <w:szCs w:val="28"/>
        </w:rPr>
        <w:t>I</w:t>
      </w:r>
      <w:bookmarkEnd w:id="0"/>
      <w:bookmarkEnd w:id="1"/>
      <w:bookmarkEnd w:id="2"/>
      <w:r w:rsidRPr="00021898" w:rsidR="00A425F1">
        <w:rPr>
          <w:rFonts w:asciiTheme="minorHAnsi" w:hAnsiTheme="minorHAnsi" w:cstheme="minorHAnsi"/>
          <w:sz w:val="28"/>
          <w:szCs w:val="28"/>
        </w:rPr>
        <w:t>ntroduzione</w:t>
      </w:r>
      <w:bookmarkEnd w:id="3"/>
      <w:bookmarkEnd w:id="4"/>
      <w:bookmarkEnd w:id="5"/>
      <w:bookmarkEnd w:id="6"/>
      <w:bookmarkEnd w:id="7"/>
      <w:bookmarkEnd w:id="8"/>
      <w:bookmarkEnd w:id="9"/>
      <w:bookmarkEnd w:id="10"/>
    </w:p>
    <w:p w:rsidRPr="000F4078" w:rsidR="230F25B2" w:rsidP="00330FC8" w:rsidRDefault="001D796C" w14:paraId="77DB1F51" w14:textId="0C8DA248">
      <w:pPr>
        <w:pStyle w:val="ListParagraph"/>
        <w:numPr>
          <w:ilvl w:val="1"/>
          <w:numId w:val="2"/>
        </w:numPr>
        <w:outlineLvl w:val="1"/>
        <w:rPr>
          <w:rFonts w:asciiTheme="minorHAnsi" w:hAnsiTheme="minorHAnsi" w:eastAsiaTheme="minorEastAsia" w:cstheme="minorBidi"/>
          <w:b/>
          <w:bCs/>
          <w:sz w:val="26"/>
          <w:szCs w:val="26"/>
        </w:rPr>
      </w:pPr>
      <w:bookmarkStart w:name="_Toc60759349" w:id="11"/>
      <w:r w:rsidRPr="000F4078">
        <w:rPr>
          <w:rFonts w:asciiTheme="minorHAnsi" w:hAnsiTheme="minorHAnsi" w:eastAsiaTheme="minorEastAsia" w:cstheme="minorBidi"/>
          <w:b/>
          <w:bCs/>
          <w:sz w:val="26"/>
          <w:szCs w:val="26"/>
        </w:rPr>
        <w:t xml:space="preserve">Scopo del </w:t>
      </w:r>
      <w:r w:rsidRPr="008E0CEF">
        <w:rPr>
          <w:rFonts w:ascii="Calibri" w:hAnsi="Calibri" w:cs="Calibri" w:eastAsiaTheme="minorEastAsia"/>
          <w:b/>
          <w:bCs/>
          <w:sz w:val="26"/>
          <w:szCs w:val="26"/>
        </w:rPr>
        <w:t>sistema</w:t>
      </w:r>
      <w:bookmarkEnd w:id="11"/>
    </w:p>
    <w:p w:rsidR="230F25B2" w:rsidP="4A5B33B2" w:rsidRDefault="7C0E5E0F" w14:paraId="7B8BCC10" w14:textId="443217CC">
      <w:pPr>
        <w:jc w:val="both"/>
        <w:rPr>
          <w:rFonts w:ascii="Calibri" w:hAnsi="Calibri" w:eastAsia="Calibri" w:cs="Calibri"/>
        </w:rPr>
      </w:pPr>
      <w:r w:rsidRPr="4A5B33B2">
        <w:rPr>
          <w:rFonts w:ascii="Calibri" w:hAnsi="Calibri" w:eastAsia="Calibri" w:cs="Calibri"/>
        </w:rPr>
        <w:t>Dato i recenti problemi che ci hanno visto costretti a rimanere in casa e il rischio sempre costante di un nuovo lockdown, abbiamo deciso di creare una piattaforma e-commerce dove unire vari tipi di intrattenimento. Abbiamo quindi deciso di unire insieme videogiochi musica e libri; in un unico sito dove poter appagare ogni bisogno. Perché fronteggiare il rischio di uscire quando si può avere tutto comodamente a casa con click?</w:t>
      </w:r>
      <w:r w:rsidRPr="4A5B33B2" w:rsidR="00EA3D42">
        <w:rPr>
          <w:rFonts w:ascii="Calibri" w:hAnsi="Calibri" w:eastAsia="Calibri" w:cs="Calibri"/>
        </w:rPr>
        <w:t xml:space="preserve"> </w:t>
      </w:r>
      <w:r w:rsidRPr="4A5B33B2">
        <w:rPr>
          <w:rFonts w:ascii="Calibri" w:hAnsi="Calibri" w:eastAsia="Calibri" w:cs="Calibri"/>
        </w:rPr>
        <w:t xml:space="preserve">I negozi fisici presentano vari problemi: </w:t>
      </w:r>
    </w:p>
    <w:p w:rsidR="230F25B2" w:rsidP="4A5B33B2" w:rsidRDefault="7C0E5E0F" w14:paraId="476C47F1" w14:textId="25DEC452">
      <w:pPr>
        <w:jc w:val="both"/>
        <w:rPr>
          <w:rFonts w:ascii="Calibri" w:hAnsi="Calibri" w:eastAsia="Calibri" w:cs="Calibri"/>
        </w:rPr>
      </w:pPr>
      <w:r w:rsidRPr="4A5B33B2">
        <w:rPr>
          <w:rFonts w:ascii="Calibri" w:hAnsi="Calibri" w:eastAsia="Calibri" w:cs="Calibri"/>
        </w:rPr>
        <w:t>Costi maggiorati per il prodotto fisico; spese aggiuntive (spedizioni, fitto, dipendenti) che vengono ripartite e sommate al prodotto da acquistare;</w:t>
      </w:r>
    </w:p>
    <w:p w:rsidR="230F25B2" w:rsidP="4A5B33B2" w:rsidRDefault="7C0E5E0F" w14:paraId="70FD31AB" w14:textId="7BB30CE2">
      <w:pPr>
        <w:jc w:val="both"/>
        <w:rPr>
          <w:rFonts w:ascii="Calibri" w:hAnsi="Calibri" w:eastAsia="Calibri" w:cs="Calibri"/>
        </w:rPr>
      </w:pPr>
      <w:r w:rsidRPr="4A5B33B2">
        <w:rPr>
          <w:rFonts w:ascii="Calibri" w:hAnsi="Calibri" w:eastAsia="Calibri" w:cs="Calibri"/>
        </w:rPr>
        <w:t>Dover cercare in più negozi articoli di diversa natura, con il rischio di non trovarli disponibili;</w:t>
      </w:r>
    </w:p>
    <w:p w:rsidR="230F25B2" w:rsidP="4A5B33B2" w:rsidRDefault="7C0E5E0F" w14:paraId="3EB7BBAC" w14:textId="3A2A7966">
      <w:pPr>
        <w:jc w:val="both"/>
        <w:rPr>
          <w:rFonts w:ascii="Calibri" w:hAnsi="Calibri" w:eastAsia="Calibri" w:cs="Calibri"/>
        </w:rPr>
      </w:pPr>
      <w:r w:rsidRPr="4A5B33B2">
        <w:rPr>
          <w:rFonts w:ascii="Calibri" w:hAnsi="Calibri" w:eastAsia="Calibri" w:cs="Calibri"/>
        </w:rPr>
        <w:t>Tempi di acquisto più lunghi;</w:t>
      </w:r>
    </w:p>
    <w:p w:rsidR="230F25B2" w:rsidP="4A5B33B2" w:rsidRDefault="7C0E5E0F" w14:paraId="34FEBCE9" w14:textId="21B714CA">
      <w:pPr>
        <w:jc w:val="both"/>
        <w:rPr>
          <w:rFonts w:ascii="Calibri" w:hAnsi="Calibri" w:eastAsia="Calibri" w:cs="Calibri"/>
        </w:rPr>
      </w:pPr>
      <w:r w:rsidRPr="4A5B33B2">
        <w:rPr>
          <w:rFonts w:ascii="Calibri" w:hAnsi="Calibri" w:eastAsia="Calibri" w:cs="Calibri"/>
        </w:rPr>
        <w:t>Eventuali spese per il raggiungimento dello store;</w:t>
      </w:r>
    </w:p>
    <w:p w:rsidR="230F25B2" w:rsidP="4A5B33B2" w:rsidRDefault="7C0E5E0F" w14:paraId="656D38B8" w14:textId="04AE0B67">
      <w:pPr>
        <w:jc w:val="both"/>
        <w:rPr>
          <w:rFonts w:ascii="Calibri" w:hAnsi="Calibri" w:eastAsia="Calibri" w:cs="Calibri"/>
        </w:rPr>
      </w:pPr>
      <w:r w:rsidRPr="4A5B33B2">
        <w:rPr>
          <w:rFonts w:ascii="Calibri" w:hAnsi="Calibri" w:eastAsia="Calibri" w:cs="Calibri"/>
        </w:rPr>
        <w:t>Sostituzione prodotto danneggiato non immediata.</w:t>
      </w:r>
    </w:p>
    <w:p w:rsidR="230F25B2" w:rsidP="4A5B33B2" w:rsidRDefault="7C0E5E0F" w14:paraId="57BB2458" w14:textId="2C293DF9">
      <w:pPr>
        <w:jc w:val="both"/>
        <w:rPr>
          <w:rFonts w:ascii="Calibri" w:hAnsi="Calibri" w:eastAsia="Calibri" w:cs="Calibri"/>
        </w:rPr>
      </w:pPr>
      <w:r w:rsidRPr="4A5B33B2">
        <w:rPr>
          <w:rFonts w:ascii="Calibri" w:hAnsi="Calibri" w:eastAsia="Calibri" w:cs="Calibri"/>
        </w:rPr>
        <w:t xml:space="preserve"> Il problema degli acquisti online è spesso la grande quantità di siti tra cui scegliere, e la confusione che danno a primo impatto questi. Quindi nasce l’esigenza di un sito chiaro dall’utilizzo veloce. Un catalogo pieno di prodotti non inerenti all’esigenza dell’acquirente può farlo ripiegare su altri siti o store fisici. </w:t>
      </w:r>
      <w:r w:rsidRPr="4A5B33B2" w:rsidR="00115A76">
        <w:rPr>
          <w:rFonts w:ascii="Calibri" w:hAnsi="Calibri" w:eastAsia="Calibri" w:cs="Calibri"/>
        </w:rPr>
        <w:t>Per esempio,</w:t>
      </w:r>
      <w:r w:rsidRPr="4A5B33B2">
        <w:rPr>
          <w:rFonts w:ascii="Calibri" w:hAnsi="Calibri" w:eastAsia="Calibri" w:cs="Calibri"/>
        </w:rPr>
        <w:t xml:space="preserve"> siti come </w:t>
      </w:r>
      <w:r w:rsidRPr="4A5B33B2" w:rsidR="00115A76">
        <w:rPr>
          <w:rFonts w:ascii="Calibri" w:hAnsi="Calibri" w:eastAsia="Calibri" w:cs="Calibri"/>
        </w:rPr>
        <w:t>A</w:t>
      </w:r>
      <w:r w:rsidRPr="4A5B33B2">
        <w:rPr>
          <w:rFonts w:ascii="Calibri" w:hAnsi="Calibri" w:eastAsia="Calibri" w:cs="Calibri"/>
        </w:rPr>
        <w:t>mazon che hanno un catalogo pressoché infinito, possono mettere in difficoltà utenti alle prime armi che ripiegheranno su siti specifici.</w:t>
      </w:r>
    </w:p>
    <w:p w:rsidR="000F4078" w:rsidP="000F4078" w:rsidRDefault="000F4078" w14:paraId="0B2353E5" w14:textId="77777777">
      <w:pPr>
        <w:jc w:val="both"/>
      </w:pPr>
    </w:p>
    <w:p w:rsidRPr="000F4078" w:rsidR="001D796C" w:rsidP="00330FC8" w:rsidRDefault="001D796C" w14:paraId="702E6877" w14:textId="4BCFBBCF">
      <w:pPr>
        <w:pStyle w:val="ListParagraph"/>
        <w:numPr>
          <w:ilvl w:val="1"/>
          <w:numId w:val="2"/>
        </w:numPr>
        <w:outlineLvl w:val="1"/>
        <w:rPr>
          <w:rFonts w:asciiTheme="minorHAnsi" w:hAnsiTheme="minorHAnsi" w:cstheme="minorHAnsi"/>
          <w:b/>
          <w:bCs/>
          <w:sz w:val="26"/>
          <w:szCs w:val="26"/>
        </w:rPr>
      </w:pPr>
      <w:r w:rsidRPr="000F4078">
        <w:rPr>
          <w:rFonts w:asciiTheme="minorHAnsi" w:hAnsiTheme="minorHAnsi" w:cstheme="minorHAnsi"/>
          <w:b/>
          <w:bCs/>
          <w:sz w:val="26"/>
          <w:szCs w:val="26"/>
        </w:rPr>
        <w:t xml:space="preserve"> </w:t>
      </w:r>
      <w:bookmarkStart w:name="_Toc58946769" w:id="12"/>
      <w:bookmarkStart w:name="_Toc58949388" w:id="13"/>
      <w:bookmarkStart w:name="_Toc58949995" w:id="14"/>
      <w:bookmarkStart w:name="_Toc58950712" w:id="15"/>
      <w:bookmarkStart w:name="_Toc58950872" w:id="16"/>
      <w:bookmarkStart w:name="_Toc60759350" w:id="17"/>
      <w:r w:rsidRPr="00377A64">
        <w:rPr>
          <w:rFonts w:asciiTheme="minorHAnsi" w:hAnsiTheme="minorHAnsi" w:cstheme="minorHAnsi"/>
          <w:b/>
          <w:bCs/>
          <w:sz w:val="28"/>
          <w:szCs w:val="28"/>
        </w:rPr>
        <w:t>Definizioni</w:t>
      </w:r>
      <w:r w:rsidRPr="000F4078">
        <w:rPr>
          <w:rFonts w:asciiTheme="minorHAnsi" w:hAnsiTheme="minorHAnsi" w:cstheme="minorHAnsi"/>
          <w:b/>
          <w:bCs/>
          <w:sz w:val="26"/>
          <w:szCs w:val="26"/>
        </w:rPr>
        <w:t>, acronimi e abbreviazioni</w:t>
      </w:r>
      <w:bookmarkEnd w:id="12"/>
      <w:bookmarkEnd w:id="13"/>
      <w:bookmarkEnd w:id="14"/>
      <w:bookmarkEnd w:id="15"/>
      <w:bookmarkEnd w:id="16"/>
      <w:bookmarkEnd w:id="17"/>
    </w:p>
    <w:p w:rsidRPr="000F4078" w:rsidR="00BF1617" w:rsidP="00330FC8" w:rsidRDefault="001D796C" w14:paraId="6C1FEAAA" w14:textId="6D0FD6C0">
      <w:pPr>
        <w:pStyle w:val="ListParagraph"/>
        <w:numPr>
          <w:ilvl w:val="1"/>
          <w:numId w:val="2"/>
        </w:numPr>
        <w:outlineLvl w:val="1"/>
        <w:rPr>
          <w:rFonts w:asciiTheme="minorHAnsi" w:hAnsiTheme="minorHAnsi" w:cstheme="minorHAnsi"/>
          <w:b/>
          <w:bCs/>
          <w:sz w:val="26"/>
          <w:szCs w:val="26"/>
        </w:rPr>
      </w:pPr>
      <w:r w:rsidRPr="000F4078">
        <w:rPr>
          <w:rFonts w:asciiTheme="minorHAnsi" w:hAnsiTheme="minorHAnsi" w:cstheme="minorHAnsi"/>
          <w:b/>
          <w:bCs/>
          <w:sz w:val="26"/>
          <w:szCs w:val="26"/>
        </w:rPr>
        <w:t xml:space="preserve"> </w:t>
      </w:r>
      <w:bookmarkStart w:name="_Toc58946770" w:id="18"/>
      <w:bookmarkStart w:name="_Toc58949389" w:id="19"/>
      <w:bookmarkStart w:name="_Toc58950713" w:id="20"/>
      <w:bookmarkStart w:name="_Toc58950873" w:id="21"/>
      <w:bookmarkStart w:name="_Toc60759351" w:id="22"/>
      <w:r w:rsidRPr="00377A64">
        <w:rPr>
          <w:rFonts w:asciiTheme="minorHAnsi" w:hAnsiTheme="minorHAnsi" w:cstheme="minorHAnsi"/>
          <w:b/>
          <w:bCs/>
          <w:sz w:val="28"/>
          <w:szCs w:val="28"/>
        </w:rPr>
        <w:t>Riferimenti</w:t>
      </w:r>
      <w:bookmarkEnd w:id="18"/>
      <w:bookmarkEnd w:id="19"/>
      <w:bookmarkEnd w:id="20"/>
      <w:bookmarkEnd w:id="21"/>
      <w:bookmarkEnd w:id="22"/>
    </w:p>
    <w:p w:rsidRPr="00F4602A" w:rsidR="00BF1617" w:rsidP="009C089C" w:rsidRDefault="00BF1617" w14:paraId="282023F1" w14:textId="77777777">
      <w:pPr>
        <w:pStyle w:val="ListParagraph"/>
        <w:ind w:left="360"/>
        <w:rPr>
          <w:sz w:val="22"/>
          <w:szCs w:val="22"/>
        </w:rPr>
      </w:pPr>
    </w:p>
    <w:p w:rsidRPr="000F4078" w:rsidR="005D5585" w:rsidP="00330FC8" w:rsidRDefault="00A425F1" w14:paraId="14125AE7" w14:textId="055A20DA">
      <w:pPr>
        <w:pStyle w:val="ListParagraph"/>
        <w:numPr>
          <w:ilvl w:val="0"/>
          <w:numId w:val="2"/>
        </w:numPr>
        <w:outlineLvl w:val="0"/>
        <w:rPr>
          <w:rFonts w:asciiTheme="minorHAnsi" w:hAnsiTheme="minorHAnsi" w:cstheme="minorHAnsi"/>
          <w:b/>
          <w:bCs/>
          <w:sz w:val="28"/>
          <w:szCs w:val="28"/>
        </w:rPr>
      </w:pPr>
      <w:bookmarkStart w:name="_Toc60759352" w:id="23"/>
      <w:r w:rsidRPr="000F4078">
        <w:rPr>
          <w:rFonts w:asciiTheme="minorHAnsi" w:hAnsiTheme="minorHAnsi" w:cstheme="minorHAnsi"/>
          <w:b/>
          <w:bCs/>
          <w:sz w:val="28"/>
          <w:szCs w:val="28"/>
        </w:rPr>
        <w:t>Sistema Corrente</w:t>
      </w:r>
      <w:bookmarkEnd w:id="23"/>
    </w:p>
    <w:p w:rsidRPr="00911D25" w:rsidR="00911D25" w:rsidP="005847DC" w:rsidRDefault="0AA50E3C" w14:paraId="2B411530" w14:textId="26D6F3D7">
      <w:pPr>
        <w:rPr>
          <w:rFonts w:asciiTheme="minorHAnsi" w:hAnsiTheme="minorHAnsi" w:eastAsiaTheme="minorEastAsia" w:cstheme="minorBidi"/>
        </w:rPr>
      </w:pPr>
      <w:bookmarkStart w:name="_Toc60069717" w:id="24"/>
      <w:bookmarkStart w:name="_Toc58946772" w:id="25"/>
      <w:bookmarkStart w:name="_Toc58949391" w:id="26"/>
      <w:bookmarkStart w:name="_Toc58949998" w:id="27"/>
      <w:bookmarkStart w:name="_Toc58950715" w:id="28"/>
      <w:bookmarkStart w:name="_Toc58950875" w:id="29"/>
      <w:r w:rsidRPr="22AD0A57">
        <w:rPr>
          <w:rFonts w:asciiTheme="minorHAnsi" w:hAnsiTheme="minorHAnsi" w:eastAsiaTheme="minorEastAsia" w:cstheme="minorBidi"/>
        </w:rPr>
        <w:t>DIGIWORLD attualmente non dispone di nessun sito, quindi il sistema che verrà implementato</w:t>
      </w:r>
      <w:r w:rsidRPr="22AD0A57" w:rsidR="560C6B79">
        <w:rPr>
          <w:rFonts w:asciiTheme="minorHAnsi" w:hAnsiTheme="minorHAnsi" w:eastAsiaTheme="minorEastAsia" w:cstheme="minorBidi"/>
        </w:rPr>
        <w:t xml:space="preserve"> non andrà a sostituire nessun sistema corrente.</w:t>
      </w:r>
      <w:r w:rsidRPr="22AD0A57">
        <w:rPr>
          <w:rFonts w:asciiTheme="minorHAnsi" w:hAnsiTheme="minorHAnsi" w:eastAsiaTheme="minorEastAsia" w:cstheme="minorBidi"/>
        </w:rPr>
        <w:t xml:space="preserve"> </w:t>
      </w:r>
      <w:bookmarkEnd w:id="24"/>
    </w:p>
    <w:p w:rsidRPr="00911D25" w:rsidR="00911D25" w:rsidP="009C089C" w:rsidRDefault="00911D25" w14:paraId="011E033F" w14:textId="185ED1A2">
      <w:pPr>
        <w:rPr>
          <w:rFonts w:asciiTheme="minorHAnsi" w:hAnsiTheme="minorHAnsi" w:eastAsiaTheme="minorEastAsia" w:cstheme="minorBidi"/>
        </w:rPr>
      </w:pPr>
    </w:p>
    <w:p w:rsidRPr="005847DC" w:rsidR="00911D25" w:rsidP="00330FC8" w:rsidRDefault="00F4602A" w14:paraId="69AE5736" w14:textId="312C401F">
      <w:pPr>
        <w:pStyle w:val="ListParagraph"/>
        <w:numPr>
          <w:ilvl w:val="0"/>
          <w:numId w:val="2"/>
        </w:numPr>
        <w:outlineLvl w:val="0"/>
        <w:rPr>
          <w:rFonts w:asciiTheme="minorHAnsi" w:hAnsiTheme="minorHAnsi" w:cstheme="minorBidi"/>
          <w:b/>
          <w:bCs/>
          <w:sz w:val="28"/>
          <w:szCs w:val="28"/>
        </w:rPr>
      </w:pPr>
      <w:bookmarkStart w:name="_Toc60759353" w:id="30"/>
      <w:r w:rsidRPr="7295FE4B">
        <w:rPr>
          <w:rFonts w:asciiTheme="minorHAnsi" w:hAnsiTheme="minorHAnsi" w:cstheme="minorBidi"/>
          <w:b/>
          <w:sz w:val="28"/>
          <w:szCs w:val="28"/>
        </w:rPr>
        <w:t>Sistema Proposto</w:t>
      </w:r>
      <w:bookmarkEnd w:id="25"/>
      <w:bookmarkEnd w:id="26"/>
      <w:bookmarkEnd w:id="27"/>
      <w:bookmarkEnd w:id="28"/>
      <w:bookmarkEnd w:id="29"/>
      <w:bookmarkEnd w:id="30"/>
    </w:p>
    <w:p w:rsidRPr="001A047B" w:rsidR="00A01A56" w:rsidP="7295FE4B" w:rsidRDefault="0FECD49F" w14:paraId="03CAD947" w14:textId="6DC7A108">
      <w:pPr>
        <w:rPr>
          <w:rFonts w:asciiTheme="minorHAnsi" w:hAnsiTheme="minorHAnsi" w:eastAsiaTheme="minorEastAsia" w:cstheme="minorBidi"/>
        </w:rPr>
      </w:pPr>
      <w:r w:rsidRPr="7295FE4B">
        <w:rPr>
          <w:rFonts w:asciiTheme="minorHAnsi" w:hAnsiTheme="minorHAnsi" w:eastAsiaTheme="minorEastAsia" w:cstheme="minorBidi"/>
        </w:rPr>
        <w:t xml:space="preserve">Il sistema che promuoviamo è un sito di e-commerce di libri, videogiochi, musica e giftcard. </w:t>
      </w:r>
      <w:r w:rsidRPr="50AC622F" w:rsidR="12AA3A9A">
        <w:rPr>
          <w:rFonts w:asciiTheme="minorHAnsi" w:hAnsiTheme="minorHAnsi" w:eastAsiaTheme="minorEastAsia" w:cstheme="minorBidi"/>
        </w:rPr>
        <w:t>Q</w:t>
      </w:r>
      <w:r w:rsidRPr="50AC622F">
        <w:rPr>
          <w:rFonts w:asciiTheme="minorHAnsi" w:hAnsiTheme="minorHAnsi" w:eastAsiaTheme="minorEastAsia" w:cstheme="minorBidi"/>
        </w:rPr>
        <w:t>ues</w:t>
      </w:r>
      <w:r w:rsidRPr="50AC622F" w:rsidR="12AA3A9A">
        <w:rPr>
          <w:rFonts w:asciiTheme="minorHAnsi" w:hAnsiTheme="minorHAnsi" w:eastAsiaTheme="minorEastAsia" w:cstheme="minorBidi"/>
        </w:rPr>
        <w:t>ti verranno vendute sotto forma di key da riscattare i</w:t>
      </w:r>
      <w:r w:rsidRPr="50AC622F" w:rsidR="18F7E328">
        <w:rPr>
          <w:rFonts w:asciiTheme="minorHAnsi" w:hAnsiTheme="minorHAnsi" w:eastAsiaTheme="minorEastAsia" w:cstheme="minorBidi"/>
        </w:rPr>
        <w:t>n seguito</w:t>
      </w:r>
      <w:r w:rsidRPr="50AC622F" w:rsidR="12AA3A9A">
        <w:rPr>
          <w:rFonts w:asciiTheme="minorHAnsi" w:hAnsiTheme="minorHAnsi" w:eastAsiaTheme="minorEastAsia" w:cstheme="minorBidi"/>
        </w:rPr>
        <w:t xml:space="preserve"> nei rispettivi store dei</w:t>
      </w:r>
      <w:r w:rsidRPr="50AC622F" w:rsidR="29783BBF">
        <w:rPr>
          <w:rFonts w:asciiTheme="minorHAnsi" w:hAnsiTheme="minorHAnsi" w:eastAsiaTheme="minorEastAsia" w:cstheme="minorBidi"/>
        </w:rPr>
        <w:t xml:space="preserve"> prodotti</w:t>
      </w:r>
      <w:r w:rsidRPr="6FB39330" w:rsidR="4EAA15F2">
        <w:rPr>
          <w:rFonts w:asciiTheme="minorHAnsi" w:hAnsiTheme="minorHAnsi" w:eastAsiaTheme="minorEastAsia" w:cstheme="minorBidi"/>
        </w:rPr>
        <w:t>.</w:t>
      </w:r>
      <w:r w:rsidRPr="6FB39330" w:rsidR="29783BBF">
        <w:rPr>
          <w:rFonts w:asciiTheme="minorHAnsi" w:hAnsiTheme="minorHAnsi" w:eastAsiaTheme="minorEastAsia" w:cstheme="minorBidi"/>
        </w:rPr>
        <w:t xml:space="preserve"> </w:t>
      </w:r>
      <w:r w:rsidRPr="6FB39330" w:rsidR="30AE602F">
        <w:rPr>
          <w:rFonts w:asciiTheme="minorHAnsi" w:hAnsiTheme="minorHAnsi" w:eastAsiaTheme="minorEastAsia" w:cstheme="minorBidi"/>
        </w:rPr>
        <w:t>Q</w:t>
      </w:r>
      <w:r w:rsidRPr="6FB39330" w:rsidR="29783BBF">
        <w:rPr>
          <w:rFonts w:asciiTheme="minorHAnsi" w:hAnsiTheme="minorHAnsi" w:eastAsiaTheme="minorEastAsia" w:cstheme="minorBidi"/>
        </w:rPr>
        <w:t>uesta</w:t>
      </w:r>
      <w:r w:rsidRPr="50AC622F" w:rsidR="29783BBF">
        <w:rPr>
          <w:rFonts w:asciiTheme="minorHAnsi" w:hAnsiTheme="minorHAnsi" w:eastAsiaTheme="minorEastAsia" w:cstheme="minorBidi"/>
        </w:rPr>
        <w:t xml:space="preserve"> modalità di vendita serve a contenere i costi dei prodotti, </w:t>
      </w:r>
      <w:r w:rsidRPr="253E95E9" w:rsidR="2F70DD49">
        <w:rPr>
          <w:rFonts w:asciiTheme="minorHAnsi" w:hAnsiTheme="minorHAnsi" w:eastAsiaTheme="minorEastAsia" w:cstheme="minorBidi"/>
        </w:rPr>
        <w:t>poiché</w:t>
      </w:r>
      <w:r w:rsidRPr="253E95E9" w:rsidR="29783BBF">
        <w:rPr>
          <w:rFonts w:asciiTheme="minorHAnsi" w:hAnsiTheme="minorHAnsi" w:eastAsiaTheme="minorEastAsia" w:cstheme="minorBidi"/>
        </w:rPr>
        <w:t xml:space="preserve"> </w:t>
      </w:r>
      <w:r w:rsidRPr="50AC622F" w:rsidR="29783BBF">
        <w:rPr>
          <w:rFonts w:asciiTheme="minorHAnsi" w:hAnsiTheme="minorHAnsi" w:eastAsiaTheme="minorEastAsia" w:cstheme="minorBidi"/>
        </w:rPr>
        <w:t xml:space="preserve">non </w:t>
      </w:r>
      <w:r w:rsidRPr="50AC622F" w:rsidR="1161E2B3">
        <w:rPr>
          <w:rFonts w:asciiTheme="minorHAnsi" w:hAnsiTheme="minorHAnsi" w:eastAsiaTheme="minorEastAsia" w:cstheme="minorBidi"/>
        </w:rPr>
        <w:t>ci sarà una effettiva spedizione</w:t>
      </w:r>
      <w:r w:rsidRPr="50AC622F" w:rsidR="13D2D78C">
        <w:rPr>
          <w:rFonts w:asciiTheme="minorHAnsi" w:hAnsiTheme="minorHAnsi" w:eastAsiaTheme="minorEastAsia" w:cstheme="minorBidi"/>
        </w:rPr>
        <w:t xml:space="preserve"> </w:t>
      </w:r>
      <w:r w:rsidRPr="253E95E9" w:rsidR="715ADEF5">
        <w:rPr>
          <w:rFonts w:asciiTheme="minorHAnsi" w:hAnsiTheme="minorHAnsi" w:eastAsiaTheme="minorEastAsia" w:cstheme="minorBidi"/>
        </w:rPr>
        <w:t>del</w:t>
      </w:r>
      <w:r w:rsidRPr="50AC622F" w:rsidR="13D2D78C">
        <w:rPr>
          <w:rFonts w:asciiTheme="minorHAnsi" w:hAnsiTheme="minorHAnsi" w:eastAsiaTheme="minorEastAsia" w:cstheme="minorBidi"/>
        </w:rPr>
        <w:t xml:space="preserve"> prodotto</w:t>
      </w:r>
      <w:r w:rsidRPr="253E95E9" w:rsidR="11AC4E81">
        <w:rPr>
          <w:rFonts w:asciiTheme="minorHAnsi" w:hAnsiTheme="minorHAnsi" w:eastAsiaTheme="minorEastAsia" w:cstheme="minorBidi"/>
        </w:rPr>
        <w:t xml:space="preserve"> in </w:t>
      </w:r>
      <w:r w:rsidRPr="6D77A1EC" w:rsidR="11AC4E81">
        <w:rPr>
          <w:rFonts w:asciiTheme="minorHAnsi" w:hAnsiTheme="minorHAnsi" w:eastAsiaTheme="minorEastAsia" w:cstheme="minorBidi"/>
        </w:rPr>
        <w:t>quanto</w:t>
      </w:r>
      <w:r w:rsidRPr="50AC622F" w:rsidR="13D2D78C">
        <w:rPr>
          <w:rFonts w:asciiTheme="minorHAnsi" w:hAnsiTheme="minorHAnsi" w:eastAsiaTheme="minorEastAsia" w:cstheme="minorBidi"/>
        </w:rPr>
        <w:t xml:space="preserve"> è </w:t>
      </w:r>
      <w:r w:rsidRPr="6FB39330" w:rsidR="13D2D78C">
        <w:rPr>
          <w:rFonts w:asciiTheme="minorHAnsi" w:hAnsiTheme="minorHAnsi" w:eastAsiaTheme="minorEastAsia" w:cstheme="minorBidi"/>
        </w:rPr>
        <w:t>digitale</w:t>
      </w:r>
      <w:r w:rsidRPr="6D77A1EC" w:rsidR="087222F6">
        <w:rPr>
          <w:rFonts w:asciiTheme="minorHAnsi" w:hAnsiTheme="minorHAnsi" w:eastAsiaTheme="minorEastAsia" w:cstheme="minorBidi"/>
        </w:rPr>
        <w:t xml:space="preserve"> e</w:t>
      </w:r>
      <w:r w:rsidRPr="50AC622F" w:rsidR="1161E2B3">
        <w:rPr>
          <w:rFonts w:asciiTheme="minorHAnsi" w:hAnsiTheme="minorHAnsi" w:eastAsiaTheme="minorEastAsia" w:cstheme="minorBidi"/>
        </w:rPr>
        <w:t xml:space="preserve"> i costi delle key sono generalmente più bassi rispet</w:t>
      </w:r>
      <w:r w:rsidRPr="50AC622F" w:rsidR="6A0C0281">
        <w:rPr>
          <w:rFonts w:asciiTheme="minorHAnsi" w:hAnsiTheme="minorHAnsi" w:eastAsiaTheme="minorEastAsia" w:cstheme="minorBidi"/>
        </w:rPr>
        <w:t>to al corrispondente prodotto dei vari store</w:t>
      </w:r>
      <w:r w:rsidRPr="6D77A1EC" w:rsidR="2C8FBA42">
        <w:rPr>
          <w:rFonts w:asciiTheme="minorHAnsi" w:hAnsiTheme="minorHAnsi" w:eastAsiaTheme="minorEastAsia" w:cstheme="minorBidi"/>
        </w:rPr>
        <w:t>.</w:t>
      </w:r>
      <w:r w:rsidRPr="1E306272" w:rsidR="0A17C1AC">
        <w:rPr>
          <w:rFonts w:asciiTheme="minorHAnsi" w:hAnsiTheme="minorHAnsi" w:eastAsiaTheme="minorEastAsia" w:cstheme="minorBidi"/>
        </w:rPr>
        <w:t xml:space="preserve"> </w:t>
      </w:r>
      <w:r w:rsidRPr="6D789E0B" w:rsidR="0A17C1AC">
        <w:rPr>
          <w:rFonts w:asciiTheme="minorHAnsi" w:hAnsiTheme="minorHAnsi" w:eastAsiaTheme="minorEastAsia" w:cstheme="minorBidi"/>
        </w:rPr>
        <w:t>Il sistema sarà accessibile da qualsiasi browser e dispositivo.</w:t>
      </w:r>
    </w:p>
    <w:p w:rsidRPr="00A01A56" w:rsidR="00A01A56" w:rsidP="00256526" w:rsidRDefault="00A01A56" w14:paraId="33301200" w14:textId="567E8C72">
      <w:pPr>
        <w:rPr>
          <w:b/>
          <w:bCs/>
          <w:sz w:val="28"/>
          <w:szCs w:val="28"/>
        </w:rPr>
      </w:pPr>
    </w:p>
    <w:p w:rsidRPr="001A047B" w:rsidR="000A7BEA" w:rsidP="00330FC8" w:rsidRDefault="00F34C29" w14:paraId="5FB1FAAD" w14:textId="3675B478">
      <w:pPr>
        <w:pStyle w:val="ListParagraph"/>
        <w:numPr>
          <w:ilvl w:val="1"/>
          <w:numId w:val="2"/>
        </w:numPr>
        <w:outlineLvl w:val="1"/>
        <w:rPr>
          <w:rStyle w:val="normaltextrun"/>
          <w:rFonts w:ascii="Calibri" w:hAnsi="Calibri" w:cs="Calibri"/>
          <w:b/>
          <w:sz w:val="28"/>
          <w:szCs w:val="28"/>
        </w:rPr>
      </w:pPr>
      <w:bookmarkStart w:name="_Toc58946773" w:id="31"/>
      <w:bookmarkStart w:name="_Toc58949392" w:id="32"/>
      <w:bookmarkStart w:name="_Toc58950716" w:id="33"/>
      <w:bookmarkStart w:name="_Toc58950876" w:id="34"/>
      <w:bookmarkStart w:name="_Toc60759354" w:id="35"/>
      <w:r w:rsidRPr="00256526">
        <w:rPr>
          <w:rFonts w:ascii="Calibri" w:hAnsi="Calibri" w:cs="Calibri"/>
          <w:b/>
          <w:sz w:val="28"/>
          <w:szCs w:val="28"/>
        </w:rPr>
        <w:t>Requisiti funzionali</w:t>
      </w:r>
      <w:bookmarkEnd w:id="31"/>
      <w:bookmarkEnd w:id="32"/>
      <w:bookmarkEnd w:id="33"/>
      <w:bookmarkEnd w:id="34"/>
      <w:bookmarkEnd w:id="35"/>
    </w:p>
    <w:p w:rsidRPr="001A047B" w:rsidR="00A01A56" w:rsidP="00655DDF" w:rsidRDefault="001A047B" w14:paraId="2EC4BAF1" w14:textId="45BA4B4B">
      <w:pPr>
        <w:pStyle w:val="paragraph"/>
        <w:numPr>
          <w:ilvl w:val="2"/>
          <w:numId w:val="2"/>
        </w:numPr>
        <w:spacing w:before="0" w:beforeAutospacing="0" w:after="0" w:afterAutospacing="0"/>
        <w:jc w:val="both"/>
        <w:textAlignment w:val="baseline"/>
        <w:rPr>
          <w:rFonts w:ascii="Calibri" w:hAnsi="Calibri" w:cs="Calibri"/>
          <w:b/>
          <w:bCs/>
          <w:sz w:val="26"/>
          <w:szCs w:val="26"/>
        </w:rPr>
      </w:pPr>
      <w:r w:rsidRPr="001A047B">
        <w:rPr>
          <w:rStyle w:val="normaltextrun"/>
          <w:rFonts w:ascii="Calibri" w:hAnsi="Calibri" w:cs="Calibri"/>
          <w:b/>
          <w:bCs/>
          <w:sz w:val="26"/>
          <w:szCs w:val="26"/>
        </w:rPr>
        <w:t>L</w:t>
      </w:r>
      <w:r w:rsidRPr="001A047B" w:rsidR="00A01A56">
        <w:rPr>
          <w:rStyle w:val="normaltextrun"/>
          <w:rFonts w:ascii="Calibri" w:hAnsi="Calibri" w:cs="Calibri"/>
          <w:b/>
          <w:bCs/>
          <w:sz w:val="26"/>
          <w:szCs w:val="26"/>
        </w:rPr>
        <w:t>ato utente: </w:t>
      </w:r>
      <w:r w:rsidRPr="001A047B" w:rsidR="00A01A56">
        <w:rPr>
          <w:rStyle w:val="eop"/>
          <w:rFonts w:ascii="Calibri" w:hAnsi="Calibri" w:cs="Calibri"/>
          <w:b/>
          <w:bCs/>
          <w:sz w:val="26"/>
          <w:szCs w:val="26"/>
        </w:rPr>
        <w:t> </w:t>
      </w:r>
    </w:p>
    <w:p w:rsidR="001A047B" w:rsidP="00655DDF" w:rsidRDefault="00A01A56" w14:paraId="4C448139" w14:textId="041A0794">
      <w:pPr>
        <w:pStyle w:val="paragraph"/>
        <w:numPr>
          <w:ilvl w:val="0"/>
          <w:numId w:val="28"/>
        </w:numPr>
        <w:spacing w:before="0" w:beforeAutospacing="0" w:after="0" w:afterAutospacing="0"/>
        <w:jc w:val="both"/>
        <w:textAlignment w:val="baseline"/>
        <w:rPr>
          <w:rFonts w:ascii="Segoe UI" w:hAnsi="Segoe UI" w:cs="Segoe UI"/>
        </w:rPr>
      </w:pPr>
      <w:r w:rsidRPr="006B75BD">
        <w:rPr>
          <w:rStyle w:val="normaltextrun"/>
          <w:rFonts w:ascii="Calibri" w:hAnsi="Calibri" w:cs="Calibri"/>
        </w:rPr>
        <w:t>rf1:</w:t>
      </w:r>
      <w:r w:rsidR="001A047B">
        <w:rPr>
          <w:rStyle w:val="normaltextrun"/>
          <w:rFonts w:ascii="Calibri" w:hAnsi="Calibri" w:cs="Calibri"/>
        </w:rPr>
        <w:t xml:space="preserve"> </w:t>
      </w:r>
      <w:r w:rsidRPr="006B75BD">
        <w:rPr>
          <w:rStyle w:val="normaltextrun"/>
          <w:rFonts w:ascii="Calibri" w:hAnsi="Calibri" w:cs="Calibri"/>
        </w:rPr>
        <w:t>visualizzare prodotti,</w:t>
      </w:r>
    </w:p>
    <w:p w:rsidR="001A047B" w:rsidP="00655DDF" w:rsidRDefault="00A01A56" w14:paraId="7B1E4118" w14:textId="77777777">
      <w:pPr>
        <w:pStyle w:val="paragraph"/>
        <w:numPr>
          <w:ilvl w:val="0"/>
          <w:numId w:val="28"/>
        </w:numPr>
        <w:spacing w:before="0" w:beforeAutospacing="0" w:after="0" w:afterAutospacing="0"/>
        <w:jc w:val="both"/>
        <w:textAlignment w:val="baseline"/>
        <w:rPr>
          <w:rFonts w:ascii="Segoe UI" w:hAnsi="Segoe UI" w:cs="Segoe UI"/>
        </w:rPr>
      </w:pPr>
      <w:r w:rsidRPr="001A047B">
        <w:rPr>
          <w:rStyle w:val="normaltextrun"/>
          <w:rFonts w:ascii="Calibri" w:hAnsi="Calibri" w:cs="Calibri"/>
        </w:rPr>
        <w:t>rf2: visualizzare anteprima del prodotto, </w:t>
      </w:r>
      <w:r w:rsidRPr="001A047B">
        <w:rPr>
          <w:rStyle w:val="eop"/>
          <w:rFonts w:ascii="Calibri" w:hAnsi="Calibri" w:cs="Calibri"/>
        </w:rPr>
        <w:t> </w:t>
      </w:r>
    </w:p>
    <w:p w:rsidR="001A047B" w:rsidP="00655DDF" w:rsidRDefault="00A01A56" w14:paraId="52B42A4E" w14:textId="77777777">
      <w:pPr>
        <w:pStyle w:val="paragraph"/>
        <w:numPr>
          <w:ilvl w:val="0"/>
          <w:numId w:val="28"/>
        </w:numPr>
        <w:spacing w:before="0" w:beforeAutospacing="0" w:after="0" w:afterAutospacing="0"/>
        <w:jc w:val="both"/>
        <w:textAlignment w:val="baseline"/>
        <w:rPr>
          <w:rFonts w:ascii="Segoe UI" w:hAnsi="Segoe UI" w:cs="Segoe UI"/>
        </w:rPr>
      </w:pPr>
      <w:r w:rsidRPr="001A047B">
        <w:rPr>
          <w:rStyle w:val="normaltextrun"/>
          <w:rFonts w:ascii="Calibri" w:hAnsi="Calibri" w:cs="Calibri"/>
        </w:rPr>
        <w:t>rf3: effettuare ordine,</w:t>
      </w:r>
      <w:r w:rsidRPr="001A047B">
        <w:rPr>
          <w:rStyle w:val="eop"/>
          <w:rFonts w:ascii="Calibri" w:hAnsi="Calibri" w:cs="Calibri"/>
        </w:rPr>
        <w:t> </w:t>
      </w:r>
    </w:p>
    <w:p w:rsidR="001A047B" w:rsidP="00655DDF" w:rsidRDefault="00A01A56" w14:paraId="64C7E473" w14:textId="77777777">
      <w:pPr>
        <w:pStyle w:val="paragraph"/>
        <w:numPr>
          <w:ilvl w:val="0"/>
          <w:numId w:val="28"/>
        </w:numPr>
        <w:spacing w:before="0" w:beforeAutospacing="0" w:after="0" w:afterAutospacing="0"/>
        <w:jc w:val="both"/>
        <w:textAlignment w:val="baseline"/>
        <w:rPr>
          <w:rFonts w:ascii="Segoe UI" w:hAnsi="Segoe UI" w:cs="Segoe UI"/>
        </w:rPr>
      </w:pPr>
      <w:r w:rsidRPr="001A047B">
        <w:rPr>
          <w:rStyle w:val="normaltextrun"/>
          <w:rFonts w:ascii="Calibri" w:hAnsi="Calibri" w:cs="Calibri"/>
        </w:rPr>
        <w:t>rf4: ricercare merce,</w:t>
      </w:r>
      <w:r w:rsidRPr="001A047B">
        <w:rPr>
          <w:rStyle w:val="eop"/>
          <w:rFonts w:ascii="Calibri" w:hAnsi="Calibri" w:cs="Calibri"/>
        </w:rPr>
        <w:t> </w:t>
      </w:r>
    </w:p>
    <w:p w:rsidR="001A047B" w:rsidP="00655DDF" w:rsidRDefault="00A01A56" w14:paraId="6394021E" w14:textId="77777777">
      <w:pPr>
        <w:pStyle w:val="paragraph"/>
        <w:numPr>
          <w:ilvl w:val="0"/>
          <w:numId w:val="28"/>
        </w:numPr>
        <w:spacing w:before="0" w:beforeAutospacing="0" w:after="0" w:afterAutospacing="0"/>
        <w:jc w:val="both"/>
        <w:textAlignment w:val="baseline"/>
        <w:rPr>
          <w:rFonts w:ascii="Segoe UI" w:hAnsi="Segoe UI" w:cs="Segoe UI"/>
        </w:rPr>
      </w:pPr>
      <w:r w:rsidRPr="001A047B">
        <w:rPr>
          <w:rStyle w:val="normaltextrun"/>
          <w:rFonts w:ascii="Calibri" w:hAnsi="Calibri" w:cs="Calibri"/>
        </w:rPr>
        <w:t>rf5: registrarsi al sito,</w:t>
      </w:r>
      <w:r w:rsidRPr="001A047B">
        <w:rPr>
          <w:rStyle w:val="eop"/>
          <w:rFonts w:ascii="Calibri" w:hAnsi="Calibri" w:cs="Calibri"/>
        </w:rPr>
        <w:t> </w:t>
      </w:r>
    </w:p>
    <w:p w:rsidR="001A047B" w:rsidP="00655DDF" w:rsidRDefault="00A01A56" w14:paraId="402219C8" w14:textId="22B36843">
      <w:pPr>
        <w:pStyle w:val="paragraph"/>
        <w:numPr>
          <w:ilvl w:val="0"/>
          <w:numId w:val="28"/>
        </w:numPr>
        <w:spacing w:before="0" w:beforeAutospacing="0" w:after="0" w:afterAutospacing="0"/>
        <w:jc w:val="both"/>
        <w:textAlignment w:val="baseline"/>
        <w:rPr>
          <w:rFonts w:ascii="Segoe UI" w:hAnsi="Segoe UI" w:cs="Segoe UI"/>
        </w:rPr>
      </w:pPr>
      <w:r w:rsidRPr="001A047B">
        <w:rPr>
          <w:rStyle w:val="normaltextrun"/>
          <w:rFonts w:ascii="Calibri" w:hAnsi="Calibri" w:cs="Calibri"/>
        </w:rPr>
        <w:t>rf6 inserire articoli nel carello,</w:t>
      </w:r>
      <w:r w:rsidRPr="001A047B">
        <w:rPr>
          <w:rStyle w:val="eop"/>
          <w:rFonts w:ascii="Calibri" w:hAnsi="Calibri" w:cs="Calibri"/>
        </w:rPr>
        <w:t> </w:t>
      </w:r>
    </w:p>
    <w:p w:rsidR="00285E3F" w:rsidP="00655DDF" w:rsidRDefault="00A01A56" w14:paraId="42471C7F" w14:textId="206FC889">
      <w:pPr>
        <w:pStyle w:val="paragraph"/>
        <w:numPr>
          <w:ilvl w:val="0"/>
          <w:numId w:val="28"/>
        </w:numPr>
        <w:spacing w:before="0" w:beforeAutospacing="0" w:after="0" w:afterAutospacing="0"/>
        <w:jc w:val="both"/>
        <w:textAlignment w:val="baseline"/>
        <w:rPr>
          <w:rFonts w:ascii="Segoe UI" w:hAnsi="Segoe UI" w:cs="Segoe UI"/>
        </w:rPr>
      </w:pPr>
      <w:r w:rsidRPr="001A047B">
        <w:rPr>
          <w:rStyle w:val="normaltextrun"/>
          <w:rFonts w:ascii="Calibri" w:hAnsi="Calibri" w:cs="Calibri"/>
        </w:rPr>
        <w:t>rf7: effettuare il pagamento.</w:t>
      </w:r>
      <w:r w:rsidRPr="001A047B">
        <w:rPr>
          <w:rStyle w:val="eop"/>
          <w:rFonts w:ascii="Calibri" w:hAnsi="Calibri" w:cs="Calibri"/>
        </w:rPr>
        <w:t> </w:t>
      </w:r>
    </w:p>
    <w:p w:rsidR="001A047B" w:rsidP="001A047B" w:rsidRDefault="001A047B" w14:paraId="07F0772E" w14:textId="4F4EA39B">
      <w:pPr>
        <w:pStyle w:val="paragraph"/>
        <w:spacing w:before="0" w:beforeAutospacing="0" w:after="0" w:afterAutospacing="0"/>
        <w:textAlignment w:val="baseline"/>
        <w:rPr>
          <w:rStyle w:val="normaltextrun"/>
          <w:rFonts w:ascii="Segoe UI" w:hAnsi="Segoe UI" w:cs="Segoe UI"/>
        </w:rPr>
      </w:pPr>
    </w:p>
    <w:p w:rsidR="001A047B" w:rsidP="00655DDF" w:rsidRDefault="006B75BD" w14:paraId="0248ADFF" w14:textId="4183F05D">
      <w:pPr>
        <w:pStyle w:val="paragraph"/>
        <w:spacing w:before="0" w:beforeAutospacing="0" w:after="0" w:afterAutospacing="0"/>
        <w:textAlignment w:val="baseline"/>
        <w:outlineLvl w:val="1"/>
        <w:rPr>
          <w:rFonts w:ascii="Calibri" w:hAnsi="Calibri" w:cs="Calibri"/>
          <w:b/>
          <w:bCs/>
          <w:sz w:val="26"/>
          <w:szCs w:val="26"/>
        </w:rPr>
      </w:pPr>
      <w:bookmarkStart w:name="_Toc60759355" w:id="36"/>
      <w:r w:rsidRPr="001A047B">
        <w:rPr>
          <w:rStyle w:val="normaltextrun"/>
          <w:rFonts w:ascii="Calibri" w:hAnsi="Calibri" w:cs="Calibri"/>
          <w:b/>
          <w:bCs/>
          <w:sz w:val="26"/>
          <w:szCs w:val="26"/>
        </w:rPr>
        <w:t xml:space="preserve">3.1.2 </w:t>
      </w:r>
      <w:r w:rsidRPr="001A047B" w:rsidR="00A01A56">
        <w:rPr>
          <w:rStyle w:val="normaltextrun"/>
          <w:rFonts w:ascii="Calibri" w:hAnsi="Calibri" w:cs="Calibri"/>
          <w:b/>
          <w:bCs/>
          <w:sz w:val="26"/>
          <w:szCs w:val="26"/>
        </w:rPr>
        <w:t>lato amministratore:</w:t>
      </w:r>
      <w:bookmarkEnd w:id="36"/>
      <w:r w:rsidRPr="001A047B" w:rsidR="00A01A56">
        <w:rPr>
          <w:rStyle w:val="eop"/>
          <w:rFonts w:ascii="Calibri" w:hAnsi="Calibri" w:cs="Calibri"/>
          <w:b/>
          <w:bCs/>
          <w:sz w:val="26"/>
          <w:szCs w:val="26"/>
        </w:rPr>
        <w:t> </w:t>
      </w:r>
      <w:r w:rsidRPr="001A047B">
        <w:rPr>
          <w:rStyle w:val="eop"/>
          <w:rFonts w:ascii="Calibri" w:hAnsi="Calibri" w:cs="Calibri"/>
          <w:b/>
          <w:bCs/>
          <w:sz w:val="26"/>
          <w:szCs w:val="26"/>
        </w:rPr>
        <w:t xml:space="preserve"> </w:t>
      </w:r>
    </w:p>
    <w:p w:rsidR="001A047B" w:rsidP="00655DDF" w:rsidRDefault="00A01A56" w14:paraId="3947B46D" w14:textId="3B4D886B">
      <w:pPr>
        <w:pStyle w:val="paragraph"/>
        <w:numPr>
          <w:ilvl w:val="0"/>
          <w:numId w:val="29"/>
        </w:numPr>
        <w:spacing w:before="0" w:beforeAutospacing="0" w:after="0" w:afterAutospacing="0"/>
        <w:textAlignment w:val="baseline"/>
        <w:rPr>
          <w:rFonts w:ascii="Calibri" w:hAnsi="Calibri" w:cs="Calibri"/>
          <w:b/>
          <w:bCs/>
          <w:sz w:val="26"/>
          <w:szCs w:val="26"/>
        </w:rPr>
      </w:pPr>
      <w:r w:rsidRPr="006B75BD">
        <w:rPr>
          <w:rStyle w:val="normaltextrun"/>
          <w:rFonts w:ascii="Calibri" w:hAnsi="Calibri" w:cs="Calibri"/>
        </w:rPr>
        <w:t>rf8: pannello aggiunta prodotti</w:t>
      </w:r>
      <w:r w:rsidRPr="006B75BD">
        <w:rPr>
          <w:rStyle w:val="eop"/>
          <w:rFonts w:ascii="Calibri" w:hAnsi="Calibri" w:cs="Calibri"/>
        </w:rPr>
        <w:t> </w:t>
      </w:r>
    </w:p>
    <w:p w:rsidR="001A047B" w:rsidP="00655DDF" w:rsidRDefault="00A01A56" w14:paraId="0EE19A8F" w14:textId="2EC833A8">
      <w:pPr>
        <w:pStyle w:val="paragraph"/>
        <w:numPr>
          <w:ilvl w:val="0"/>
          <w:numId w:val="29"/>
        </w:numPr>
        <w:spacing w:before="0" w:beforeAutospacing="0" w:after="0" w:afterAutospacing="0"/>
        <w:textAlignment w:val="baseline"/>
        <w:rPr>
          <w:rFonts w:ascii="Calibri" w:hAnsi="Calibri" w:cs="Calibri"/>
          <w:b/>
          <w:bCs/>
          <w:sz w:val="26"/>
          <w:szCs w:val="26"/>
        </w:rPr>
      </w:pPr>
      <w:r w:rsidRPr="001A047B">
        <w:rPr>
          <w:rStyle w:val="normaltextrun"/>
          <w:rFonts w:ascii="Calibri" w:hAnsi="Calibri" w:cs="Calibri"/>
        </w:rPr>
        <w:t>rf9: gestione mailing list</w:t>
      </w:r>
      <w:r w:rsidRPr="001A047B">
        <w:rPr>
          <w:rStyle w:val="eop"/>
          <w:rFonts w:ascii="Calibri" w:hAnsi="Calibri" w:cs="Calibri"/>
        </w:rPr>
        <w:t> </w:t>
      </w:r>
    </w:p>
    <w:p w:rsidR="001A047B" w:rsidP="00655DDF" w:rsidRDefault="00A01A56" w14:paraId="7FF32C13" w14:textId="77777777">
      <w:pPr>
        <w:pStyle w:val="paragraph"/>
        <w:numPr>
          <w:ilvl w:val="0"/>
          <w:numId w:val="29"/>
        </w:numPr>
        <w:spacing w:before="0" w:beforeAutospacing="0" w:after="0" w:afterAutospacing="0"/>
        <w:textAlignment w:val="baseline"/>
        <w:rPr>
          <w:rFonts w:ascii="Calibri" w:hAnsi="Calibri" w:cs="Calibri"/>
          <w:b/>
          <w:bCs/>
          <w:sz w:val="26"/>
          <w:szCs w:val="26"/>
        </w:rPr>
      </w:pPr>
      <w:r w:rsidRPr="001A047B">
        <w:rPr>
          <w:rStyle w:val="normaltextrun"/>
          <w:rFonts w:ascii="Calibri" w:hAnsi="Calibri" w:cs="Calibri"/>
        </w:rPr>
        <w:t>rf10: gestione comunicazione con singoli clienti,</w:t>
      </w:r>
      <w:r w:rsidRPr="001A047B">
        <w:rPr>
          <w:rStyle w:val="eop"/>
          <w:rFonts w:ascii="Calibri" w:hAnsi="Calibri" w:cs="Calibri"/>
        </w:rPr>
        <w:t> </w:t>
      </w:r>
    </w:p>
    <w:p w:rsidR="001A047B" w:rsidP="00655DDF" w:rsidRDefault="00A01A56" w14:paraId="2EEEC3B9" w14:textId="77777777">
      <w:pPr>
        <w:pStyle w:val="paragraph"/>
        <w:numPr>
          <w:ilvl w:val="0"/>
          <w:numId w:val="29"/>
        </w:numPr>
        <w:spacing w:before="0" w:beforeAutospacing="0" w:after="0" w:afterAutospacing="0"/>
        <w:textAlignment w:val="baseline"/>
        <w:rPr>
          <w:rFonts w:ascii="Calibri" w:hAnsi="Calibri" w:cs="Calibri"/>
          <w:b/>
          <w:bCs/>
          <w:sz w:val="26"/>
          <w:szCs w:val="26"/>
        </w:rPr>
      </w:pPr>
      <w:r w:rsidRPr="001A047B">
        <w:rPr>
          <w:rStyle w:val="normaltextrun"/>
          <w:rFonts w:ascii="Calibri" w:hAnsi="Calibri" w:cs="Calibri"/>
        </w:rPr>
        <w:t>rf11: amministrazione singolo ordine di un utente,</w:t>
      </w:r>
      <w:r w:rsidRPr="001A047B">
        <w:rPr>
          <w:rStyle w:val="eop"/>
          <w:rFonts w:ascii="Calibri" w:hAnsi="Calibri" w:cs="Calibri"/>
        </w:rPr>
        <w:t> </w:t>
      </w:r>
    </w:p>
    <w:p w:rsidR="001A047B" w:rsidP="00655DDF" w:rsidRDefault="00A01A56" w14:paraId="18D75C90" w14:textId="77777777">
      <w:pPr>
        <w:pStyle w:val="paragraph"/>
        <w:numPr>
          <w:ilvl w:val="0"/>
          <w:numId w:val="29"/>
        </w:numPr>
        <w:spacing w:before="0" w:beforeAutospacing="0" w:after="0" w:afterAutospacing="0"/>
        <w:textAlignment w:val="baseline"/>
        <w:rPr>
          <w:rFonts w:ascii="Calibri" w:hAnsi="Calibri" w:cs="Calibri"/>
          <w:b/>
          <w:bCs/>
          <w:sz w:val="26"/>
          <w:szCs w:val="26"/>
        </w:rPr>
      </w:pPr>
      <w:r w:rsidRPr="001A047B">
        <w:rPr>
          <w:rStyle w:val="normaltextrun"/>
          <w:rFonts w:ascii="Calibri" w:hAnsi="Calibri" w:cs="Calibri"/>
        </w:rPr>
        <w:t>rf12: gestione scorte,</w:t>
      </w:r>
      <w:r w:rsidRPr="001A047B">
        <w:rPr>
          <w:rStyle w:val="eop"/>
          <w:rFonts w:ascii="Calibri" w:hAnsi="Calibri" w:cs="Calibri"/>
        </w:rPr>
        <w:t> </w:t>
      </w:r>
    </w:p>
    <w:p w:rsidR="001A047B" w:rsidP="00655DDF" w:rsidRDefault="00A01A56" w14:paraId="1906B750" w14:textId="77777777">
      <w:pPr>
        <w:pStyle w:val="paragraph"/>
        <w:numPr>
          <w:ilvl w:val="0"/>
          <w:numId w:val="29"/>
        </w:numPr>
        <w:spacing w:before="0" w:beforeAutospacing="0" w:after="0" w:afterAutospacing="0"/>
        <w:textAlignment w:val="baseline"/>
        <w:rPr>
          <w:rFonts w:ascii="Calibri" w:hAnsi="Calibri" w:cs="Calibri"/>
          <w:b/>
          <w:bCs/>
          <w:sz w:val="26"/>
          <w:szCs w:val="26"/>
        </w:rPr>
      </w:pPr>
      <w:r w:rsidRPr="001A047B">
        <w:rPr>
          <w:rStyle w:val="normaltextrun"/>
          <w:rFonts w:ascii="Calibri" w:hAnsi="Calibri" w:cs="Calibri"/>
        </w:rPr>
        <w:t>rf13: gestione personalizzazioni sito,</w:t>
      </w:r>
      <w:r w:rsidRPr="001A047B">
        <w:rPr>
          <w:rStyle w:val="eop"/>
          <w:rFonts w:ascii="Calibri" w:hAnsi="Calibri" w:cs="Calibri"/>
        </w:rPr>
        <w:t> </w:t>
      </w:r>
    </w:p>
    <w:p w:rsidRPr="001A047B" w:rsidR="00A01A56" w:rsidP="00655DDF" w:rsidRDefault="00A01A56" w14:paraId="31B337FA" w14:textId="7FD50988">
      <w:pPr>
        <w:pStyle w:val="paragraph"/>
        <w:numPr>
          <w:ilvl w:val="0"/>
          <w:numId w:val="29"/>
        </w:numPr>
        <w:spacing w:before="0" w:beforeAutospacing="0" w:after="0" w:afterAutospacing="0"/>
        <w:textAlignment w:val="baseline"/>
        <w:rPr>
          <w:rStyle w:val="normaltextrun"/>
          <w:rFonts w:ascii="Calibri" w:hAnsi="Calibri" w:cs="Calibri"/>
          <w:b/>
          <w:bCs/>
          <w:sz w:val="26"/>
          <w:szCs w:val="26"/>
        </w:rPr>
      </w:pPr>
      <w:r w:rsidRPr="001A047B">
        <w:rPr>
          <w:rStyle w:val="normaltextrun"/>
          <w:rFonts w:ascii="Calibri" w:hAnsi="Calibri" w:cs="Calibri"/>
        </w:rPr>
        <w:t>rf14: statistiche dati accesso al sito</w:t>
      </w:r>
      <w:r w:rsidR="001A047B">
        <w:rPr>
          <w:rStyle w:val="normaltextrun"/>
          <w:rFonts w:ascii="Calibri" w:hAnsi="Calibri" w:cs="Calibri"/>
        </w:rPr>
        <w:t>.</w:t>
      </w:r>
    </w:p>
    <w:p w:rsidRPr="001A047B" w:rsidR="001A047B" w:rsidP="006408B5" w:rsidRDefault="001A047B" w14:paraId="3BEEE618" w14:textId="70C4FFCA">
      <w:pPr>
        <w:pStyle w:val="paragraph"/>
        <w:spacing w:before="0" w:beforeAutospacing="0" w:after="0" w:afterAutospacing="0"/>
        <w:ind w:left="720"/>
        <w:textAlignment w:val="baseline"/>
        <w:rPr>
          <w:rFonts w:ascii="Calibri" w:hAnsi="Calibri" w:cs="Calibri"/>
          <w:b/>
          <w:bCs/>
          <w:sz w:val="26"/>
          <w:szCs w:val="26"/>
        </w:rPr>
      </w:pPr>
    </w:p>
    <w:p w:rsidR="006408B5" w:rsidP="00330FC8" w:rsidRDefault="00F34C29" w14:paraId="66815ED8" w14:textId="78D26D4A">
      <w:pPr>
        <w:pStyle w:val="ListParagraph"/>
        <w:numPr>
          <w:ilvl w:val="1"/>
          <w:numId w:val="2"/>
        </w:numPr>
        <w:outlineLvl w:val="0"/>
        <w:rPr>
          <w:rFonts w:asciiTheme="minorHAnsi" w:hAnsiTheme="minorHAnsi" w:cstheme="minorBidi"/>
          <w:b/>
          <w:sz w:val="28"/>
          <w:szCs w:val="28"/>
        </w:rPr>
      </w:pPr>
      <w:bookmarkStart w:name="_Toc58946774" w:id="37"/>
      <w:bookmarkStart w:name="_Toc58949393" w:id="38"/>
      <w:bookmarkStart w:name="_Toc58950717" w:id="39"/>
      <w:bookmarkStart w:name="_Toc58950877" w:id="40"/>
      <w:bookmarkStart w:name="_Toc60759356" w:id="41"/>
      <w:r w:rsidRPr="50AC622F">
        <w:rPr>
          <w:rFonts w:asciiTheme="minorHAnsi" w:hAnsiTheme="minorHAnsi" w:cstheme="minorBidi"/>
          <w:b/>
          <w:sz w:val="28"/>
          <w:szCs w:val="28"/>
        </w:rPr>
        <w:t>Requisiti non funzional</w:t>
      </w:r>
      <w:bookmarkEnd w:id="37"/>
      <w:bookmarkEnd w:id="38"/>
      <w:bookmarkEnd w:id="39"/>
      <w:bookmarkEnd w:id="40"/>
      <w:r w:rsidRPr="50AC622F" w:rsidR="006408B5">
        <w:rPr>
          <w:rFonts w:asciiTheme="minorHAnsi" w:hAnsiTheme="minorHAnsi" w:cstheme="minorBidi"/>
          <w:b/>
          <w:sz w:val="28"/>
          <w:szCs w:val="28"/>
        </w:rPr>
        <w:t>i</w:t>
      </w:r>
      <w:bookmarkEnd w:id="41"/>
    </w:p>
    <w:p w:rsidRPr="006408B5" w:rsidR="006408B5" w:rsidP="006408B5" w:rsidRDefault="006408B5" w14:paraId="6ABEC277" w14:textId="77777777">
      <w:pPr>
        <w:rPr>
          <w:rStyle w:val="normaltextrun"/>
          <w:rFonts w:asciiTheme="minorHAnsi" w:hAnsiTheme="minorHAnsi" w:cstheme="minorHAnsi"/>
          <w:b/>
          <w:bCs/>
          <w:sz w:val="28"/>
          <w:szCs w:val="28"/>
        </w:rPr>
      </w:pPr>
    </w:p>
    <w:p w:rsidRPr="00377A64" w:rsidR="00EF75C8" w:rsidP="00377A64" w:rsidRDefault="008C020B" w14:paraId="149E0A45" w14:textId="2FAE114A">
      <w:pPr>
        <w:outlineLvl w:val="1"/>
        <w:rPr>
          <w:rFonts w:asciiTheme="minorHAnsi" w:hAnsiTheme="minorHAnsi" w:cstheme="minorHAnsi"/>
          <w:b/>
          <w:bCs/>
          <w:sz w:val="26"/>
          <w:szCs w:val="26"/>
        </w:rPr>
      </w:pPr>
      <w:bookmarkStart w:name="_Toc60759357" w:id="42"/>
      <w:r w:rsidRPr="00377A64">
        <w:rPr>
          <w:rStyle w:val="normaltextrun"/>
          <w:rFonts w:ascii="Calibri" w:hAnsi="Calibri" w:cs="Calibri"/>
          <w:b/>
          <w:bCs/>
          <w:sz w:val="26"/>
          <w:szCs w:val="26"/>
        </w:rPr>
        <w:t>3.2.1</w:t>
      </w:r>
      <w:r w:rsidR="006408B5">
        <w:rPr>
          <w:rStyle w:val="normaltextrun"/>
          <w:rFonts w:ascii="Calibri" w:hAnsi="Calibri" w:cs="Calibri"/>
          <w:b/>
          <w:bCs/>
          <w:sz w:val="26"/>
          <w:szCs w:val="26"/>
        </w:rPr>
        <w:t xml:space="preserve"> Usability</w:t>
      </w:r>
      <w:r w:rsidRPr="00377A64" w:rsidR="00EF75C8">
        <w:rPr>
          <w:rStyle w:val="normaltextrun"/>
          <w:rFonts w:ascii="Calibri" w:hAnsi="Calibri" w:cs="Calibri"/>
          <w:b/>
          <w:bCs/>
          <w:sz w:val="26"/>
          <w:szCs w:val="26"/>
        </w:rPr>
        <w:t>:</w:t>
      </w:r>
      <w:bookmarkEnd w:id="42"/>
      <w:r w:rsidRPr="00377A64" w:rsidR="00EF75C8">
        <w:rPr>
          <w:rStyle w:val="eop"/>
          <w:rFonts w:ascii="Calibri" w:hAnsi="Calibri" w:cs="Calibri"/>
          <w:sz w:val="26"/>
          <w:szCs w:val="26"/>
        </w:rPr>
        <w:t> </w:t>
      </w:r>
    </w:p>
    <w:p w:rsidRPr="008C020B" w:rsidR="00EF75C8" w:rsidP="00330FC8" w:rsidRDefault="00EF75C8" w14:paraId="0DFCBD8E" w14:textId="24770B6D">
      <w:pPr>
        <w:pStyle w:val="paragraph"/>
        <w:numPr>
          <w:ilvl w:val="0"/>
          <w:numId w:val="30"/>
        </w:numPr>
        <w:spacing w:before="0" w:beforeAutospacing="0" w:after="0" w:afterAutospacing="0"/>
        <w:jc w:val="both"/>
        <w:textAlignment w:val="baseline"/>
        <w:rPr>
          <w:rFonts w:ascii="Segoe UI" w:hAnsi="Segoe UI" w:cs="Segoe UI"/>
        </w:rPr>
      </w:pPr>
      <w:r w:rsidRPr="008C020B">
        <w:rPr>
          <w:rStyle w:val="normaltextrun"/>
          <w:rFonts w:ascii="Calibri" w:hAnsi="Calibri" w:cs="Calibri"/>
        </w:rPr>
        <w:t>Nf1: il sito sarà utilizzabile anche da utenti non esperti, pratici solo della navigazione</w:t>
      </w:r>
      <w:r w:rsidRPr="008C020B">
        <w:rPr>
          <w:rStyle w:val="eop"/>
          <w:rFonts w:ascii="Calibri" w:hAnsi="Calibri" w:cs="Calibri"/>
        </w:rPr>
        <w:t> </w:t>
      </w:r>
    </w:p>
    <w:p w:rsidRPr="008C020B" w:rsidR="00EF75C8" w:rsidP="00330FC8" w:rsidRDefault="00EF75C8" w14:paraId="3400A4D0" w14:textId="77777777">
      <w:pPr>
        <w:pStyle w:val="paragraph"/>
        <w:numPr>
          <w:ilvl w:val="0"/>
          <w:numId w:val="30"/>
        </w:numPr>
        <w:spacing w:before="0" w:beforeAutospacing="0" w:after="0" w:afterAutospacing="0"/>
        <w:jc w:val="both"/>
        <w:textAlignment w:val="baseline"/>
        <w:rPr>
          <w:rFonts w:ascii="Segoe UI" w:hAnsi="Segoe UI" w:cs="Segoe UI"/>
        </w:rPr>
      </w:pPr>
      <w:r w:rsidRPr="008C020B">
        <w:rPr>
          <w:rStyle w:val="normaltextrun"/>
          <w:rFonts w:ascii="Calibri" w:hAnsi="Calibri" w:cs="Calibri"/>
        </w:rPr>
        <w:t>Nf2: il sito seguirà un layout minimal arricchito dalle immagini dei prodotti</w:t>
      </w:r>
      <w:r w:rsidRPr="008C020B">
        <w:rPr>
          <w:rStyle w:val="eop"/>
          <w:rFonts w:ascii="Calibri" w:hAnsi="Calibri" w:cs="Calibri"/>
        </w:rPr>
        <w:t> </w:t>
      </w:r>
    </w:p>
    <w:p w:rsidRPr="00335474" w:rsidR="00335474" w:rsidP="00330FC8" w:rsidRDefault="00EF75C8" w14:paraId="17BF8A32" w14:textId="77777777">
      <w:pPr>
        <w:pStyle w:val="paragraph"/>
        <w:numPr>
          <w:ilvl w:val="0"/>
          <w:numId w:val="30"/>
        </w:numPr>
        <w:spacing w:before="0" w:beforeAutospacing="0" w:after="0" w:afterAutospacing="0"/>
        <w:jc w:val="both"/>
        <w:textAlignment w:val="baseline"/>
        <w:rPr>
          <w:rStyle w:val="eop"/>
          <w:rFonts w:ascii="Calibri" w:hAnsi="Calibri" w:cs="Calibri"/>
        </w:rPr>
      </w:pPr>
      <w:r w:rsidRPr="008C020B">
        <w:rPr>
          <w:rStyle w:val="normaltextrun"/>
          <w:rFonts w:ascii="Calibri" w:hAnsi="Calibri" w:cs="Calibri"/>
        </w:rPr>
        <w:t>Nf3: la documentazione del sito sarà limitata all’informativa sulla privacy</w:t>
      </w:r>
      <w:r w:rsidRPr="008C020B">
        <w:rPr>
          <w:rStyle w:val="eop"/>
          <w:rFonts w:ascii="Calibri" w:hAnsi="Calibri" w:cs="Calibri"/>
        </w:rPr>
        <w:t> </w:t>
      </w:r>
    </w:p>
    <w:p w:rsidR="00506EFD" w:rsidP="00FE0B25" w:rsidRDefault="00506EFD" w14:paraId="01D996B2" w14:textId="77777777">
      <w:pPr>
        <w:pStyle w:val="paragraph"/>
        <w:spacing w:before="0" w:beforeAutospacing="0" w:after="0" w:afterAutospacing="0"/>
        <w:jc w:val="both"/>
        <w:textAlignment w:val="baseline"/>
        <w:rPr>
          <w:rStyle w:val="eop"/>
          <w:rFonts w:ascii="Calibri" w:hAnsi="Calibri" w:cs="Calibri"/>
        </w:rPr>
      </w:pPr>
    </w:p>
    <w:p w:rsidRPr="008C020B" w:rsidR="00506EFD" w:rsidP="00FE0B25" w:rsidRDefault="00506EFD" w14:paraId="540967AC" w14:textId="77777777">
      <w:pPr>
        <w:pStyle w:val="paragraph"/>
        <w:spacing w:before="0" w:beforeAutospacing="0" w:after="0" w:afterAutospacing="0"/>
        <w:jc w:val="both"/>
        <w:textAlignment w:val="baseline"/>
        <w:rPr>
          <w:rFonts w:ascii="Segoe UI" w:hAnsi="Segoe UI" w:cs="Segoe UI"/>
        </w:rPr>
      </w:pPr>
    </w:p>
    <w:p w:rsidRPr="00330FC8" w:rsidR="00506EFD" w:rsidP="006408B5" w:rsidRDefault="008C020B" w14:paraId="032142FF" w14:textId="52EA16A3">
      <w:pPr>
        <w:pStyle w:val="paragraph"/>
        <w:spacing w:before="0" w:beforeAutospacing="0" w:after="0" w:afterAutospacing="0"/>
        <w:jc w:val="both"/>
        <w:textAlignment w:val="baseline"/>
        <w:outlineLvl w:val="1"/>
        <w:rPr>
          <w:rFonts w:ascii="Calibri" w:hAnsi="Calibri" w:cs="Calibri"/>
          <w:sz w:val="26"/>
          <w:szCs w:val="26"/>
        </w:rPr>
      </w:pPr>
      <w:bookmarkStart w:name="_Toc60759358" w:id="43"/>
      <w:r w:rsidRPr="00330FC8">
        <w:rPr>
          <w:rStyle w:val="normaltextrun"/>
          <w:rFonts w:ascii="Calibri" w:hAnsi="Calibri" w:cs="Calibri"/>
          <w:b/>
          <w:bCs/>
          <w:sz w:val="26"/>
          <w:szCs w:val="26"/>
        </w:rPr>
        <w:t>3.2.2</w:t>
      </w:r>
      <w:r w:rsidRPr="00330FC8" w:rsidR="006408B5">
        <w:rPr>
          <w:rStyle w:val="normaltextrun"/>
          <w:rFonts w:ascii="Calibri" w:hAnsi="Calibri" w:cs="Calibri"/>
          <w:b/>
          <w:bCs/>
          <w:sz w:val="26"/>
          <w:szCs w:val="26"/>
        </w:rPr>
        <w:t xml:space="preserve"> Reliability</w:t>
      </w:r>
      <w:r w:rsidRPr="00330FC8" w:rsidR="00EF75C8">
        <w:rPr>
          <w:rStyle w:val="normaltextrun"/>
          <w:rFonts w:ascii="Calibri" w:hAnsi="Calibri" w:cs="Calibri"/>
          <w:b/>
          <w:bCs/>
          <w:sz w:val="26"/>
          <w:szCs w:val="26"/>
        </w:rPr>
        <w:t>:</w:t>
      </w:r>
      <w:bookmarkEnd w:id="43"/>
      <w:r w:rsidRPr="00330FC8" w:rsidR="00EF75C8">
        <w:rPr>
          <w:rStyle w:val="eop"/>
          <w:rFonts w:ascii="Calibri" w:hAnsi="Calibri" w:cs="Calibri"/>
          <w:sz w:val="26"/>
          <w:szCs w:val="26"/>
        </w:rPr>
        <w:t> </w:t>
      </w:r>
    </w:p>
    <w:p w:rsidRPr="008C020B" w:rsidR="00EF75C8" w:rsidP="00330FC8" w:rsidRDefault="00EF75C8" w14:paraId="748811F0" w14:textId="7935987C">
      <w:pPr>
        <w:pStyle w:val="paragraph"/>
        <w:numPr>
          <w:ilvl w:val="0"/>
          <w:numId w:val="31"/>
        </w:numPr>
        <w:spacing w:before="0" w:beforeAutospacing="0" w:after="0" w:afterAutospacing="0"/>
        <w:jc w:val="both"/>
        <w:textAlignment w:val="baseline"/>
        <w:rPr>
          <w:rFonts w:ascii="Segoe UI" w:hAnsi="Segoe UI" w:cs="Segoe UI"/>
        </w:rPr>
      </w:pPr>
      <w:r w:rsidRPr="008C020B">
        <w:rPr>
          <w:rStyle w:val="normaltextrun"/>
          <w:rFonts w:ascii="Calibri" w:hAnsi="Calibri" w:cs="Calibri"/>
        </w:rPr>
        <w:t>Nf4: il sito adotterà protocolli per la sicurezza dell’utente, appoggiandosi a paypal per transazioni sicure e criptando i dati personali di ogni utente</w:t>
      </w:r>
      <w:r w:rsidRPr="008C020B">
        <w:rPr>
          <w:rStyle w:val="eop"/>
          <w:rFonts w:ascii="Calibri" w:hAnsi="Calibri" w:cs="Calibri"/>
        </w:rPr>
        <w:t> </w:t>
      </w:r>
    </w:p>
    <w:p w:rsidRPr="008C020B" w:rsidR="00EF75C8" w:rsidP="00330FC8" w:rsidRDefault="00EF75C8" w14:paraId="23251974" w14:textId="77777777">
      <w:pPr>
        <w:pStyle w:val="paragraph"/>
        <w:numPr>
          <w:ilvl w:val="0"/>
          <w:numId w:val="31"/>
        </w:numPr>
        <w:spacing w:before="0" w:beforeAutospacing="0" w:after="0" w:afterAutospacing="0"/>
        <w:jc w:val="both"/>
        <w:textAlignment w:val="baseline"/>
        <w:rPr>
          <w:rFonts w:ascii="Segoe UI" w:hAnsi="Segoe UI" w:cs="Segoe UI"/>
        </w:rPr>
      </w:pPr>
      <w:r w:rsidRPr="008C020B">
        <w:rPr>
          <w:rStyle w:val="normaltextrun"/>
          <w:rFonts w:ascii="Calibri" w:hAnsi="Calibri" w:cs="Calibri"/>
        </w:rPr>
        <w:t>Nf5: il sito sarà in grado di gestire anche traffico di dati elevato,</w:t>
      </w:r>
      <w:r w:rsidRPr="008C020B">
        <w:rPr>
          <w:rStyle w:val="eop"/>
          <w:rFonts w:ascii="Calibri" w:hAnsi="Calibri" w:cs="Calibri"/>
        </w:rPr>
        <w:t> </w:t>
      </w:r>
    </w:p>
    <w:p w:rsidRPr="008C020B" w:rsidR="00EF75C8" w:rsidP="00330FC8" w:rsidRDefault="00EF75C8" w14:paraId="614E34F4" w14:textId="473454B7">
      <w:pPr>
        <w:pStyle w:val="paragraph"/>
        <w:numPr>
          <w:ilvl w:val="0"/>
          <w:numId w:val="31"/>
        </w:numPr>
        <w:spacing w:before="0" w:beforeAutospacing="0" w:after="0" w:afterAutospacing="0"/>
        <w:jc w:val="both"/>
        <w:textAlignment w:val="baseline"/>
        <w:rPr>
          <w:rFonts w:ascii="Segoe UI" w:hAnsi="Segoe UI" w:cs="Segoe UI"/>
        </w:rPr>
      </w:pPr>
      <w:r w:rsidRPr="008C020B">
        <w:rPr>
          <w:rStyle w:val="normaltextrun"/>
          <w:rFonts w:ascii="Calibri" w:hAnsi="Calibri" w:cs="Calibri"/>
        </w:rPr>
        <w:t>Nf6: il sito garantisce una velocità di caricamento non maggiore di 5s per   pagina </w:t>
      </w:r>
      <w:r w:rsidRPr="008C020B">
        <w:rPr>
          <w:rStyle w:val="eop"/>
          <w:rFonts w:ascii="Calibri" w:hAnsi="Calibri" w:cs="Calibri"/>
        </w:rPr>
        <w:t> </w:t>
      </w:r>
    </w:p>
    <w:p w:rsidRPr="008C020B" w:rsidR="00EF75C8" w:rsidP="00330FC8" w:rsidRDefault="00EF75C8" w14:paraId="10526F3A" w14:textId="77777777">
      <w:pPr>
        <w:pStyle w:val="paragraph"/>
        <w:numPr>
          <w:ilvl w:val="0"/>
          <w:numId w:val="31"/>
        </w:numPr>
        <w:spacing w:before="0" w:beforeAutospacing="0" w:after="0" w:afterAutospacing="0"/>
        <w:jc w:val="both"/>
        <w:textAlignment w:val="baseline"/>
        <w:rPr>
          <w:rFonts w:ascii="Segoe UI" w:hAnsi="Segoe UI" w:cs="Segoe UI"/>
        </w:rPr>
      </w:pPr>
      <w:r w:rsidRPr="008C020B">
        <w:rPr>
          <w:rStyle w:val="normaltextrun"/>
          <w:rFonts w:ascii="Calibri" w:hAnsi="Calibri" w:cs="Calibri"/>
        </w:rPr>
        <w:t>Nf7: il sito sarà stabile grazie all’utilizzo di server dedicati.</w:t>
      </w:r>
      <w:r w:rsidRPr="008C020B">
        <w:rPr>
          <w:rStyle w:val="eop"/>
          <w:rFonts w:ascii="Calibri" w:hAnsi="Calibri" w:cs="Calibri"/>
        </w:rPr>
        <w:t> </w:t>
      </w:r>
    </w:p>
    <w:p w:rsidR="00506EFD" w:rsidP="00DC1EF1" w:rsidRDefault="00506EFD" w14:paraId="5BA2D468" w14:textId="77777777">
      <w:pPr>
        <w:pStyle w:val="paragraph"/>
        <w:spacing w:before="0" w:beforeAutospacing="0" w:after="0" w:afterAutospacing="0"/>
        <w:jc w:val="both"/>
        <w:textAlignment w:val="baseline"/>
        <w:rPr>
          <w:rStyle w:val="normaltextrun"/>
          <w:rFonts w:ascii="Calibri" w:hAnsi="Calibri" w:cs="Calibri"/>
          <w:b/>
          <w:bCs/>
        </w:rPr>
      </w:pPr>
    </w:p>
    <w:p w:rsidRPr="00330FC8" w:rsidR="00506EFD" w:rsidP="006408B5" w:rsidRDefault="008C020B" w14:paraId="79C13BA6" w14:textId="74605EB6">
      <w:pPr>
        <w:pStyle w:val="paragraph"/>
        <w:spacing w:before="0" w:beforeAutospacing="0" w:after="0" w:afterAutospacing="0"/>
        <w:jc w:val="both"/>
        <w:textAlignment w:val="baseline"/>
        <w:outlineLvl w:val="1"/>
        <w:rPr>
          <w:rStyle w:val="normaltextrun"/>
          <w:rFonts w:ascii="Calibri" w:hAnsi="Calibri" w:cs="Calibri"/>
          <w:b/>
          <w:bCs/>
          <w:sz w:val="26"/>
          <w:szCs w:val="26"/>
        </w:rPr>
      </w:pPr>
      <w:bookmarkStart w:name="_Toc60759359" w:id="44"/>
      <w:r w:rsidRPr="00330FC8">
        <w:rPr>
          <w:rStyle w:val="normaltextrun"/>
          <w:rFonts w:ascii="Calibri" w:hAnsi="Calibri" w:cs="Calibri"/>
          <w:b/>
          <w:bCs/>
          <w:sz w:val="26"/>
          <w:szCs w:val="26"/>
        </w:rPr>
        <w:t>3.2.3</w:t>
      </w:r>
      <w:r w:rsidRPr="00330FC8" w:rsidR="006408B5">
        <w:rPr>
          <w:rStyle w:val="normaltextrun"/>
          <w:rFonts w:ascii="Calibri" w:hAnsi="Calibri" w:cs="Calibri"/>
          <w:b/>
          <w:bCs/>
          <w:sz w:val="26"/>
          <w:szCs w:val="26"/>
        </w:rPr>
        <w:t xml:space="preserve"> </w:t>
      </w:r>
      <w:r w:rsidRPr="00330FC8" w:rsidR="00EF75C8">
        <w:rPr>
          <w:rStyle w:val="normaltextrun"/>
          <w:rFonts w:ascii="Calibri" w:hAnsi="Calibri" w:cs="Calibri"/>
          <w:b/>
          <w:bCs/>
          <w:sz w:val="26"/>
          <w:szCs w:val="26"/>
        </w:rPr>
        <w:t>P</w:t>
      </w:r>
      <w:r w:rsidRPr="00330FC8" w:rsidR="006408B5">
        <w:rPr>
          <w:rStyle w:val="normaltextrun"/>
          <w:rFonts w:ascii="Calibri" w:hAnsi="Calibri" w:cs="Calibri"/>
          <w:b/>
          <w:bCs/>
          <w:sz w:val="26"/>
          <w:szCs w:val="26"/>
        </w:rPr>
        <w:t>erformance</w:t>
      </w:r>
      <w:r w:rsidRPr="00330FC8" w:rsidR="00EF75C8">
        <w:rPr>
          <w:rStyle w:val="normaltextrun"/>
          <w:rFonts w:ascii="Calibri" w:hAnsi="Calibri" w:cs="Calibri"/>
          <w:b/>
          <w:bCs/>
          <w:sz w:val="26"/>
          <w:szCs w:val="26"/>
        </w:rPr>
        <w:t>:</w:t>
      </w:r>
      <w:bookmarkEnd w:id="44"/>
    </w:p>
    <w:p w:rsidRPr="008C020B" w:rsidR="00EF75C8" w:rsidP="00DC1EF1" w:rsidRDefault="00EF75C8" w14:paraId="4581BDD7" w14:textId="07DB0E53">
      <w:pPr>
        <w:pStyle w:val="paragraph"/>
        <w:spacing w:before="0" w:beforeAutospacing="0" w:after="0" w:afterAutospacing="0"/>
        <w:jc w:val="both"/>
        <w:textAlignment w:val="baseline"/>
        <w:rPr>
          <w:rFonts w:ascii="Segoe UI" w:hAnsi="Segoe UI" w:cs="Segoe UI"/>
        </w:rPr>
      </w:pPr>
      <w:r w:rsidRPr="008C020B">
        <w:rPr>
          <w:rStyle w:val="eop"/>
          <w:rFonts w:ascii="Calibri" w:hAnsi="Calibri" w:cs="Calibri"/>
        </w:rPr>
        <w:t> </w:t>
      </w:r>
    </w:p>
    <w:p w:rsidRPr="008C020B" w:rsidR="00EF75C8" w:rsidP="00330FC8" w:rsidRDefault="00EF75C8" w14:paraId="1D5CBCAC" w14:textId="77777777">
      <w:pPr>
        <w:pStyle w:val="paragraph"/>
        <w:numPr>
          <w:ilvl w:val="0"/>
          <w:numId w:val="32"/>
        </w:numPr>
        <w:spacing w:before="0" w:beforeAutospacing="0" w:after="0" w:afterAutospacing="0"/>
        <w:jc w:val="both"/>
        <w:textAlignment w:val="baseline"/>
        <w:rPr>
          <w:rFonts w:ascii="Segoe UI" w:hAnsi="Segoe UI" w:cs="Segoe UI"/>
        </w:rPr>
      </w:pPr>
      <w:r w:rsidRPr="008C020B">
        <w:rPr>
          <w:rStyle w:val="normaltextrun"/>
          <w:rFonts w:ascii="Calibri" w:hAnsi="Calibri" w:cs="Calibri"/>
        </w:rPr>
        <w:t>Nf8: il sito sarà responsive, utilizzabile da qualsiasi device </w:t>
      </w:r>
      <w:r w:rsidRPr="008C020B">
        <w:rPr>
          <w:rStyle w:val="eop"/>
          <w:rFonts w:ascii="Calibri" w:hAnsi="Calibri" w:cs="Calibri"/>
        </w:rPr>
        <w:t> </w:t>
      </w:r>
    </w:p>
    <w:p w:rsidRPr="008C020B" w:rsidR="00EF75C8" w:rsidP="00330FC8" w:rsidRDefault="00EF75C8" w14:paraId="09BEC49D" w14:textId="77777777">
      <w:pPr>
        <w:pStyle w:val="paragraph"/>
        <w:numPr>
          <w:ilvl w:val="0"/>
          <w:numId w:val="32"/>
        </w:numPr>
        <w:spacing w:before="0" w:beforeAutospacing="0" w:after="0" w:afterAutospacing="0"/>
        <w:jc w:val="both"/>
        <w:textAlignment w:val="baseline"/>
        <w:rPr>
          <w:rFonts w:ascii="Segoe UI" w:hAnsi="Segoe UI" w:cs="Segoe UI"/>
        </w:rPr>
      </w:pPr>
      <w:r w:rsidRPr="008C020B">
        <w:rPr>
          <w:rStyle w:val="normaltextrun"/>
          <w:rFonts w:ascii="Calibri" w:hAnsi="Calibri" w:cs="Calibri"/>
        </w:rPr>
        <w:t>Nf9: La transazione di pagamento deve avvenire entro 180 secondi</w:t>
      </w:r>
      <w:r w:rsidRPr="008C020B">
        <w:rPr>
          <w:rStyle w:val="eop"/>
          <w:rFonts w:ascii="Calibri" w:hAnsi="Calibri" w:cs="Calibri"/>
        </w:rPr>
        <w:t> </w:t>
      </w:r>
    </w:p>
    <w:p w:rsidRPr="008C020B" w:rsidR="00EF75C8" w:rsidP="00330FC8" w:rsidRDefault="00EF75C8" w14:paraId="7689825D" w14:textId="12FF66EC">
      <w:pPr>
        <w:pStyle w:val="paragraph"/>
        <w:keepLines/>
        <w:numPr>
          <w:ilvl w:val="0"/>
          <w:numId w:val="32"/>
        </w:numPr>
        <w:spacing w:before="0" w:beforeAutospacing="0" w:after="0" w:afterAutospacing="0"/>
        <w:jc w:val="both"/>
        <w:textAlignment w:val="baseline"/>
        <w:rPr>
          <w:rFonts w:ascii="Segoe UI" w:hAnsi="Segoe UI" w:cs="Segoe UI"/>
        </w:rPr>
      </w:pPr>
      <w:r w:rsidRPr="008C020B">
        <w:rPr>
          <w:rStyle w:val="normaltextrun"/>
          <w:rFonts w:ascii="Calibri" w:hAnsi="Calibri" w:cs="Calibri"/>
        </w:rPr>
        <w:t>Nf10: il sito sarà in grado di mantenere almeno100 utenti conessi contemporaneamente</w:t>
      </w:r>
      <w:r w:rsidRPr="008C020B">
        <w:rPr>
          <w:rStyle w:val="eop"/>
          <w:rFonts w:ascii="Calibri" w:hAnsi="Calibri" w:cs="Calibri"/>
        </w:rPr>
        <w:t> </w:t>
      </w:r>
    </w:p>
    <w:p w:rsidRPr="008C020B" w:rsidR="00EF75C8" w:rsidP="00330FC8" w:rsidRDefault="00EF75C8" w14:paraId="145B26FE" w14:textId="77777777">
      <w:pPr>
        <w:pStyle w:val="paragraph"/>
        <w:numPr>
          <w:ilvl w:val="0"/>
          <w:numId w:val="32"/>
        </w:numPr>
        <w:spacing w:before="0" w:beforeAutospacing="0" w:after="0" w:afterAutospacing="0"/>
        <w:jc w:val="both"/>
        <w:textAlignment w:val="baseline"/>
        <w:rPr>
          <w:rFonts w:ascii="Segoe UI" w:hAnsi="Segoe UI" w:cs="Segoe UI"/>
        </w:rPr>
      </w:pPr>
      <w:r w:rsidRPr="008C020B">
        <w:rPr>
          <w:rStyle w:val="normaltextrun"/>
          <w:rFonts w:ascii="Calibri" w:hAnsi="Calibri" w:cs="Calibri"/>
        </w:rPr>
        <w:t>Nf11: il sito permette l’utilizzo concorrente dello stesso account su più device</w:t>
      </w:r>
      <w:r w:rsidRPr="008C020B">
        <w:rPr>
          <w:rStyle w:val="eop"/>
          <w:rFonts w:ascii="Calibri" w:hAnsi="Calibri" w:cs="Calibri"/>
        </w:rPr>
        <w:t> </w:t>
      </w:r>
    </w:p>
    <w:p w:rsidRPr="002879AF" w:rsidR="00335474" w:rsidP="00330FC8" w:rsidRDefault="00EF75C8" w14:paraId="07F3A5D5" w14:textId="79EB3C27">
      <w:pPr>
        <w:pStyle w:val="paragraph"/>
        <w:numPr>
          <w:ilvl w:val="0"/>
          <w:numId w:val="32"/>
        </w:numPr>
        <w:spacing w:before="0" w:beforeAutospacing="0" w:after="0" w:afterAutospacing="0"/>
        <w:jc w:val="both"/>
        <w:textAlignment w:val="baseline"/>
        <w:rPr>
          <w:rStyle w:val="eop"/>
          <w:rFonts w:ascii="Segoe UI" w:hAnsi="Segoe UI" w:cs="Segoe UI"/>
        </w:rPr>
      </w:pPr>
      <w:r w:rsidRPr="008C020B">
        <w:rPr>
          <w:rStyle w:val="normaltextrun"/>
          <w:rFonts w:ascii="Calibri" w:hAnsi="Calibri" w:cs="Calibri"/>
        </w:rPr>
        <w:t>Nf12: il sito interrompe il caricamento della pagina in caso non riceve risposta da parte del server, nel caso in cui superi 1 minuto</w:t>
      </w:r>
      <w:r w:rsidRPr="008C020B">
        <w:rPr>
          <w:rStyle w:val="eop"/>
          <w:rFonts w:ascii="Calibri" w:hAnsi="Calibri" w:cs="Calibri"/>
        </w:rPr>
        <w:t> </w:t>
      </w:r>
    </w:p>
    <w:p w:rsidRPr="008C020B" w:rsidR="00506EFD" w:rsidP="00FE0B25" w:rsidRDefault="00506EFD" w14:paraId="4CFA9482" w14:textId="77777777">
      <w:pPr>
        <w:pStyle w:val="paragraph"/>
        <w:spacing w:before="0" w:beforeAutospacing="0" w:after="0" w:afterAutospacing="0"/>
        <w:ind w:left="60" w:firstLine="660"/>
        <w:jc w:val="both"/>
        <w:textAlignment w:val="baseline"/>
        <w:rPr>
          <w:rFonts w:ascii="Segoe UI" w:hAnsi="Segoe UI" w:cs="Segoe UI"/>
        </w:rPr>
      </w:pPr>
    </w:p>
    <w:p w:rsidRPr="00330FC8" w:rsidR="00EF75C8" w:rsidP="006408B5" w:rsidRDefault="008C020B" w14:paraId="292DA1C4" w14:textId="6BA7D59C">
      <w:pPr>
        <w:pStyle w:val="paragraph"/>
        <w:spacing w:before="0" w:beforeAutospacing="0" w:after="0" w:afterAutospacing="0"/>
        <w:jc w:val="both"/>
        <w:textAlignment w:val="baseline"/>
        <w:outlineLvl w:val="1"/>
        <w:rPr>
          <w:rFonts w:ascii="Calibri" w:hAnsi="Calibri" w:cs="Calibri"/>
          <w:b/>
          <w:bCs/>
          <w:sz w:val="26"/>
          <w:szCs w:val="26"/>
        </w:rPr>
      </w:pPr>
      <w:bookmarkStart w:name="_Toc60759360" w:id="45"/>
      <w:r w:rsidRPr="00330FC8">
        <w:rPr>
          <w:rStyle w:val="normaltextrun"/>
          <w:rFonts w:ascii="Calibri" w:hAnsi="Calibri" w:cs="Calibri"/>
          <w:b/>
          <w:bCs/>
          <w:sz w:val="26"/>
          <w:szCs w:val="26"/>
        </w:rPr>
        <w:t>3.2.4</w:t>
      </w:r>
      <w:r w:rsidRPr="00330FC8" w:rsidR="00A9268E">
        <w:rPr>
          <w:rStyle w:val="normaltextrun"/>
          <w:rFonts w:ascii="Calibri" w:hAnsi="Calibri" w:cs="Calibri"/>
          <w:b/>
          <w:bCs/>
          <w:sz w:val="26"/>
          <w:szCs w:val="26"/>
        </w:rPr>
        <w:t xml:space="preserve"> </w:t>
      </w:r>
      <w:r w:rsidRPr="00330FC8" w:rsidR="006408B5">
        <w:rPr>
          <w:rStyle w:val="normaltextrun"/>
          <w:rFonts w:ascii="Calibri" w:hAnsi="Calibri" w:cs="Calibri"/>
          <w:b/>
          <w:bCs/>
          <w:sz w:val="26"/>
          <w:szCs w:val="26"/>
        </w:rPr>
        <w:t>Supportability</w:t>
      </w:r>
      <w:r w:rsidRPr="00330FC8" w:rsidR="00EF75C8">
        <w:rPr>
          <w:rStyle w:val="normaltextrun"/>
          <w:rFonts w:ascii="Calibri" w:hAnsi="Calibri" w:cs="Calibri"/>
          <w:b/>
          <w:bCs/>
          <w:sz w:val="26"/>
          <w:szCs w:val="26"/>
        </w:rPr>
        <w:t>:</w:t>
      </w:r>
      <w:bookmarkEnd w:id="45"/>
      <w:r w:rsidRPr="00330FC8" w:rsidR="00EF75C8">
        <w:rPr>
          <w:rStyle w:val="eop"/>
          <w:rFonts w:ascii="Calibri" w:hAnsi="Calibri" w:cs="Calibri"/>
          <w:sz w:val="26"/>
          <w:szCs w:val="26"/>
        </w:rPr>
        <w:t> </w:t>
      </w:r>
    </w:p>
    <w:p w:rsidRPr="008C020B" w:rsidR="00EF75C8" w:rsidP="00330FC8" w:rsidRDefault="00EF75C8" w14:paraId="56A39752" w14:textId="77777777">
      <w:pPr>
        <w:pStyle w:val="paragraph"/>
        <w:numPr>
          <w:ilvl w:val="0"/>
          <w:numId w:val="33"/>
        </w:numPr>
        <w:spacing w:before="0" w:beforeAutospacing="0" w:after="0" w:afterAutospacing="0"/>
        <w:jc w:val="both"/>
        <w:textAlignment w:val="baseline"/>
        <w:rPr>
          <w:rFonts w:ascii="Segoe UI" w:hAnsi="Segoe UI" w:cs="Segoe UI"/>
        </w:rPr>
      </w:pPr>
      <w:r w:rsidRPr="008C020B">
        <w:rPr>
          <w:rStyle w:val="normaltextrun"/>
          <w:rFonts w:ascii="Calibri" w:hAnsi="Calibri" w:cs="Calibri"/>
        </w:rPr>
        <w:t>Nf13: il sistema viene manutenuto da terze parti</w:t>
      </w:r>
      <w:r w:rsidRPr="008C020B">
        <w:rPr>
          <w:rStyle w:val="eop"/>
          <w:rFonts w:ascii="Calibri" w:hAnsi="Calibri" w:cs="Calibri"/>
        </w:rPr>
        <w:t> </w:t>
      </w:r>
    </w:p>
    <w:p w:rsidRPr="008C020B" w:rsidR="00EF75C8" w:rsidP="00330FC8" w:rsidRDefault="00EF75C8" w14:paraId="5CF10AB1" w14:textId="77777777">
      <w:pPr>
        <w:pStyle w:val="paragraph"/>
        <w:numPr>
          <w:ilvl w:val="0"/>
          <w:numId w:val="33"/>
        </w:numPr>
        <w:spacing w:before="0" w:beforeAutospacing="0" w:after="0" w:afterAutospacing="0"/>
        <w:jc w:val="both"/>
        <w:textAlignment w:val="baseline"/>
        <w:rPr>
          <w:rFonts w:ascii="Segoe UI" w:hAnsi="Segoe UI" w:cs="Segoe UI"/>
        </w:rPr>
      </w:pPr>
      <w:r w:rsidRPr="008C020B">
        <w:rPr>
          <w:rStyle w:val="normaltextrun"/>
          <w:rFonts w:ascii="Calibri" w:hAnsi="Calibri" w:cs="Calibri"/>
        </w:rPr>
        <w:t>Nf14: il sistema non prevede il porting dei dati verso terze parti</w:t>
      </w:r>
      <w:r w:rsidRPr="008C020B">
        <w:rPr>
          <w:rStyle w:val="eop"/>
          <w:rFonts w:ascii="Calibri" w:hAnsi="Calibri" w:cs="Calibri"/>
        </w:rPr>
        <w:t> </w:t>
      </w:r>
    </w:p>
    <w:p w:rsidR="006408B5" w:rsidP="00E6783C" w:rsidRDefault="006408B5" w14:paraId="3359DD61" w14:textId="77777777">
      <w:pPr>
        <w:pStyle w:val="paragraph"/>
        <w:spacing w:before="0" w:beforeAutospacing="0" w:after="0" w:afterAutospacing="0"/>
        <w:jc w:val="both"/>
        <w:textAlignment w:val="baseline"/>
        <w:rPr>
          <w:rStyle w:val="normaltextrun"/>
          <w:rFonts w:ascii="Calibri" w:hAnsi="Calibri" w:cs="Calibri"/>
          <w:b/>
        </w:rPr>
      </w:pPr>
    </w:p>
    <w:p w:rsidRPr="00330FC8" w:rsidR="00EF75C8" w:rsidP="00B869E2" w:rsidRDefault="006408B5" w14:paraId="26340357" w14:textId="5F8B2DDC">
      <w:pPr>
        <w:pStyle w:val="paragraph"/>
        <w:spacing w:before="0" w:beforeAutospacing="0" w:after="0" w:afterAutospacing="0"/>
        <w:jc w:val="both"/>
        <w:textAlignment w:val="baseline"/>
        <w:outlineLvl w:val="1"/>
        <w:rPr>
          <w:rFonts w:ascii="Calibri" w:hAnsi="Calibri" w:cs="Calibri"/>
          <w:sz w:val="26"/>
          <w:szCs w:val="26"/>
        </w:rPr>
      </w:pPr>
      <w:bookmarkStart w:name="_Toc60759361" w:id="46"/>
      <w:r w:rsidRPr="00330FC8">
        <w:rPr>
          <w:rStyle w:val="normaltextrun"/>
          <w:rFonts w:ascii="Calibri" w:hAnsi="Calibri" w:cs="Calibri"/>
          <w:b/>
          <w:sz w:val="26"/>
          <w:szCs w:val="26"/>
        </w:rPr>
        <w:t xml:space="preserve">3.2.5. </w:t>
      </w:r>
      <w:r w:rsidRPr="00330FC8" w:rsidR="00EF75C8">
        <w:rPr>
          <w:rStyle w:val="normaltextrun"/>
          <w:rFonts w:ascii="Calibri" w:hAnsi="Calibri" w:cs="Calibri"/>
          <w:b/>
          <w:sz w:val="26"/>
          <w:szCs w:val="26"/>
        </w:rPr>
        <w:t>I</w:t>
      </w:r>
      <w:r w:rsidRPr="00330FC8">
        <w:rPr>
          <w:rStyle w:val="normaltextrun"/>
          <w:rFonts w:ascii="Calibri" w:hAnsi="Calibri" w:cs="Calibri"/>
          <w:b/>
          <w:sz w:val="26"/>
          <w:szCs w:val="26"/>
        </w:rPr>
        <w:t>mplementation</w:t>
      </w:r>
      <w:r w:rsidRPr="00330FC8" w:rsidR="00EF75C8">
        <w:rPr>
          <w:rStyle w:val="normaltextrun"/>
          <w:rFonts w:ascii="Calibri" w:hAnsi="Calibri" w:cs="Calibri"/>
          <w:b/>
          <w:sz w:val="26"/>
          <w:szCs w:val="26"/>
        </w:rPr>
        <w:t>:</w:t>
      </w:r>
      <w:bookmarkEnd w:id="46"/>
      <w:r w:rsidRPr="00330FC8" w:rsidR="00EF75C8">
        <w:rPr>
          <w:rStyle w:val="normaltextrun"/>
          <w:rFonts w:ascii="Calibri" w:hAnsi="Calibri" w:cs="Calibri"/>
          <w:sz w:val="26"/>
          <w:szCs w:val="26"/>
        </w:rPr>
        <w:t> </w:t>
      </w:r>
      <w:r w:rsidRPr="00330FC8" w:rsidR="00EF75C8">
        <w:rPr>
          <w:rStyle w:val="eop"/>
          <w:rFonts w:ascii="Calibri" w:hAnsi="Calibri" w:cs="Calibri"/>
          <w:sz w:val="26"/>
          <w:szCs w:val="26"/>
        </w:rPr>
        <w:t> </w:t>
      </w:r>
    </w:p>
    <w:p w:rsidRPr="00AF1079" w:rsidR="00AF1079" w:rsidP="00330FC8" w:rsidRDefault="00EF75C8" w14:paraId="3470EEAF" w14:textId="00869BD9">
      <w:pPr>
        <w:pStyle w:val="paragraph"/>
        <w:numPr>
          <w:ilvl w:val="0"/>
          <w:numId w:val="34"/>
        </w:numPr>
        <w:spacing w:before="0" w:beforeAutospacing="0" w:after="0" w:afterAutospacing="0"/>
        <w:jc w:val="both"/>
        <w:textAlignment w:val="baseline"/>
        <w:rPr>
          <w:rStyle w:val="eop"/>
          <w:rFonts w:ascii="Calibri" w:hAnsi="Calibri" w:cs="Calibri"/>
        </w:rPr>
      </w:pPr>
      <w:r w:rsidRPr="008C020B">
        <w:rPr>
          <w:rStyle w:val="normaltextrun"/>
          <w:rFonts w:ascii="Calibri" w:hAnsi="Calibri" w:cs="Calibri"/>
        </w:rPr>
        <w:t>Nf15: Il team di testing richiede un weak equivalence class testing per</w:t>
      </w:r>
      <w:r w:rsidR="00E3512D">
        <w:rPr>
          <w:rStyle w:val="normaltextrun"/>
          <w:rFonts w:ascii="Calibri" w:hAnsi="Calibri" w:cs="Calibri"/>
        </w:rPr>
        <w:t xml:space="preserve"> </w:t>
      </w:r>
      <w:r w:rsidRPr="008C020B">
        <w:rPr>
          <w:rStyle w:val="normaltextrun"/>
          <w:rFonts w:ascii="Calibri" w:hAnsi="Calibri" w:cs="Calibri"/>
        </w:rPr>
        <w:t>ogni analisi dei casi limite</w:t>
      </w:r>
      <w:r w:rsidRPr="008C020B">
        <w:rPr>
          <w:rStyle w:val="eop"/>
          <w:rFonts w:ascii="Calibri" w:hAnsi="Calibri" w:cs="Calibri"/>
        </w:rPr>
        <w:t> </w:t>
      </w:r>
    </w:p>
    <w:p w:rsidRPr="008C020B" w:rsidR="009409E4" w:rsidP="00E6783C" w:rsidRDefault="009409E4" w14:paraId="17163B51" w14:textId="77777777">
      <w:pPr>
        <w:pStyle w:val="paragraph"/>
        <w:spacing w:before="0" w:beforeAutospacing="0" w:after="0" w:afterAutospacing="0"/>
        <w:jc w:val="both"/>
        <w:textAlignment w:val="baseline"/>
        <w:rPr>
          <w:rFonts w:ascii="Segoe UI" w:hAnsi="Segoe UI" w:cs="Segoe UI"/>
        </w:rPr>
      </w:pPr>
    </w:p>
    <w:p w:rsidRPr="00330FC8" w:rsidR="00330FC8" w:rsidP="00330FC8" w:rsidRDefault="00EF75C8" w14:paraId="6B816D63" w14:textId="6CE85DCF">
      <w:pPr>
        <w:pStyle w:val="paragraph"/>
        <w:numPr>
          <w:ilvl w:val="2"/>
          <w:numId w:val="35"/>
        </w:numPr>
        <w:spacing w:before="0" w:beforeAutospacing="0" w:after="0" w:afterAutospacing="0"/>
        <w:jc w:val="both"/>
        <w:textAlignment w:val="baseline"/>
        <w:outlineLvl w:val="1"/>
        <w:rPr>
          <w:rStyle w:val="eop"/>
          <w:rFonts w:ascii="Calibri" w:hAnsi="Calibri" w:cs="Calibri"/>
          <w:sz w:val="26"/>
          <w:szCs w:val="26"/>
        </w:rPr>
      </w:pPr>
      <w:bookmarkStart w:name="_Toc60759362" w:id="47"/>
      <w:r w:rsidRPr="00330FC8">
        <w:rPr>
          <w:rStyle w:val="normaltextrun"/>
          <w:rFonts w:ascii="Calibri" w:hAnsi="Calibri" w:cs="Calibri"/>
          <w:b/>
          <w:sz w:val="26"/>
          <w:szCs w:val="26"/>
        </w:rPr>
        <w:t>I</w:t>
      </w:r>
      <w:r w:rsidRPr="00330FC8" w:rsidR="00B869E2">
        <w:rPr>
          <w:rStyle w:val="normaltextrun"/>
          <w:rFonts w:ascii="Calibri" w:hAnsi="Calibri" w:cs="Calibri"/>
          <w:b/>
          <w:sz w:val="26"/>
          <w:szCs w:val="26"/>
        </w:rPr>
        <w:t>nterface</w:t>
      </w:r>
      <w:r w:rsidRPr="00330FC8">
        <w:rPr>
          <w:rStyle w:val="normaltextrun"/>
          <w:rFonts w:ascii="Calibri" w:hAnsi="Calibri" w:cs="Calibri"/>
          <w:b/>
          <w:sz w:val="26"/>
          <w:szCs w:val="26"/>
        </w:rPr>
        <w:t>:</w:t>
      </w:r>
      <w:bookmarkEnd w:id="47"/>
      <w:r w:rsidRPr="00330FC8">
        <w:rPr>
          <w:rStyle w:val="eop"/>
          <w:rFonts w:ascii="Calibri" w:hAnsi="Calibri" w:cs="Calibri"/>
          <w:sz w:val="26"/>
          <w:szCs w:val="26"/>
        </w:rPr>
        <w:t> </w:t>
      </w:r>
    </w:p>
    <w:p w:rsidRPr="00330FC8" w:rsidR="009B157A" w:rsidP="00330FC8" w:rsidRDefault="00EF75C8" w14:paraId="160C2B67" w14:textId="77777777">
      <w:pPr>
        <w:pStyle w:val="paragraph"/>
        <w:numPr>
          <w:ilvl w:val="0"/>
          <w:numId w:val="34"/>
        </w:numPr>
        <w:spacing w:before="0" w:beforeAutospacing="0" w:after="0" w:afterAutospacing="0"/>
        <w:jc w:val="both"/>
        <w:textAlignment w:val="baseline"/>
        <w:rPr>
          <w:rStyle w:val="eop"/>
          <w:rFonts w:ascii="Calibri" w:hAnsi="Calibri" w:cs="Calibri"/>
          <w:sz w:val="28"/>
          <w:szCs w:val="28"/>
        </w:rPr>
      </w:pPr>
      <w:r w:rsidRPr="008C020B">
        <w:rPr>
          <w:rStyle w:val="normaltextrun"/>
          <w:rFonts w:ascii="Calibri" w:hAnsi="Calibri" w:cs="Calibri"/>
        </w:rPr>
        <w:t>Nf16: i prodotti del sito verranno caricati manualmente dall’amministratore  database</w:t>
      </w:r>
      <w:r w:rsidRPr="008C020B">
        <w:rPr>
          <w:rStyle w:val="eop"/>
          <w:rFonts w:ascii="Calibri" w:hAnsi="Calibri" w:cs="Calibri"/>
        </w:rPr>
        <w:t> </w:t>
      </w:r>
    </w:p>
    <w:p w:rsidRPr="00B869E2" w:rsidR="00EF75C8" w:rsidP="00330FC8" w:rsidRDefault="00EF75C8" w14:paraId="5E33FFFE" w14:textId="29FE2633">
      <w:pPr>
        <w:pStyle w:val="paragraph"/>
        <w:numPr>
          <w:ilvl w:val="0"/>
          <w:numId w:val="34"/>
        </w:numPr>
        <w:spacing w:before="0" w:beforeAutospacing="0" w:after="0" w:afterAutospacing="0"/>
        <w:jc w:val="both"/>
        <w:textAlignment w:val="baseline"/>
        <w:rPr>
          <w:rFonts w:ascii="Segoe UI" w:hAnsi="Segoe UI" w:cs="Segoe UI"/>
        </w:rPr>
      </w:pPr>
      <w:r w:rsidRPr="00B869E2">
        <w:rPr>
          <w:rStyle w:val="normaltextrun"/>
          <w:rFonts w:ascii="Calibri" w:hAnsi="Calibri" w:cs="Calibri"/>
        </w:rPr>
        <w:t>Nf17: il sistema interagisce con paypal per la gestione dei pagamenti</w:t>
      </w:r>
      <w:r w:rsidRPr="00B869E2">
        <w:rPr>
          <w:rStyle w:val="eop"/>
          <w:rFonts w:ascii="Calibri" w:hAnsi="Calibri" w:cs="Calibri"/>
        </w:rPr>
        <w:t> </w:t>
      </w:r>
    </w:p>
    <w:p w:rsidR="009409E4" w:rsidP="00E6783C" w:rsidRDefault="009409E4" w14:paraId="4D262939" w14:textId="77777777">
      <w:pPr>
        <w:pStyle w:val="paragraph"/>
        <w:spacing w:before="0" w:beforeAutospacing="0" w:after="0" w:afterAutospacing="0"/>
        <w:ind w:left="60"/>
        <w:jc w:val="both"/>
        <w:textAlignment w:val="baseline"/>
        <w:rPr>
          <w:rStyle w:val="normaltextrun"/>
          <w:rFonts w:ascii="Calibri" w:hAnsi="Calibri" w:cs="Calibri"/>
          <w:b/>
          <w:bCs/>
        </w:rPr>
      </w:pPr>
    </w:p>
    <w:p w:rsidRPr="00330FC8" w:rsidR="00330FC8" w:rsidP="00330FC8" w:rsidRDefault="00330FC8" w14:paraId="1F2D2F57" w14:textId="42AE34D4">
      <w:pPr>
        <w:pStyle w:val="paragraph"/>
        <w:spacing w:before="0" w:beforeAutospacing="0" w:after="0" w:afterAutospacing="0"/>
        <w:ind w:left="66"/>
        <w:jc w:val="both"/>
        <w:textAlignment w:val="baseline"/>
        <w:outlineLvl w:val="1"/>
        <w:rPr>
          <w:rStyle w:val="normaltextrun"/>
          <w:rFonts w:ascii="Calibri" w:hAnsi="Calibri" w:cs="Calibri"/>
          <w:sz w:val="26"/>
          <w:szCs w:val="26"/>
        </w:rPr>
      </w:pPr>
      <w:bookmarkStart w:name="_Toc60759363" w:id="48"/>
      <w:r w:rsidRPr="00330FC8">
        <w:rPr>
          <w:rStyle w:val="normaltextrun"/>
          <w:rFonts w:ascii="Calibri" w:hAnsi="Calibri" w:cs="Calibri"/>
          <w:b/>
          <w:sz w:val="26"/>
          <w:szCs w:val="26"/>
        </w:rPr>
        <w:t xml:space="preserve">3.2.7. </w:t>
      </w:r>
      <w:r w:rsidRPr="00330FC8" w:rsidR="00EF75C8">
        <w:rPr>
          <w:rStyle w:val="normaltextrun"/>
          <w:rFonts w:ascii="Calibri" w:hAnsi="Calibri" w:cs="Calibri"/>
          <w:b/>
          <w:sz w:val="26"/>
          <w:szCs w:val="26"/>
        </w:rPr>
        <w:t>O</w:t>
      </w:r>
      <w:r w:rsidRPr="00330FC8">
        <w:rPr>
          <w:rStyle w:val="normaltextrun"/>
          <w:rFonts w:ascii="Calibri" w:hAnsi="Calibri" w:cs="Calibri"/>
          <w:b/>
          <w:sz w:val="26"/>
          <w:szCs w:val="26"/>
        </w:rPr>
        <w:t>peration</w:t>
      </w:r>
      <w:r w:rsidRPr="00330FC8" w:rsidR="00EF75C8">
        <w:rPr>
          <w:rStyle w:val="normaltextrun"/>
          <w:rFonts w:ascii="Calibri" w:hAnsi="Calibri" w:cs="Calibri"/>
          <w:b/>
          <w:sz w:val="26"/>
          <w:szCs w:val="26"/>
        </w:rPr>
        <w:t>:</w:t>
      </w:r>
      <w:bookmarkEnd w:id="48"/>
      <w:r w:rsidRPr="00330FC8" w:rsidR="00EF75C8">
        <w:rPr>
          <w:rStyle w:val="eop"/>
          <w:rFonts w:ascii="Calibri" w:hAnsi="Calibri" w:cs="Calibri"/>
          <w:sz w:val="26"/>
          <w:szCs w:val="26"/>
        </w:rPr>
        <w:t> </w:t>
      </w:r>
    </w:p>
    <w:p w:rsidRPr="00330FC8" w:rsidR="00EF75C8" w:rsidP="00330FC8" w:rsidRDefault="00EF75C8" w14:paraId="26A4803C" w14:textId="77777777">
      <w:pPr>
        <w:pStyle w:val="paragraph"/>
        <w:numPr>
          <w:ilvl w:val="0"/>
          <w:numId w:val="36"/>
        </w:numPr>
        <w:spacing w:before="0" w:beforeAutospacing="0" w:after="0" w:afterAutospacing="0"/>
        <w:jc w:val="both"/>
        <w:textAlignment w:val="baseline"/>
        <w:rPr>
          <w:rFonts w:ascii="Segoe UI" w:hAnsi="Segoe UI" w:cs="Segoe UI"/>
          <w:sz w:val="28"/>
          <w:szCs w:val="28"/>
        </w:rPr>
      </w:pPr>
      <w:r w:rsidRPr="008C020B">
        <w:rPr>
          <w:rStyle w:val="normaltextrun"/>
          <w:rFonts w:ascii="Calibri" w:hAnsi="Calibri" w:cs="Calibri"/>
        </w:rPr>
        <w:t>Nf18: il sistema viene eseguito dal server</w:t>
      </w:r>
      <w:r w:rsidRPr="008C020B">
        <w:rPr>
          <w:rStyle w:val="eop"/>
          <w:rFonts w:ascii="Calibri" w:hAnsi="Calibri" w:cs="Calibri"/>
        </w:rPr>
        <w:t> </w:t>
      </w:r>
    </w:p>
    <w:p w:rsidR="000A1AD5" w:rsidP="00E6783C" w:rsidRDefault="000A1AD5" w14:paraId="346443F1" w14:textId="77777777">
      <w:pPr>
        <w:pStyle w:val="paragraph"/>
        <w:spacing w:before="0" w:beforeAutospacing="0" w:after="0" w:afterAutospacing="0"/>
        <w:jc w:val="both"/>
        <w:textAlignment w:val="baseline"/>
        <w:rPr>
          <w:rStyle w:val="normaltextrun"/>
          <w:rFonts w:ascii="Calibri" w:hAnsi="Calibri" w:cs="Calibri"/>
          <w:b/>
          <w:bCs/>
        </w:rPr>
      </w:pPr>
    </w:p>
    <w:p w:rsidR="00F61E67" w:rsidP="00E6783C" w:rsidRDefault="00F61E67" w14:paraId="10001D62" w14:textId="77777777">
      <w:pPr>
        <w:pStyle w:val="paragraph"/>
        <w:spacing w:before="0" w:beforeAutospacing="0" w:after="0" w:afterAutospacing="0"/>
        <w:jc w:val="both"/>
        <w:textAlignment w:val="baseline"/>
        <w:rPr>
          <w:rStyle w:val="normaltextrun"/>
          <w:rFonts w:ascii="Calibri" w:hAnsi="Calibri" w:cs="Calibri"/>
          <w:b/>
          <w:bCs/>
        </w:rPr>
      </w:pPr>
    </w:p>
    <w:p w:rsidRPr="00330FC8" w:rsidR="00E6783C" w:rsidP="00330FC8" w:rsidRDefault="00330FC8" w14:paraId="484B610B" w14:textId="33D7CFE9">
      <w:pPr>
        <w:pStyle w:val="paragraph"/>
        <w:spacing w:before="0" w:beforeAutospacing="0" w:after="0" w:afterAutospacing="0"/>
        <w:jc w:val="both"/>
        <w:textAlignment w:val="baseline"/>
        <w:outlineLvl w:val="1"/>
        <w:rPr>
          <w:rFonts w:ascii="Calibri" w:hAnsi="Calibri" w:cs="Calibri"/>
          <w:sz w:val="26"/>
          <w:szCs w:val="26"/>
        </w:rPr>
      </w:pPr>
      <w:bookmarkStart w:name="_Toc60759364" w:id="49"/>
      <w:r w:rsidRPr="00330FC8">
        <w:rPr>
          <w:rStyle w:val="normaltextrun"/>
          <w:rFonts w:ascii="Calibri" w:hAnsi="Calibri" w:cs="Calibri"/>
          <w:b/>
          <w:sz w:val="26"/>
          <w:szCs w:val="26"/>
        </w:rPr>
        <w:t xml:space="preserve">3.2.8. </w:t>
      </w:r>
      <w:r w:rsidRPr="00330FC8" w:rsidR="00EF75C8">
        <w:rPr>
          <w:rStyle w:val="normaltextrun"/>
          <w:rFonts w:ascii="Calibri" w:hAnsi="Calibri" w:cs="Calibri"/>
          <w:b/>
          <w:sz w:val="26"/>
          <w:szCs w:val="26"/>
        </w:rPr>
        <w:t>L</w:t>
      </w:r>
      <w:r w:rsidRPr="00330FC8">
        <w:rPr>
          <w:rStyle w:val="normaltextrun"/>
          <w:rFonts w:ascii="Calibri" w:hAnsi="Calibri" w:cs="Calibri"/>
          <w:b/>
          <w:sz w:val="26"/>
          <w:szCs w:val="26"/>
        </w:rPr>
        <w:t>egal</w:t>
      </w:r>
      <w:r w:rsidRPr="00330FC8" w:rsidR="00EF75C8">
        <w:rPr>
          <w:rStyle w:val="normaltextrun"/>
          <w:rFonts w:ascii="Calibri" w:hAnsi="Calibri" w:cs="Calibri"/>
          <w:b/>
          <w:sz w:val="26"/>
          <w:szCs w:val="26"/>
        </w:rPr>
        <w:t>:</w:t>
      </w:r>
      <w:bookmarkEnd w:id="49"/>
      <w:r w:rsidRPr="00330FC8" w:rsidR="00EF75C8">
        <w:rPr>
          <w:rStyle w:val="eop"/>
          <w:rFonts w:ascii="Calibri" w:hAnsi="Calibri" w:cs="Calibri"/>
          <w:sz w:val="26"/>
          <w:szCs w:val="26"/>
        </w:rPr>
        <w:t> </w:t>
      </w:r>
    </w:p>
    <w:p w:rsidRPr="008C020B" w:rsidR="00EF75C8" w:rsidP="00330FC8" w:rsidRDefault="00EF75C8" w14:paraId="76E0D9D4" w14:textId="77777777">
      <w:pPr>
        <w:pStyle w:val="paragraph"/>
        <w:numPr>
          <w:ilvl w:val="0"/>
          <w:numId w:val="36"/>
        </w:numPr>
        <w:spacing w:before="0" w:beforeAutospacing="0" w:after="0" w:afterAutospacing="0"/>
        <w:jc w:val="both"/>
        <w:textAlignment w:val="baseline"/>
        <w:rPr>
          <w:rFonts w:ascii="Segoe UI" w:hAnsi="Segoe UI" w:cs="Segoe UI"/>
        </w:rPr>
      </w:pPr>
      <w:r w:rsidRPr="008C020B">
        <w:rPr>
          <w:rStyle w:val="normaltextrun"/>
          <w:rFonts w:ascii="Calibri" w:hAnsi="Calibri" w:cs="Calibri"/>
        </w:rPr>
        <w:t>Nf19: il sito sarà coperto da diritti di diritti d’autore e seguirà la legge n.633 del codice civile italiano per la sua disciplina. </w:t>
      </w:r>
      <w:r w:rsidRPr="008C020B">
        <w:rPr>
          <w:rStyle w:val="eop"/>
          <w:rFonts w:ascii="Calibri" w:hAnsi="Calibri" w:cs="Calibri"/>
        </w:rPr>
        <w:t> </w:t>
      </w:r>
    </w:p>
    <w:p w:rsidRPr="00330FC8" w:rsidR="001F6989" w:rsidP="00330FC8" w:rsidRDefault="00EF75C8" w14:paraId="2B1187DD" w14:textId="77777777">
      <w:pPr>
        <w:pStyle w:val="paragraph"/>
        <w:numPr>
          <w:ilvl w:val="0"/>
          <w:numId w:val="36"/>
        </w:numPr>
        <w:spacing w:before="0" w:beforeAutospacing="0" w:after="0" w:afterAutospacing="0"/>
        <w:jc w:val="both"/>
        <w:textAlignment w:val="baseline"/>
        <w:rPr>
          <w:rFonts w:ascii="Segoe UI" w:hAnsi="Segoe UI" w:cs="Segoe UI"/>
        </w:rPr>
      </w:pPr>
      <w:r w:rsidRPr="008C020B">
        <w:rPr>
          <w:rStyle w:val="normaltextrun"/>
          <w:rFonts w:ascii="Calibri" w:hAnsi="Calibri" w:cs="Calibri"/>
        </w:rPr>
        <w:t>Nf20: il sistema prevede dei costi di licenza per specifici algoritmi utili alla criptazione delle password scelte dall’utente di turno.</w:t>
      </w:r>
    </w:p>
    <w:p w:rsidRPr="00330FC8" w:rsidR="009F58E3" w:rsidP="00330FC8" w:rsidRDefault="00F34C29" w14:paraId="3558864B" w14:textId="5FB435A0">
      <w:pPr>
        <w:pStyle w:val="Heading1"/>
        <w:rPr>
          <w:rFonts w:ascii="Calibri" w:hAnsi="Calibri" w:cs="Calibri"/>
          <w:b/>
          <w:bCs/>
          <w:color w:val="000000" w:themeColor="text1"/>
          <w:sz w:val="28"/>
          <w:szCs w:val="28"/>
        </w:rPr>
      </w:pPr>
      <w:bookmarkStart w:name="_Toc58946775" w:id="50"/>
      <w:bookmarkStart w:name="_Toc58949394" w:id="51"/>
      <w:bookmarkStart w:name="_Toc58950002" w:id="52"/>
      <w:bookmarkStart w:name="_Toc58950718" w:id="53"/>
      <w:bookmarkStart w:name="_Toc58950878" w:id="54"/>
      <w:bookmarkStart w:name="_Toc60759365" w:id="55"/>
      <w:r w:rsidRPr="00330FC8">
        <w:rPr>
          <w:rFonts w:ascii="Calibri" w:hAnsi="Calibri" w:cs="Calibri"/>
          <w:b/>
          <w:bCs/>
          <w:color w:val="000000" w:themeColor="text1"/>
          <w:sz w:val="28"/>
          <w:szCs w:val="28"/>
        </w:rPr>
        <w:t>3.3</w:t>
      </w:r>
      <w:r w:rsidRPr="00330FC8" w:rsidR="00773862">
        <w:rPr>
          <w:rFonts w:ascii="Calibri" w:hAnsi="Calibri" w:cs="Calibri"/>
          <w:b/>
          <w:bCs/>
          <w:color w:val="000000" w:themeColor="text1"/>
          <w:sz w:val="28"/>
          <w:szCs w:val="28"/>
        </w:rPr>
        <w:t>.</w:t>
      </w:r>
      <w:r w:rsidRPr="00330FC8">
        <w:rPr>
          <w:rFonts w:ascii="Calibri" w:hAnsi="Calibri" w:cs="Calibri"/>
          <w:b/>
          <w:bCs/>
          <w:color w:val="000000" w:themeColor="text1"/>
          <w:sz w:val="28"/>
          <w:szCs w:val="28"/>
        </w:rPr>
        <w:t xml:space="preserve"> Scenari</w:t>
      </w:r>
      <w:bookmarkEnd w:id="50"/>
      <w:bookmarkEnd w:id="51"/>
      <w:bookmarkEnd w:id="52"/>
      <w:bookmarkEnd w:id="53"/>
      <w:bookmarkEnd w:id="54"/>
      <w:bookmarkEnd w:id="55"/>
    </w:p>
    <w:p w:rsidRPr="00330FC8" w:rsidR="001C5FFE" w:rsidP="008E0CEF" w:rsidRDefault="00D91327" w14:paraId="5BCCDC8D" w14:textId="1149393E">
      <w:pPr>
        <w:pStyle w:val="Heading2"/>
        <w:rPr>
          <w:rFonts w:asciiTheme="minorHAnsi" w:hAnsiTheme="minorHAnsi" w:cstheme="minorHAnsi"/>
          <w:i w:val="0"/>
          <w:iCs w:val="0"/>
          <w:sz w:val="26"/>
          <w:szCs w:val="26"/>
        </w:rPr>
      </w:pPr>
      <w:bookmarkStart w:name="_Toc58950719" w:id="56"/>
      <w:bookmarkStart w:name="_Toc58950879" w:id="57"/>
      <w:bookmarkStart w:name="_Toc60759366" w:id="58"/>
      <w:r w:rsidRPr="00330FC8">
        <w:rPr>
          <w:rFonts w:asciiTheme="minorHAnsi" w:hAnsiTheme="minorHAnsi" w:cstheme="minorHAnsi"/>
          <w:i w:val="0"/>
          <w:iCs w:val="0"/>
          <w:sz w:val="26"/>
          <w:szCs w:val="26"/>
        </w:rPr>
        <w:t>3.3.1</w:t>
      </w:r>
      <w:r w:rsidRPr="00330FC8" w:rsidR="000B4C08">
        <w:rPr>
          <w:rFonts w:asciiTheme="minorHAnsi" w:hAnsiTheme="minorHAnsi" w:cstheme="minorHAnsi"/>
          <w:i w:val="0"/>
          <w:iCs w:val="0"/>
          <w:sz w:val="26"/>
          <w:szCs w:val="26"/>
        </w:rPr>
        <w:t xml:space="preserve"> </w:t>
      </w:r>
      <w:r w:rsidRPr="00330FC8" w:rsidR="003F67C6">
        <w:rPr>
          <w:rFonts w:asciiTheme="minorHAnsi" w:hAnsiTheme="minorHAnsi" w:cstheme="minorHAnsi"/>
          <w:i w:val="0"/>
          <w:iCs w:val="0"/>
          <w:sz w:val="26"/>
          <w:szCs w:val="26"/>
        </w:rPr>
        <w:t>Scenario base</w:t>
      </w:r>
      <w:r w:rsidRPr="00330FC8" w:rsidR="001C5FFE">
        <w:rPr>
          <w:rFonts w:asciiTheme="minorHAnsi" w:hAnsiTheme="minorHAnsi" w:cstheme="minorHAnsi"/>
          <w:i w:val="0"/>
          <w:iCs w:val="0"/>
          <w:sz w:val="26"/>
          <w:szCs w:val="26"/>
        </w:rPr>
        <w:t>.</w:t>
      </w:r>
      <w:bookmarkEnd w:id="56"/>
      <w:bookmarkEnd w:id="57"/>
      <w:bookmarkEnd w:id="58"/>
      <w:r w:rsidRPr="00330FC8" w:rsidR="003F67C6">
        <w:rPr>
          <w:rFonts w:asciiTheme="minorHAnsi" w:hAnsiTheme="minorHAnsi" w:cstheme="minorHAnsi"/>
          <w:i w:val="0"/>
          <w:iCs w:val="0"/>
          <w:sz w:val="26"/>
          <w:szCs w:val="26"/>
        </w:rPr>
        <w:t xml:space="preserve"> </w:t>
      </w:r>
    </w:p>
    <w:p w:rsidRPr="00330FC8" w:rsidR="00543FA3" w:rsidP="003F67C6" w:rsidRDefault="001C5FFE" w14:paraId="58E43C3B" w14:textId="02D90CCE">
      <w:pPr>
        <w:jc w:val="both"/>
        <w:rPr>
          <w:rFonts w:asciiTheme="minorHAnsi" w:hAnsiTheme="minorHAnsi" w:cstheme="minorHAnsi"/>
        </w:rPr>
      </w:pPr>
      <w:r w:rsidRPr="00330FC8">
        <w:rPr>
          <w:rFonts w:asciiTheme="minorHAnsi" w:hAnsiTheme="minorHAnsi" w:cstheme="minorHAnsi"/>
        </w:rPr>
        <w:t>L</w:t>
      </w:r>
      <w:r w:rsidRPr="00330FC8" w:rsidR="003F67C6">
        <w:rPr>
          <w:rFonts w:asciiTheme="minorHAnsi" w:hAnsiTheme="minorHAnsi" w:cstheme="minorHAnsi"/>
        </w:rPr>
        <w:t xml:space="preserve">’utente apre il browser e cerca “key metal of honor”, la ricerca riconduce al nostro sito, l’utente clicca il link e si trova nella pagina del gioco ricercato, la pagina del gioco mostra la copertina di questo, una descrizione del prodotto, il prezzo, un menù a tendina con le piattaforme per cui è distribuito, il bottone per l’aggiunta al carello e quello per l’acquisto diretto, una sezione commenti e una sezione FAQ /recensioni. L’utente convinto dalle recensioni e dai commenti, procede all’acquisto comprando direttamente. Una volta cliccato sul bottone di acquisto, una finestra pop up chiederà di effettuare la registrazione o il login per procedere all’acquisto. </w:t>
      </w:r>
      <w:bookmarkStart w:name="_Hlk54862826" w:id="59"/>
      <w:r w:rsidRPr="00330FC8" w:rsidR="003F67C6">
        <w:rPr>
          <w:rFonts w:asciiTheme="minorHAnsi" w:hAnsiTheme="minorHAnsi" w:cstheme="minorHAnsi"/>
        </w:rPr>
        <w:t>L’utente decide di proseguire e registrarsi inserendo</w:t>
      </w:r>
    </w:p>
    <w:p w:rsidRPr="00330FC8" w:rsidR="00543FA3" w:rsidP="003F67C6" w:rsidRDefault="003F67C6" w14:paraId="3B198874" w14:textId="77777777">
      <w:pPr>
        <w:jc w:val="both"/>
        <w:rPr>
          <w:rFonts w:asciiTheme="minorHAnsi" w:hAnsiTheme="minorHAnsi" w:cstheme="minorHAnsi"/>
        </w:rPr>
      </w:pPr>
      <w:r w:rsidRPr="00330FC8">
        <w:rPr>
          <w:rFonts w:asciiTheme="minorHAnsi" w:hAnsiTheme="minorHAnsi" w:cstheme="minorHAnsi"/>
        </w:rPr>
        <w:t xml:space="preserve"> Email: </w:t>
      </w:r>
      <w:hyperlink w:history="1" r:id="rId24">
        <w:r w:rsidRPr="00330FC8">
          <w:rPr>
            <w:rStyle w:val="Hyperlink"/>
            <w:rFonts w:asciiTheme="minorHAnsi" w:hAnsiTheme="minorHAnsi" w:cstheme="minorHAnsi"/>
          </w:rPr>
          <w:t>mario.rossi@studenti.unisa.it</w:t>
        </w:r>
      </w:hyperlink>
      <w:r w:rsidRPr="00330FC8">
        <w:rPr>
          <w:rFonts w:asciiTheme="minorHAnsi" w:hAnsiTheme="minorHAnsi" w:cstheme="minorHAnsi"/>
        </w:rPr>
        <w:t xml:space="preserve"> ,</w:t>
      </w:r>
    </w:p>
    <w:p w:rsidRPr="00330FC8" w:rsidR="00543FA3" w:rsidP="003F67C6" w:rsidRDefault="003F67C6" w14:paraId="2A554681" w14:textId="4C75D49E">
      <w:pPr>
        <w:jc w:val="both"/>
        <w:rPr>
          <w:rFonts w:asciiTheme="minorHAnsi" w:hAnsiTheme="minorHAnsi" w:cstheme="minorHAnsi"/>
        </w:rPr>
      </w:pPr>
      <w:r w:rsidRPr="00330FC8">
        <w:rPr>
          <w:rFonts w:asciiTheme="minorHAnsi" w:hAnsiTheme="minorHAnsi" w:cstheme="minorHAnsi"/>
        </w:rPr>
        <w:t xml:space="preserve"> </w:t>
      </w:r>
      <w:r w:rsidRPr="00330FC8" w:rsidR="00AC14FF">
        <w:rPr>
          <w:rFonts w:asciiTheme="minorHAnsi" w:hAnsiTheme="minorHAnsi" w:cstheme="minorHAnsi"/>
        </w:rPr>
        <w:t>N</w:t>
      </w:r>
      <w:r w:rsidRPr="00330FC8">
        <w:rPr>
          <w:rFonts w:asciiTheme="minorHAnsi" w:hAnsiTheme="minorHAnsi" w:cstheme="minorHAnsi"/>
        </w:rPr>
        <w:t>ome : Mario,</w:t>
      </w:r>
    </w:p>
    <w:p w:rsidRPr="00330FC8" w:rsidR="00543FA3" w:rsidP="003F67C6" w:rsidRDefault="003F67C6" w14:paraId="2593F67E" w14:textId="53CB0107">
      <w:pPr>
        <w:jc w:val="both"/>
        <w:rPr>
          <w:rFonts w:asciiTheme="minorHAnsi" w:hAnsiTheme="minorHAnsi" w:cstheme="minorHAnsi"/>
        </w:rPr>
      </w:pPr>
      <w:r w:rsidRPr="00330FC8">
        <w:rPr>
          <w:rFonts w:asciiTheme="minorHAnsi" w:hAnsiTheme="minorHAnsi" w:cstheme="minorHAnsi"/>
        </w:rPr>
        <w:t xml:space="preserve"> </w:t>
      </w:r>
      <w:r w:rsidRPr="00330FC8" w:rsidR="00AC14FF">
        <w:rPr>
          <w:rFonts w:asciiTheme="minorHAnsi" w:hAnsiTheme="minorHAnsi" w:cstheme="minorHAnsi"/>
        </w:rPr>
        <w:t>C</w:t>
      </w:r>
      <w:r w:rsidRPr="00330FC8">
        <w:rPr>
          <w:rFonts w:asciiTheme="minorHAnsi" w:hAnsiTheme="minorHAnsi" w:cstheme="minorHAnsi"/>
        </w:rPr>
        <w:t>ognome: Rossi,</w:t>
      </w:r>
    </w:p>
    <w:p w:rsidRPr="00330FC8" w:rsidR="00543FA3" w:rsidP="003F67C6" w:rsidRDefault="003F67C6" w14:paraId="6DFEC9D7" w14:textId="1815B62F">
      <w:pPr>
        <w:jc w:val="both"/>
        <w:rPr>
          <w:rFonts w:asciiTheme="minorHAnsi" w:hAnsiTheme="minorHAnsi" w:cstheme="minorHAnsi"/>
        </w:rPr>
      </w:pPr>
      <w:r w:rsidRPr="00330FC8">
        <w:rPr>
          <w:rFonts w:asciiTheme="minorHAnsi" w:hAnsiTheme="minorHAnsi" w:cstheme="minorHAnsi"/>
        </w:rPr>
        <w:t xml:space="preserve"> </w:t>
      </w:r>
      <w:r w:rsidRPr="00330FC8" w:rsidR="00AC14FF">
        <w:rPr>
          <w:rFonts w:asciiTheme="minorHAnsi" w:hAnsiTheme="minorHAnsi" w:cstheme="minorHAnsi"/>
        </w:rPr>
        <w:t>P</w:t>
      </w:r>
      <w:r w:rsidRPr="00330FC8">
        <w:rPr>
          <w:rFonts w:asciiTheme="minorHAnsi" w:hAnsiTheme="minorHAnsi" w:cstheme="minorHAnsi"/>
        </w:rPr>
        <w:t>assword: Mario.rossi1,</w:t>
      </w:r>
    </w:p>
    <w:p w:rsidRPr="00330FC8" w:rsidR="00543FA3" w:rsidP="003F67C6" w:rsidRDefault="003F67C6" w14:paraId="1EEDB562" w14:textId="1CF6DBDA">
      <w:pPr>
        <w:jc w:val="both"/>
        <w:rPr>
          <w:rFonts w:asciiTheme="minorHAnsi" w:hAnsiTheme="minorHAnsi" w:cstheme="minorHAnsi"/>
        </w:rPr>
      </w:pPr>
      <w:r w:rsidRPr="00330FC8">
        <w:rPr>
          <w:rFonts w:asciiTheme="minorHAnsi" w:hAnsiTheme="minorHAnsi" w:cstheme="minorHAnsi"/>
        </w:rPr>
        <w:t xml:space="preserve"> </w:t>
      </w:r>
      <w:r w:rsidRPr="00330FC8" w:rsidR="00AC14FF">
        <w:rPr>
          <w:rFonts w:asciiTheme="minorHAnsi" w:hAnsiTheme="minorHAnsi" w:cstheme="minorHAnsi"/>
        </w:rPr>
        <w:t>C</w:t>
      </w:r>
      <w:r w:rsidRPr="00330FC8">
        <w:rPr>
          <w:rFonts w:asciiTheme="minorHAnsi" w:hAnsiTheme="minorHAnsi" w:cstheme="minorHAnsi"/>
        </w:rPr>
        <w:t>onferma password: Mario.rossi1.</w:t>
      </w:r>
    </w:p>
    <w:p w:rsidRPr="004509A9" w:rsidR="003F67C6" w:rsidP="004509A9" w:rsidRDefault="003F67C6" w14:paraId="36BEE904" w14:textId="0450F1A0">
      <w:pPr>
        <w:jc w:val="both"/>
        <w:rPr>
          <w:rStyle w:val="normaltextrun"/>
          <w:rFonts w:asciiTheme="minorHAnsi" w:hAnsiTheme="minorHAnsi" w:cstheme="minorHAnsi"/>
          <w:b/>
          <w:bCs/>
          <w:sz w:val="28"/>
          <w:szCs w:val="28"/>
        </w:rPr>
      </w:pPr>
      <w:r w:rsidRPr="00330FC8">
        <w:rPr>
          <w:rFonts w:asciiTheme="minorHAnsi" w:hAnsiTheme="minorHAnsi" w:cstheme="minorHAnsi"/>
        </w:rPr>
        <w:t xml:space="preserve"> Per completare la registrazione, all’invio dei dati, il sito fa apparire un pop up con scritto “Controlla l’email per verificare l’account!”  e invia una email al suo indirizzo per confermarlo</w:t>
      </w:r>
      <w:bookmarkEnd w:id="59"/>
      <w:r w:rsidRPr="00330FC8">
        <w:rPr>
          <w:rFonts w:asciiTheme="minorHAnsi" w:hAnsiTheme="minorHAnsi" w:cstheme="minorHAnsi"/>
        </w:rPr>
        <w:t>. Una volta confermato l’utente può procedere all’acquisto. Per proseguire l’utente verrà reindirizzato alla pagina di paypal per il pagamento. Una volta confermato l’acquisto, apparirà la pagina di acquisto completato, che invita l’user a controllare l’email dove sarà arrivata la key.</w:t>
      </w:r>
      <w:r w:rsidRPr="00330FC8">
        <w:rPr>
          <w:rFonts w:asciiTheme="minorHAnsi" w:hAnsiTheme="minorHAnsi" w:cstheme="minorHAnsi"/>
          <w:b/>
          <w:bCs/>
          <w:sz w:val="28"/>
          <w:szCs w:val="28"/>
        </w:rPr>
        <w:tab/>
      </w:r>
    </w:p>
    <w:p w:rsidRPr="004509A9" w:rsidR="00F71C9A" w:rsidP="00F71C9A" w:rsidRDefault="00F71C9A" w14:paraId="0B89B0DD" w14:textId="77777777">
      <w:pPr>
        <w:pStyle w:val="paragraph"/>
        <w:spacing w:before="0" w:beforeAutospacing="0" w:after="0" w:afterAutospacing="0"/>
        <w:ind w:left="1080"/>
        <w:jc w:val="both"/>
        <w:textAlignment w:val="baseline"/>
        <w:rPr>
          <w:rStyle w:val="normaltextrun"/>
          <w:rFonts w:ascii="Calibri" w:hAnsi="Calibri" w:cs="Calibri"/>
          <w:sz w:val="26"/>
          <w:szCs w:val="26"/>
        </w:rPr>
      </w:pPr>
    </w:p>
    <w:p w:rsidRPr="004509A9" w:rsidR="00111150" w:rsidP="00111150" w:rsidRDefault="00A15FE0" w14:paraId="73680330" w14:textId="09F6D7D2">
      <w:pPr>
        <w:pStyle w:val="paragraph"/>
        <w:spacing w:before="0" w:beforeAutospacing="0" w:after="0" w:afterAutospacing="0"/>
        <w:jc w:val="both"/>
        <w:textAlignment w:val="baseline"/>
        <w:outlineLvl w:val="1"/>
        <w:rPr>
          <w:rStyle w:val="normaltextrun"/>
          <w:rFonts w:ascii="Calibri" w:hAnsi="Calibri" w:cs="Calibri"/>
          <w:sz w:val="26"/>
          <w:szCs w:val="26"/>
        </w:rPr>
      </w:pPr>
      <w:bookmarkStart w:name="_Toc58950720" w:id="60"/>
      <w:bookmarkStart w:name="_Toc58950880" w:id="61"/>
      <w:bookmarkStart w:name="_Toc60759367" w:id="62"/>
      <w:r w:rsidRPr="004509A9">
        <w:rPr>
          <w:rStyle w:val="normaltextrun"/>
          <w:rFonts w:ascii="Calibri" w:hAnsi="Calibri" w:cs="Calibri"/>
          <w:b/>
          <w:bCs/>
          <w:sz w:val="26"/>
          <w:szCs w:val="26"/>
        </w:rPr>
        <w:t>3</w:t>
      </w:r>
      <w:r w:rsidRPr="004509A9" w:rsidR="00542942">
        <w:rPr>
          <w:rStyle w:val="normaltextrun"/>
          <w:rFonts w:ascii="Calibri" w:hAnsi="Calibri" w:cs="Calibri"/>
          <w:b/>
          <w:bCs/>
          <w:sz w:val="26"/>
          <w:szCs w:val="26"/>
        </w:rPr>
        <w:t>.3.2</w:t>
      </w:r>
      <w:r w:rsidRPr="004509A9" w:rsidR="00111150">
        <w:rPr>
          <w:rStyle w:val="normaltextrun"/>
          <w:rFonts w:ascii="Calibri" w:hAnsi="Calibri" w:cs="Calibri"/>
          <w:b/>
          <w:bCs/>
          <w:sz w:val="26"/>
          <w:szCs w:val="26"/>
        </w:rPr>
        <w:t xml:space="preserve">. </w:t>
      </w:r>
      <w:r w:rsidRPr="004509A9" w:rsidR="003F67C6">
        <w:rPr>
          <w:rStyle w:val="normaltextrun"/>
          <w:rFonts w:ascii="Calibri" w:hAnsi="Calibri" w:cs="Calibri"/>
          <w:b/>
          <w:bCs/>
          <w:sz w:val="26"/>
          <w:szCs w:val="26"/>
        </w:rPr>
        <w:t>Acquisti multipli</w:t>
      </w:r>
      <w:r w:rsidRPr="004509A9" w:rsidR="00111150">
        <w:rPr>
          <w:rStyle w:val="normaltextrun"/>
          <w:rFonts w:ascii="Calibri" w:hAnsi="Calibri" w:cs="Calibri"/>
          <w:b/>
          <w:bCs/>
          <w:sz w:val="26"/>
          <w:szCs w:val="26"/>
        </w:rPr>
        <w:t>.</w:t>
      </w:r>
      <w:bookmarkEnd w:id="60"/>
      <w:bookmarkEnd w:id="61"/>
      <w:bookmarkEnd w:id="62"/>
    </w:p>
    <w:p w:rsidR="00CB1B8A" w:rsidP="003F67C6" w:rsidRDefault="003F67C6" w14:paraId="520FE9BF" w14:textId="784F3A2D">
      <w:pPr>
        <w:pStyle w:val="paragraph"/>
        <w:spacing w:before="0" w:beforeAutospacing="0" w:after="0" w:afterAutospacing="0"/>
        <w:jc w:val="both"/>
        <w:textAlignment w:val="baseline"/>
        <w:rPr>
          <w:rFonts w:asciiTheme="minorHAnsi" w:hAnsiTheme="minorHAnsi" w:cstheme="minorHAnsi"/>
        </w:rPr>
      </w:pPr>
      <w:r w:rsidRPr="001C4825">
        <w:rPr>
          <w:rFonts w:asciiTheme="minorHAnsi" w:hAnsiTheme="minorHAnsi" w:cstheme="minorHAnsi"/>
        </w:rPr>
        <w:t xml:space="preserve">L’utente conosce già il sito e ha già un account personale. </w:t>
      </w:r>
      <w:bookmarkStart w:name="_Hlk54858098" w:id="63"/>
      <w:r w:rsidRPr="001C4825">
        <w:rPr>
          <w:rFonts w:asciiTheme="minorHAnsi" w:hAnsiTheme="minorHAnsi" w:cstheme="minorHAnsi"/>
        </w:rPr>
        <w:t xml:space="preserve">L’utente cerca il sito </w:t>
      </w:r>
      <w:hyperlink w:history="1" r:id="rId25">
        <w:r w:rsidRPr="001C4825">
          <w:rPr>
            <w:rStyle w:val="Hyperlink"/>
            <w:rFonts w:asciiTheme="minorHAnsi" w:hAnsiTheme="minorHAnsi" w:cstheme="minorHAnsi"/>
          </w:rPr>
          <w:t>www.digiworld.it</w:t>
        </w:r>
      </w:hyperlink>
      <w:r w:rsidRPr="001C4825">
        <w:rPr>
          <w:rFonts w:asciiTheme="minorHAnsi" w:hAnsiTheme="minorHAnsi" w:cstheme="minorHAnsi"/>
        </w:rPr>
        <w:t xml:space="preserve"> tramite la barra di ricerca del browser e si ritrova sull’homepage del sito</w:t>
      </w:r>
      <w:bookmarkEnd w:id="63"/>
      <w:r w:rsidRPr="001C4825">
        <w:rPr>
          <w:rFonts w:asciiTheme="minorHAnsi" w:hAnsiTheme="minorHAnsi" w:cstheme="minorHAnsi"/>
        </w:rPr>
        <w:t xml:space="preserve">. </w:t>
      </w:r>
      <w:bookmarkStart w:name="_Hlk54858165" w:id="64"/>
      <w:r w:rsidRPr="001C4825">
        <w:rPr>
          <w:rFonts w:asciiTheme="minorHAnsi" w:hAnsiTheme="minorHAnsi" w:cstheme="minorHAnsi"/>
        </w:rPr>
        <w:t>In cima alla pagina vede il logo della pagina e le categorie musica, videogiochi e giftcard cliccabili. Decide di cliccare sulla categoria videogiochi</w:t>
      </w:r>
      <w:bookmarkEnd w:id="64"/>
      <w:r w:rsidRPr="001C4825">
        <w:rPr>
          <w:rFonts w:asciiTheme="minorHAnsi" w:hAnsiTheme="minorHAnsi" w:cstheme="minorHAnsi"/>
        </w:rPr>
        <w:t xml:space="preserve"> per cercare l’ultimo gioco in uscita </w:t>
      </w:r>
      <w:bookmarkStart w:name="_Hlk54858988" w:id="65"/>
      <w:r w:rsidRPr="001C4825">
        <w:rPr>
          <w:rFonts w:asciiTheme="minorHAnsi" w:hAnsiTheme="minorHAnsi" w:cstheme="minorHAnsi"/>
        </w:rPr>
        <w:t>“Assassin’s Creed Valhalla”</w:t>
      </w:r>
      <w:bookmarkEnd w:id="65"/>
      <w:r w:rsidRPr="001C4825">
        <w:rPr>
          <w:rFonts w:asciiTheme="minorHAnsi" w:hAnsiTheme="minorHAnsi" w:cstheme="minorHAnsi"/>
        </w:rPr>
        <w:t xml:space="preserve">, lo cerca nel catalogo dei videogiochi ordinati per quelli usciti più recentemente. Dopo averlo trovato, clicca sull’anteprima e si trova nella pagina con la foto, la descrizione e il prezzo del prodotto. Legge le varie recensioni dei vari utenti e decide di aggiungere il prodotto al carrello. L’utente però decide di acquistare anche un altro prodotto presente nella categoria Musica. Clicca sulla categoria musica direttamente dalla pagina in cui si trova e passa quindi a vedere il catalogo musicale. Stavolta cerca l’album “V” dei Maroon 5. Essendo un album di qualche anno fa non è presente nelle prime pagine del catalogo, quindi utilizza la barra di ricerca ed inserisce il nome della band come parola chiave. Una volta trovato il prodotto clicca su di esso, legge anche stavolta descrizione, prezzo e recensioni e decide di aggiungere anche questo al carrello. L’utente ora passa all’acquisto cliccando sul carrello, appare una pagina che gli fa inserire </w:t>
      </w:r>
    </w:p>
    <w:p w:rsidR="00CB1B8A" w:rsidP="003F67C6" w:rsidRDefault="003F67C6" w14:paraId="7AF4F453" w14:textId="77777777">
      <w:pPr>
        <w:pStyle w:val="paragraph"/>
        <w:spacing w:before="0" w:beforeAutospacing="0" w:after="0" w:afterAutospacing="0"/>
        <w:jc w:val="both"/>
        <w:textAlignment w:val="baseline"/>
        <w:rPr>
          <w:rFonts w:asciiTheme="minorHAnsi" w:hAnsiTheme="minorHAnsi" w:cstheme="minorHAnsi"/>
        </w:rPr>
      </w:pPr>
      <w:r w:rsidRPr="001C4825">
        <w:rPr>
          <w:rFonts w:asciiTheme="minorHAnsi" w:hAnsiTheme="minorHAnsi" w:cstheme="minorHAnsi"/>
        </w:rPr>
        <w:t xml:space="preserve">email: </w:t>
      </w:r>
      <w:hyperlink w:history="1" r:id="rId26">
        <w:r w:rsidRPr="001C4825">
          <w:rPr>
            <w:rStyle w:val="Hyperlink"/>
            <w:rFonts w:asciiTheme="minorHAnsi" w:hAnsiTheme="minorHAnsi" w:cstheme="minorHAnsi"/>
          </w:rPr>
          <w:t>mario.rossi@studenti.unisa.it</w:t>
        </w:r>
      </w:hyperlink>
      <w:r w:rsidRPr="001C4825">
        <w:rPr>
          <w:rFonts w:asciiTheme="minorHAnsi" w:hAnsiTheme="minorHAnsi" w:cstheme="minorHAnsi"/>
        </w:rPr>
        <w:t xml:space="preserve"> </w:t>
      </w:r>
    </w:p>
    <w:p w:rsidR="00CB1B8A" w:rsidP="003F67C6" w:rsidRDefault="003F67C6" w14:paraId="2647D1A3" w14:textId="01A5FC57">
      <w:pPr>
        <w:pStyle w:val="paragraph"/>
        <w:spacing w:before="0" w:beforeAutospacing="0" w:after="0" w:afterAutospacing="0"/>
        <w:jc w:val="both"/>
        <w:textAlignment w:val="baseline"/>
        <w:rPr>
          <w:rFonts w:asciiTheme="minorHAnsi" w:hAnsiTheme="minorHAnsi" w:cstheme="minorHAnsi"/>
        </w:rPr>
      </w:pPr>
      <w:r w:rsidRPr="001C4825">
        <w:rPr>
          <w:rFonts w:asciiTheme="minorHAnsi" w:hAnsiTheme="minorHAnsi" w:cstheme="minorHAnsi"/>
        </w:rPr>
        <w:t>password: Mariorossi1!</w:t>
      </w:r>
    </w:p>
    <w:p w:rsidR="00134ADA" w:rsidP="00134ADA" w:rsidRDefault="003F67C6" w14:paraId="3A69FBA4" w14:textId="645E479C">
      <w:pPr>
        <w:pStyle w:val="paragraph"/>
        <w:spacing w:before="0" w:beforeAutospacing="0" w:after="0" w:afterAutospacing="0"/>
        <w:jc w:val="both"/>
        <w:textAlignment w:val="baseline"/>
        <w:rPr>
          <w:rFonts w:asciiTheme="minorHAnsi" w:hAnsiTheme="minorHAnsi" w:cstheme="minorHAnsi"/>
        </w:rPr>
      </w:pPr>
      <w:r w:rsidRPr="001C4825">
        <w:rPr>
          <w:rFonts w:asciiTheme="minorHAnsi" w:hAnsiTheme="minorHAnsi" w:cstheme="minorHAnsi"/>
        </w:rPr>
        <w:t>L’utente procede al pagamento e viene reindirizzato alla pagina Paypal per inserire le modalità di pagamento da lui scelte. Una volta completato l’acquisto l’utente viene nuovamente reindirizzato al sito che mostra una pagina di conferma dell’acquisto e gli dice che i codici da lui acquistati gli verranno recapitati per l’email da lui inserita in fase di registrazion</w:t>
      </w:r>
      <w:r w:rsidR="004509A9">
        <w:rPr>
          <w:rFonts w:asciiTheme="minorHAnsi" w:hAnsiTheme="minorHAnsi" w:cstheme="minorHAnsi"/>
        </w:rPr>
        <w:t>e.</w:t>
      </w:r>
    </w:p>
    <w:p w:rsidR="004509A9" w:rsidP="00134ADA" w:rsidRDefault="004509A9" w14:paraId="3EBCE60E" w14:textId="77777777">
      <w:pPr>
        <w:pStyle w:val="paragraph"/>
        <w:spacing w:before="0" w:beforeAutospacing="0" w:after="0" w:afterAutospacing="0"/>
        <w:jc w:val="both"/>
        <w:textAlignment w:val="baseline"/>
        <w:rPr>
          <w:rFonts w:asciiTheme="minorHAnsi" w:hAnsiTheme="minorHAnsi" w:cstheme="minorHAnsi"/>
        </w:rPr>
      </w:pPr>
    </w:p>
    <w:p w:rsidRPr="004509A9" w:rsidR="00CC4BCC" w:rsidP="004509A9" w:rsidRDefault="00A01734" w14:paraId="6CB469E9" w14:textId="47A90678">
      <w:pPr>
        <w:pStyle w:val="paragraph"/>
        <w:spacing w:before="0" w:beforeAutospacing="0" w:after="0" w:afterAutospacing="0"/>
        <w:jc w:val="both"/>
        <w:textAlignment w:val="baseline"/>
        <w:outlineLvl w:val="1"/>
        <w:rPr>
          <w:rStyle w:val="normaltextrun"/>
          <w:rFonts w:ascii="Calibri" w:hAnsi="Calibri" w:cs="Calibri"/>
          <w:sz w:val="26"/>
          <w:szCs w:val="26"/>
        </w:rPr>
      </w:pPr>
      <w:bookmarkStart w:name="_Toc58950721" w:id="66"/>
      <w:bookmarkStart w:name="_Toc58950881" w:id="67"/>
      <w:bookmarkStart w:name="_Toc60759368" w:id="68"/>
      <w:r w:rsidRPr="004509A9">
        <w:rPr>
          <w:rStyle w:val="normaltextrun"/>
          <w:rFonts w:asciiTheme="minorHAnsi" w:hAnsiTheme="minorHAnsi" w:cstheme="minorHAnsi"/>
          <w:b/>
          <w:bCs/>
          <w:sz w:val="26"/>
          <w:szCs w:val="26"/>
        </w:rPr>
        <w:t>3.3.3</w:t>
      </w:r>
      <w:r w:rsidRPr="004509A9" w:rsidR="00CC4BCC">
        <w:rPr>
          <w:rStyle w:val="normaltextrun"/>
          <w:rFonts w:asciiTheme="minorHAnsi" w:hAnsiTheme="minorHAnsi" w:cstheme="minorHAnsi"/>
          <w:b/>
          <w:bCs/>
          <w:sz w:val="26"/>
          <w:szCs w:val="26"/>
        </w:rPr>
        <w:t xml:space="preserve">. </w:t>
      </w:r>
      <w:r w:rsidRPr="004509A9" w:rsidR="003F67C6">
        <w:rPr>
          <w:rStyle w:val="normaltextrun"/>
          <w:rFonts w:asciiTheme="minorHAnsi" w:hAnsiTheme="minorHAnsi" w:cstheme="minorHAnsi"/>
          <w:b/>
          <w:bCs/>
          <w:sz w:val="26"/>
          <w:szCs w:val="26"/>
        </w:rPr>
        <w:t>Acquisto</w:t>
      </w:r>
      <w:r w:rsidRPr="004509A9" w:rsidR="003F67C6">
        <w:rPr>
          <w:rStyle w:val="normaltextrun"/>
          <w:rFonts w:asciiTheme="minorHAnsi" w:hAnsiTheme="minorHAnsi" w:cstheme="minorHAnsi"/>
          <w:b/>
          <w:sz w:val="26"/>
          <w:szCs w:val="26"/>
        </w:rPr>
        <w:t xml:space="preserve"> giftcard</w:t>
      </w:r>
      <w:r w:rsidRPr="004509A9" w:rsidR="00CC4BCC">
        <w:rPr>
          <w:rStyle w:val="normaltextrun"/>
          <w:rFonts w:asciiTheme="minorHAnsi" w:hAnsiTheme="minorHAnsi" w:cstheme="minorHAnsi"/>
          <w:b/>
          <w:sz w:val="26"/>
          <w:szCs w:val="26"/>
        </w:rPr>
        <w:t>.</w:t>
      </w:r>
      <w:bookmarkEnd w:id="66"/>
      <w:bookmarkEnd w:id="67"/>
      <w:bookmarkEnd w:id="68"/>
    </w:p>
    <w:p w:rsidRPr="004509A9" w:rsidR="008F32C7" w:rsidP="004509A9" w:rsidRDefault="003F67C6" w14:paraId="02A84C88" w14:textId="2204D314">
      <w:pPr>
        <w:pStyle w:val="paragraph"/>
        <w:spacing w:before="0" w:beforeAutospacing="0" w:after="0" w:afterAutospacing="0"/>
        <w:textAlignment w:val="baseline"/>
        <w:rPr>
          <w:rStyle w:val="normaltextrun"/>
          <w:rFonts w:asciiTheme="minorHAnsi" w:hAnsiTheme="minorHAnsi" w:cstheme="minorHAnsi"/>
        </w:rPr>
      </w:pPr>
      <w:r w:rsidRPr="00F2705B">
        <w:rPr>
          <w:rStyle w:val="normaltextrun"/>
          <w:rFonts w:asciiTheme="minorHAnsi" w:hAnsiTheme="minorHAnsi" w:cstheme="minorHAnsi"/>
          <w:color w:val="000000"/>
          <w:shd w:val="clear" w:color="auto" w:fill="FFFFFF"/>
        </w:rPr>
        <w:t>L’utente  già registrato e già loggato nel sito </w:t>
      </w:r>
      <w:hyperlink w:tgtFrame="_blank" w:history="1" r:id="rId27">
        <w:r w:rsidRPr="00F2705B">
          <w:rPr>
            <w:rStyle w:val="normaltextrun"/>
            <w:rFonts w:asciiTheme="minorHAnsi" w:hAnsiTheme="minorHAnsi" w:cstheme="minorHAnsi"/>
            <w:color w:val="0563C1"/>
            <w:u w:val="single"/>
            <w:shd w:val="clear" w:color="auto" w:fill="FFFFFF"/>
          </w:rPr>
          <w:t>www.digiworld.it</w:t>
        </w:r>
      </w:hyperlink>
      <w:r w:rsidRPr="00F2705B">
        <w:rPr>
          <w:rStyle w:val="normaltextrun"/>
          <w:rFonts w:asciiTheme="minorHAnsi" w:hAnsiTheme="minorHAnsi" w:cstheme="minorHAnsi"/>
          <w:color w:val="000000"/>
          <w:shd w:val="clear" w:color="auto" w:fill="FFFFFF"/>
        </w:rPr>
        <w:t> , decide di regalare una GIFT CARD per Spotify di </w:t>
      </w:r>
      <w:r w:rsidRPr="00F2705B">
        <w:rPr>
          <w:rStyle w:val="normaltextrun"/>
          <w:rFonts w:asciiTheme="minorHAnsi" w:hAnsiTheme="minorHAnsi" w:cstheme="minorHAnsi"/>
          <w:color w:val="222222"/>
          <w:shd w:val="clear" w:color="auto" w:fill="FFFFFF"/>
        </w:rPr>
        <w:t>€</w:t>
      </w:r>
      <w:r w:rsidRPr="00F2705B">
        <w:rPr>
          <w:rStyle w:val="normaltextrun"/>
          <w:rFonts w:asciiTheme="minorHAnsi" w:hAnsiTheme="minorHAnsi" w:cstheme="minorHAnsi"/>
          <w:color w:val="000000"/>
          <w:shd w:val="clear" w:color="auto" w:fill="FFFFFF"/>
        </w:rPr>
        <w:t>29.90  sul sito. Sfoglia il catalogo e clicca nella sezione ‘’GIFTCARD’’. Seleziona l’immagine di Spotify ed inserisce l’importo scelto di </w:t>
      </w:r>
      <w:r w:rsidRPr="00F2705B">
        <w:rPr>
          <w:rStyle w:val="normaltextrun"/>
          <w:rFonts w:asciiTheme="minorHAnsi" w:hAnsiTheme="minorHAnsi" w:cstheme="minorHAnsi"/>
          <w:color w:val="222222"/>
          <w:shd w:val="clear" w:color="auto" w:fill="FFFFFF"/>
        </w:rPr>
        <w:t>€</w:t>
      </w:r>
      <w:r w:rsidRPr="00F2705B">
        <w:rPr>
          <w:rStyle w:val="normaltextrun"/>
          <w:rFonts w:asciiTheme="minorHAnsi" w:hAnsiTheme="minorHAnsi" w:cstheme="minorHAnsi"/>
          <w:color w:val="000000"/>
          <w:shd w:val="clear" w:color="auto" w:fill="FFFFFF"/>
        </w:rPr>
        <w:t>29.90. Successivamente inserisce i dati del destinatario a cui inviare il buono regalo, Nome: </w:t>
      </w:r>
      <w:r w:rsidRPr="00F2705B">
        <w:rPr>
          <w:rStyle w:val="contextualspellingandgrammarerror"/>
          <w:rFonts w:asciiTheme="minorHAnsi" w:hAnsiTheme="minorHAnsi" w:cstheme="minorHAnsi"/>
          <w:color w:val="000000"/>
          <w:shd w:val="clear" w:color="auto" w:fill="FFFFFF"/>
        </w:rPr>
        <w:t>Gianluca ,</w:t>
      </w:r>
      <w:r w:rsidRPr="00F2705B">
        <w:rPr>
          <w:rStyle w:val="normaltextrun"/>
          <w:rFonts w:asciiTheme="minorHAnsi" w:hAnsiTheme="minorHAnsi" w:cstheme="minorHAnsi"/>
          <w:color w:val="000000"/>
          <w:shd w:val="clear" w:color="auto" w:fill="FFFFFF"/>
        </w:rPr>
        <w:t> Cognome : Rossi , Email: </w:t>
      </w:r>
      <w:hyperlink w:tgtFrame="_blank" w:history="1" r:id="rId28">
        <w:r w:rsidRPr="00F2705B">
          <w:rPr>
            <w:rStyle w:val="normaltextrun"/>
            <w:rFonts w:asciiTheme="minorHAnsi" w:hAnsiTheme="minorHAnsi" w:cstheme="minorHAnsi"/>
            <w:color w:val="0563C1"/>
            <w:u w:val="single"/>
            <w:shd w:val="clear" w:color="auto" w:fill="FFFFFF"/>
          </w:rPr>
          <w:t>gianlucarossi@gmail.com</w:t>
        </w:r>
      </w:hyperlink>
      <w:r w:rsidRPr="00F2705B">
        <w:rPr>
          <w:rStyle w:val="normaltextrun"/>
          <w:rFonts w:asciiTheme="minorHAnsi" w:hAnsiTheme="minorHAnsi" w:cstheme="minorHAnsi"/>
          <w:color w:val="000000"/>
          <w:shd w:val="clear" w:color="auto" w:fill="FFFFFF"/>
        </w:rPr>
        <w:t>. Sceglie di aggiungere un messaggio </w:t>
      </w:r>
      <w:r w:rsidRPr="00F2705B">
        <w:rPr>
          <w:rStyle w:val="contextualspellingandgrammarerror"/>
          <w:rFonts w:asciiTheme="minorHAnsi" w:hAnsiTheme="minorHAnsi" w:cstheme="minorHAnsi"/>
          <w:color w:val="000000"/>
          <w:shd w:val="clear" w:color="auto" w:fill="FFFFFF"/>
        </w:rPr>
        <w:t>personalizzato :</w:t>
      </w:r>
      <w:r w:rsidRPr="00F2705B">
        <w:rPr>
          <w:rStyle w:val="normaltextrun"/>
          <w:rFonts w:asciiTheme="minorHAnsi" w:hAnsiTheme="minorHAnsi" w:cstheme="minorHAnsi"/>
          <w:color w:val="000000"/>
          <w:shd w:val="clear" w:color="auto" w:fill="FFFFFF"/>
        </w:rPr>
        <w:t> ‘’Auguri di BUON COMPLEANNO GIANLUCA!!’’.  A questo punto per ultimare l’acquisto della GIFTCARD, clicca sul bottone aggiungi al carrello, il sito lo riporta nel carrello e successivamente viene reindirizzato nel sito di PayPal, inserisce la carta con cui sta eseguendo il pagamento: </w:t>
      </w:r>
      <w:r w:rsidRPr="00F2705B">
        <w:rPr>
          <w:rStyle w:val="bcx9"/>
          <w:rFonts w:asciiTheme="minorHAnsi" w:hAnsiTheme="minorHAnsi" w:cstheme="minorHAnsi"/>
          <w:color w:val="000000"/>
          <w:shd w:val="clear" w:color="auto" w:fill="FFFFFF"/>
        </w:rPr>
        <w:t> </w:t>
      </w:r>
      <w:r w:rsidRPr="00F2705B">
        <w:rPr>
          <w:rFonts w:asciiTheme="minorHAnsi" w:hAnsiTheme="minorHAnsi" w:cstheme="minorHAnsi"/>
          <w:color w:val="000000"/>
          <w:shd w:val="clear" w:color="auto" w:fill="FFFFFF"/>
        </w:rPr>
        <w:br/>
      </w:r>
      <w:r w:rsidRPr="00F2705B">
        <w:rPr>
          <w:rStyle w:val="normaltextrun"/>
          <w:rFonts w:asciiTheme="minorHAnsi" w:hAnsiTheme="minorHAnsi" w:cstheme="minorHAnsi"/>
          <w:color w:val="000000"/>
          <w:shd w:val="clear" w:color="auto" w:fill="FFFFFF"/>
        </w:rPr>
        <w:t>-Numero carta : 4444 3333 2222 111</w:t>
      </w:r>
      <w:r w:rsidRPr="00F2705B">
        <w:rPr>
          <w:rStyle w:val="bcx9"/>
          <w:rFonts w:asciiTheme="minorHAnsi" w:hAnsiTheme="minorHAnsi" w:cstheme="minorHAnsi"/>
          <w:color w:val="000000"/>
          <w:shd w:val="clear" w:color="auto" w:fill="FFFFFF"/>
        </w:rPr>
        <w:t> </w:t>
      </w:r>
      <w:r w:rsidRPr="00F2705B">
        <w:rPr>
          <w:rFonts w:asciiTheme="minorHAnsi" w:hAnsiTheme="minorHAnsi" w:cstheme="minorHAnsi"/>
          <w:color w:val="000000"/>
          <w:shd w:val="clear" w:color="auto" w:fill="FFFFFF"/>
        </w:rPr>
        <w:br/>
      </w:r>
      <w:r w:rsidRPr="00F2705B">
        <w:rPr>
          <w:rStyle w:val="normaltextrun"/>
          <w:rFonts w:asciiTheme="minorHAnsi" w:hAnsiTheme="minorHAnsi" w:cstheme="minorHAnsi"/>
          <w:color w:val="000000"/>
          <w:shd w:val="clear" w:color="auto" w:fill="FFFFFF"/>
        </w:rPr>
        <w:t>-Codice CVV: 000</w:t>
      </w:r>
      <w:r w:rsidRPr="00F2705B">
        <w:rPr>
          <w:rStyle w:val="bcx9"/>
          <w:rFonts w:asciiTheme="minorHAnsi" w:hAnsiTheme="minorHAnsi" w:cstheme="minorHAnsi"/>
          <w:color w:val="000000"/>
          <w:shd w:val="clear" w:color="auto" w:fill="FFFFFF"/>
        </w:rPr>
        <w:t> </w:t>
      </w:r>
      <w:r w:rsidRPr="00F2705B">
        <w:rPr>
          <w:rFonts w:asciiTheme="minorHAnsi" w:hAnsiTheme="minorHAnsi" w:cstheme="minorHAnsi"/>
          <w:color w:val="000000"/>
          <w:shd w:val="clear" w:color="auto" w:fill="FFFFFF"/>
        </w:rPr>
        <w:br/>
      </w:r>
      <w:r w:rsidRPr="00F2705B">
        <w:rPr>
          <w:rStyle w:val="normaltextrun"/>
          <w:rFonts w:asciiTheme="minorHAnsi" w:hAnsiTheme="minorHAnsi" w:cstheme="minorHAnsi"/>
          <w:color w:val="000000"/>
          <w:shd w:val="clear" w:color="auto" w:fill="FFFFFF"/>
        </w:rPr>
        <w:t>-Scadenza: 05/25</w:t>
      </w:r>
      <w:r w:rsidRPr="00F2705B">
        <w:rPr>
          <w:rStyle w:val="bcx9"/>
          <w:rFonts w:asciiTheme="minorHAnsi" w:hAnsiTheme="minorHAnsi" w:cstheme="minorHAnsi"/>
          <w:color w:val="000000"/>
          <w:shd w:val="clear" w:color="auto" w:fill="FFFFFF"/>
        </w:rPr>
        <w:t> </w:t>
      </w:r>
      <w:r w:rsidRPr="00F2705B">
        <w:rPr>
          <w:rFonts w:asciiTheme="minorHAnsi" w:hAnsiTheme="minorHAnsi" w:cstheme="minorHAnsi"/>
          <w:color w:val="000000"/>
          <w:shd w:val="clear" w:color="auto" w:fill="FFFFFF"/>
        </w:rPr>
        <w:br/>
      </w:r>
      <w:r w:rsidRPr="00F2705B">
        <w:rPr>
          <w:rStyle w:val="normaltextrun"/>
          <w:rFonts w:asciiTheme="minorHAnsi" w:hAnsiTheme="minorHAnsi" w:cstheme="minorHAnsi"/>
          <w:color w:val="000000"/>
          <w:shd w:val="clear" w:color="auto" w:fill="FFFFFF"/>
        </w:rPr>
        <w:t>-Intestatario : Mario Rossi</w:t>
      </w:r>
      <w:r w:rsidRPr="00F2705B">
        <w:rPr>
          <w:rStyle w:val="bcx9"/>
          <w:rFonts w:asciiTheme="minorHAnsi" w:hAnsiTheme="minorHAnsi" w:cstheme="minorHAnsi"/>
          <w:color w:val="000000"/>
          <w:shd w:val="clear" w:color="auto" w:fill="FFFFFF"/>
        </w:rPr>
        <w:t> </w:t>
      </w:r>
      <w:r w:rsidRPr="00F2705B">
        <w:rPr>
          <w:rFonts w:asciiTheme="minorHAnsi" w:hAnsiTheme="minorHAnsi" w:cstheme="minorHAnsi"/>
          <w:color w:val="000000"/>
          <w:shd w:val="clear" w:color="auto" w:fill="FFFFFF"/>
        </w:rPr>
        <w:br/>
      </w:r>
      <w:r w:rsidRPr="00F2705B">
        <w:rPr>
          <w:rStyle w:val="normaltextrun"/>
          <w:rFonts w:asciiTheme="minorHAnsi" w:hAnsiTheme="minorHAnsi" w:cstheme="minorHAnsi"/>
          <w:color w:val="000000"/>
          <w:shd w:val="clear" w:color="auto" w:fill="FFFFFF"/>
        </w:rPr>
        <w:t>-Indirizzo di fatturazione: via libera 34, 0000</w:t>
      </w:r>
      <w:r w:rsidRPr="00F2705B">
        <w:rPr>
          <w:rStyle w:val="bcx9"/>
          <w:rFonts w:asciiTheme="minorHAnsi" w:hAnsiTheme="minorHAnsi" w:cstheme="minorHAnsi"/>
          <w:color w:val="000000"/>
          <w:shd w:val="clear" w:color="auto" w:fill="FFFFFF"/>
        </w:rPr>
        <w:t> </w:t>
      </w:r>
      <w:r w:rsidRPr="00F2705B">
        <w:rPr>
          <w:rFonts w:asciiTheme="minorHAnsi" w:hAnsiTheme="minorHAnsi" w:cstheme="minorHAnsi"/>
          <w:color w:val="000000"/>
          <w:shd w:val="clear" w:color="auto" w:fill="FFFFFF"/>
        </w:rPr>
        <w:br/>
      </w:r>
      <w:r w:rsidRPr="00F2705B">
        <w:rPr>
          <w:rStyle w:val="normaltextrun"/>
          <w:rFonts w:asciiTheme="minorHAnsi" w:hAnsiTheme="minorHAnsi" w:cstheme="minorHAnsi"/>
          <w:color w:val="000000"/>
          <w:shd w:val="clear" w:color="auto" w:fill="FFFFFF"/>
        </w:rPr>
        <w:t>Clicca sul bottone ‘’COMPLETA IL TUO ACQUISTO’’ , viene effettuata la transazione ed appare la schermata:’’ Il tuo ordine è stato elaborato con successo’’. A questo punto al destinatario della GIFTCARD regalata, appare nella propria </w:t>
      </w:r>
      <w:r w:rsidRPr="00F2705B">
        <w:rPr>
          <w:rStyle w:val="contextualspellingandgrammarerror"/>
          <w:rFonts w:asciiTheme="minorHAnsi" w:hAnsiTheme="minorHAnsi" w:cstheme="minorHAnsi"/>
          <w:color w:val="000000"/>
          <w:shd w:val="clear" w:color="auto" w:fill="FFFFFF"/>
        </w:rPr>
        <w:t>email</w:t>
      </w:r>
      <w:r w:rsidRPr="00F2705B">
        <w:rPr>
          <w:rStyle w:val="normaltextrun"/>
          <w:rFonts w:asciiTheme="minorHAnsi" w:hAnsiTheme="minorHAnsi" w:cstheme="minorHAnsi"/>
          <w:color w:val="000000"/>
          <w:shd w:val="clear" w:color="auto" w:fill="FFFFFF"/>
        </w:rPr>
        <w:t> la Key e le istruzioni per riscattare il buono.</w:t>
      </w:r>
    </w:p>
    <w:p w:rsidR="008F32C7" w:rsidP="003F67C6" w:rsidRDefault="008F32C7" w14:paraId="679EB477" w14:textId="77777777">
      <w:pPr>
        <w:pStyle w:val="paragraph"/>
        <w:spacing w:before="0" w:beforeAutospacing="0" w:after="0" w:afterAutospacing="0"/>
        <w:jc w:val="both"/>
        <w:textAlignment w:val="baseline"/>
        <w:rPr>
          <w:rStyle w:val="normaltextrun"/>
          <w:rFonts w:ascii="Calibri" w:hAnsi="Calibri" w:cs="Calibri"/>
        </w:rPr>
      </w:pPr>
    </w:p>
    <w:p w:rsidRPr="004509A9" w:rsidR="00CC4BCC" w:rsidP="00CC4BCC" w:rsidRDefault="00A01734" w14:paraId="390BF4D7" w14:textId="374D0D66">
      <w:pPr>
        <w:pStyle w:val="paragraph"/>
        <w:spacing w:before="0" w:beforeAutospacing="0" w:after="0" w:afterAutospacing="0"/>
        <w:jc w:val="both"/>
        <w:textAlignment w:val="baseline"/>
        <w:outlineLvl w:val="1"/>
        <w:rPr>
          <w:rStyle w:val="normaltextrun"/>
          <w:rFonts w:ascii="Calibri" w:hAnsi="Calibri" w:cs="Calibri"/>
          <w:sz w:val="26"/>
          <w:szCs w:val="26"/>
        </w:rPr>
      </w:pPr>
      <w:bookmarkStart w:name="_Toc58950722" w:id="69"/>
      <w:bookmarkStart w:name="_Toc58950882" w:id="70"/>
      <w:bookmarkStart w:name="_Toc60759369" w:id="71"/>
      <w:r w:rsidRPr="004509A9">
        <w:rPr>
          <w:rStyle w:val="normaltextrun"/>
          <w:rFonts w:ascii="Calibri" w:hAnsi="Calibri" w:cs="Calibri"/>
          <w:b/>
          <w:bCs/>
          <w:sz w:val="26"/>
          <w:szCs w:val="26"/>
        </w:rPr>
        <w:t>3.</w:t>
      </w:r>
      <w:r w:rsidRPr="004509A9" w:rsidR="00B00840">
        <w:rPr>
          <w:rStyle w:val="normaltextrun"/>
          <w:rFonts w:ascii="Calibri" w:hAnsi="Calibri" w:cs="Calibri"/>
          <w:b/>
          <w:bCs/>
          <w:sz w:val="26"/>
          <w:szCs w:val="26"/>
        </w:rPr>
        <w:t>3.4</w:t>
      </w:r>
      <w:r w:rsidRPr="004509A9" w:rsidR="00CC4BCC">
        <w:rPr>
          <w:rStyle w:val="normaltextrun"/>
          <w:rFonts w:ascii="Calibri" w:hAnsi="Calibri" w:cs="Calibri"/>
          <w:b/>
          <w:bCs/>
          <w:sz w:val="26"/>
          <w:szCs w:val="26"/>
        </w:rPr>
        <w:t>.</w:t>
      </w:r>
      <w:r w:rsidRPr="004509A9" w:rsidR="00B00840">
        <w:rPr>
          <w:rStyle w:val="normaltextrun"/>
          <w:rFonts w:ascii="Calibri" w:hAnsi="Calibri" w:cs="Calibri"/>
          <w:b/>
          <w:bCs/>
          <w:sz w:val="26"/>
          <w:szCs w:val="26"/>
        </w:rPr>
        <w:t xml:space="preserve"> </w:t>
      </w:r>
      <w:r w:rsidRPr="004509A9" w:rsidR="00791720">
        <w:rPr>
          <w:rStyle w:val="normaltextrun"/>
          <w:rFonts w:ascii="Calibri" w:hAnsi="Calibri" w:cs="Calibri"/>
          <w:b/>
          <w:sz w:val="26"/>
          <w:szCs w:val="26"/>
        </w:rPr>
        <w:t>Pagamento non riuscito</w:t>
      </w:r>
      <w:r w:rsidRPr="004509A9" w:rsidR="00CC4BCC">
        <w:rPr>
          <w:rStyle w:val="normaltextrun"/>
          <w:rFonts w:ascii="Calibri" w:hAnsi="Calibri" w:cs="Calibri"/>
          <w:sz w:val="26"/>
          <w:szCs w:val="26"/>
        </w:rPr>
        <w:t>.</w:t>
      </w:r>
      <w:bookmarkEnd w:id="69"/>
      <w:bookmarkEnd w:id="70"/>
      <w:bookmarkEnd w:id="71"/>
    </w:p>
    <w:p w:rsidR="00791720" w:rsidP="00791720" w:rsidRDefault="00791720" w14:paraId="4C4078D3" w14:textId="1ABC9F78">
      <w:pPr>
        <w:pStyle w:val="paragraph"/>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t xml:space="preserve">Un utente registrato decide di acquistare Time di Pink Floyd e preme sul bottone di acquisto diretto, effettua il login sulla schermata pop up, e viene reindirizzato sulla pagina di paypal dove inserire i dati della propria carta. </w:t>
      </w:r>
    </w:p>
    <w:p w:rsidR="00791720" w:rsidP="00791720" w:rsidRDefault="00791720" w14:paraId="6068276B" w14:textId="77777777">
      <w:pPr>
        <w:pStyle w:val="paragraph"/>
        <w:spacing w:before="0" w:beforeAutospacing="0" w:after="0" w:afterAutospacing="0"/>
        <w:textAlignment w:val="baseline"/>
        <w:rPr>
          <w:rStyle w:val="normaltextrun"/>
          <w:rFonts w:ascii="Calibri" w:hAnsi="Calibri" w:cs="Calibri"/>
        </w:rPr>
      </w:pPr>
      <w:r w:rsidRPr="00B452EA">
        <w:rPr>
          <w:rStyle w:val="normaltextrun"/>
          <w:rFonts w:ascii="Calibri" w:hAnsi="Calibri" w:cs="Calibri"/>
          <w:color w:val="000000"/>
          <w:shd w:val="clear" w:color="auto" w:fill="FFFFFF"/>
        </w:rPr>
        <w:t>inserisce la carta con cui sta eseguendo il pagamento: </w:t>
      </w:r>
      <w:r w:rsidRPr="00B452EA">
        <w:rPr>
          <w:rStyle w:val="bcx9"/>
          <w:rFonts w:ascii="Calibri" w:hAnsi="Calibri" w:cs="Calibri"/>
          <w:color w:val="000000"/>
          <w:shd w:val="clear" w:color="auto" w:fill="FFFFFF"/>
        </w:rPr>
        <w:t> </w:t>
      </w:r>
      <w:r w:rsidRPr="00B452EA">
        <w:rPr>
          <w:rFonts w:ascii="Calibri" w:hAnsi="Calibri" w:cs="Calibri"/>
          <w:color w:val="000000"/>
          <w:shd w:val="clear" w:color="auto" w:fill="FFFFFF"/>
        </w:rPr>
        <w:br/>
      </w:r>
      <w:r w:rsidRPr="00B452EA">
        <w:rPr>
          <w:rStyle w:val="normaltextrun"/>
          <w:rFonts w:ascii="Calibri" w:hAnsi="Calibri" w:cs="Calibri"/>
          <w:color w:val="000000"/>
          <w:shd w:val="clear" w:color="auto" w:fill="FFFFFF"/>
        </w:rPr>
        <w:t>-Numero carta : 4444 3333 2222 111</w:t>
      </w:r>
      <w:r w:rsidRPr="00B452EA">
        <w:rPr>
          <w:rStyle w:val="bcx9"/>
          <w:rFonts w:ascii="Calibri" w:hAnsi="Calibri" w:cs="Calibri"/>
          <w:color w:val="000000"/>
          <w:shd w:val="clear" w:color="auto" w:fill="FFFFFF"/>
        </w:rPr>
        <w:t> </w:t>
      </w:r>
      <w:r w:rsidRPr="00B452EA">
        <w:rPr>
          <w:rFonts w:ascii="Calibri" w:hAnsi="Calibri" w:cs="Calibri"/>
          <w:color w:val="000000"/>
          <w:shd w:val="clear" w:color="auto" w:fill="FFFFFF"/>
        </w:rPr>
        <w:br/>
      </w:r>
      <w:r w:rsidRPr="00B452EA">
        <w:rPr>
          <w:rStyle w:val="normaltextrun"/>
          <w:rFonts w:ascii="Calibri" w:hAnsi="Calibri" w:cs="Calibri"/>
          <w:color w:val="000000"/>
          <w:shd w:val="clear" w:color="auto" w:fill="FFFFFF"/>
        </w:rPr>
        <w:t>-Codice CVV: 000</w:t>
      </w:r>
      <w:r w:rsidRPr="00B452EA">
        <w:rPr>
          <w:rStyle w:val="bcx9"/>
          <w:rFonts w:ascii="Calibri" w:hAnsi="Calibri" w:cs="Calibri"/>
          <w:color w:val="000000"/>
          <w:shd w:val="clear" w:color="auto" w:fill="FFFFFF"/>
        </w:rPr>
        <w:t> </w:t>
      </w:r>
      <w:r w:rsidRPr="00B452EA">
        <w:rPr>
          <w:rFonts w:ascii="Calibri" w:hAnsi="Calibri" w:cs="Calibri"/>
          <w:color w:val="000000"/>
          <w:shd w:val="clear" w:color="auto" w:fill="FFFFFF"/>
        </w:rPr>
        <w:br/>
      </w:r>
      <w:r w:rsidRPr="00B452EA">
        <w:rPr>
          <w:rStyle w:val="normaltextrun"/>
          <w:rFonts w:ascii="Calibri" w:hAnsi="Calibri" w:cs="Calibri"/>
          <w:color w:val="000000"/>
          <w:shd w:val="clear" w:color="auto" w:fill="FFFFFF"/>
        </w:rPr>
        <w:t>-Scadenza: 05/25</w:t>
      </w:r>
      <w:r w:rsidRPr="00B452EA">
        <w:rPr>
          <w:rStyle w:val="bcx9"/>
          <w:rFonts w:ascii="Calibri" w:hAnsi="Calibri" w:cs="Calibri"/>
          <w:color w:val="000000"/>
          <w:shd w:val="clear" w:color="auto" w:fill="FFFFFF"/>
        </w:rPr>
        <w:t> </w:t>
      </w:r>
      <w:r w:rsidRPr="00B452EA">
        <w:rPr>
          <w:rFonts w:ascii="Calibri" w:hAnsi="Calibri" w:cs="Calibri"/>
          <w:color w:val="000000"/>
          <w:shd w:val="clear" w:color="auto" w:fill="FFFFFF"/>
        </w:rPr>
        <w:br/>
      </w:r>
      <w:r w:rsidRPr="00B452EA">
        <w:rPr>
          <w:rStyle w:val="normaltextrun"/>
          <w:rFonts w:ascii="Calibri" w:hAnsi="Calibri" w:cs="Calibri"/>
          <w:color w:val="000000"/>
          <w:shd w:val="clear" w:color="auto" w:fill="FFFFFF"/>
        </w:rPr>
        <w:t>-Intestatario : Mario Rossi</w:t>
      </w:r>
      <w:r w:rsidRPr="00B452EA">
        <w:rPr>
          <w:rStyle w:val="bcx9"/>
          <w:rFonts w:ascii="Calibri" w:hAnsi="Calibri" w:cs="Calibri"/>
          <w:color w:val="000000"/>
          <w:shd w:val="clear" w:color="auto" w:fill="FFFFFF"/>
        </w:rPr>
        <w:t> </w:t>
      </w:r>
      <w:r w:rsidRPr="00B452EA">
        <w:rPr>
          <w:rFonts w:ascii="Calibri" w:hAnsi="Calibri" w:cs="Calibri"/>
          <w:color w:val="000000"/>
          <w:shd w:val="clear" w:color="auto" w:fill="FFFFFF"/>
        </w:rPr>
        <w:br/>
      </w:r>
      <w:r w:rsidRPr="00B452EA">
        <w:rPr>
          <w:rStyle w:val="normaltextrun"/>
          <w:rFonts w:ascii="Calibri" w:hAnsi="Calibri" w:cs="Calibri"/>
          <w:color w:val="000000"/>
          <w:shd w:val="clear" w:color="auto" w:fill="FFFFFF"/>
        </w:rPr>
        <w:t>-Indirizzo di fatturazione: via libera 34, 0000</w:t>
      </w:r>
      <w:r w:rsidRPr="00B452EA">
        <w:rPr>
          <w:rStyle w:val="bcx9"/>
          <w:rFonts w:ascii="Calibri" w:hAnsi="Calibri" w:cs="Calibri"/>
          <w:color w:val="000000"/>
          <w:shd w:val="clear" w:color="auto" w:fill="FFFFFF"/>
        </w:rPr>
        <w:t> </w:t>
      </w:r>
      <w:r w:rsidRPr="00B452EA">
        <w:rPr>
          <w:rFonts w:ascii="Calibri" w:hAnsi="Calibri" w:cs="Calibri"/>
          <w:color w:val="000000"/>
          <w:shd w:val="clear" w:color="auto" w:fill="FFFFFF"/>
        </w:rPr>
        <w:br/>
      </w:r>
    </w:p>
    <w:p w:rsidR="00E331BA" w:rsidP="004509A9" w:rsidRDefault="00791720" w14:paraId="37A85877" w14:textId="165BFEF1">
      <w:pPr>
        <w:pStyle w:val="paragraph"/>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t xml:space="preserve">Fatto questo conferma il pagamento, questo non va a buon fine e paypal lo segnala tramite un messaggio che recita: “Non è stato possibile completare questa transizione. Prova a ricaricare più tardi”. A questo punto l’utente verrà reindirizzato sul nostro sito in cui apparirà una pagina di errore, questa presenterà in alto la scritta: “ci scusiamo per l’inconveniente” sotto saranno presenti invece un elenco di possibili cause e soluzioni come: controllare il saldo della carta, controllare se i dati inseriti sono corretti, contattare l’operatore per risolvere il problema, riprovate ad effettuare la transazione.  </w:t>
      </w:r>
      <w:bookmarkStart w:name="_Toc58950723" w:id="72"/>
      <w:bookmarkStart w:name="_Toc58950883" w:id="73"/>
      <w:bookmarkStart w:name="_Toc58950804" w:id="74"/>
    </w:p>
    <w:p w:rsidRPr="004509A9" w:rsidR="004509A9" w:rsidP="004509A9" w:rsidRDefault="004509A9" w14:paraId="3639D196" w14:textId="77777777">
      <w:pPr>
        <w:pStyle w:val="paragraph"/>
        <w:spacing w:before="0" w:beforeAutospacing="0" w:after="0" w:afterAutospacing="0"/>
        <w:jc w:val="both"/>
        <w:textAlignment w:val="baseline"/>
        <w:rPr>
          <w:rStyle w:val="normaltextrun"/>
          <w:rFonts w:ascii="Calibri" w:hAnsi="Calibri" w:cs="Calibri"/>
        </w:rPr>
      </w:pPr>
    </w:p>
    <w:p w:rsidRPr="004509A9" w:rsidR="00CC4BCC" w:rsidP="004509A9" w:rsidRDefault="00B00840" w14:paraId="59E3A71B" w14:textId="3552FD0C">
      <w:pPr>
        <w:pStyle w:val="paragraph"/>
        <w:spacing w:before="0" w:beforeAutospacing="0" w:after="0" w:afterAutospacing="0"/>
        <w:jc w:val="both"/>
        <w:textAlignment w:val="baseline"/>
        <w:outlineLvl w:val="1"/>
        <w:rPr>
          <w:rFonts w:ascii="Calibri" w:hAnsi="Calibri" w:cs="Calibri"/>
          <w:b/>
          <w:bCs/>
          <w:sz w:val="26"/>
          <w:szCs w:val="26"/>
        </w:rPr>
      </w:pPr>
      <w:bookmarkStart w:name="_Toc60759370" w:id="75"/>
      <w:r w:rsidRPr="004509A9">
        <w:rPr>
          <w:rStyle w:val="normaltextrun"/>
          <w:rFonts w:ascii="Calibri" w:hAnsi="Calibri" w:cs="Calibri"/>
          <w:b/>
          <w:bCs/>
          <w:sz w:val="26"/>
          <w:szCs w:val="26"/>
        </w:rPr>
        <w:t>3.3.5</w:t>
      </w:r>
      <w:r w:rsidRPr="004509A9" w:rsidR="00CC4BCC">
        <w:rPr>
          <w:rStyle w:val="normaltextrun"/>
          <w:rFonts w:ascii="Calibri" w:hAnsi="Calibri" w:cs="Calibri"/>
          <w:b/>
          <w:bCs/>
          <w:sz w:val="26"/>
          <w:szCs w:val="26"/>
        </w:rPr>
        <w:t>.</w:t>
      </w:r>
      <w:r w:rsidRPr="004509A9" w:rsidR="002F3677">
        <w:rPr>
          <w:rStyle w:val="normaltextrun"/>
          <w:rFonts w:ascii="Calibri" w:hAnsi="Calibri" w:cs="Calibri"/>
          <w:b/>
          <w:bCs/>
          <w:sz w:val="26"/>
          <w:szCs w:val="26"/>
        </w:rPr>
        <w:t xml:space="preserve"> </w:t>
      </w:r>
      <w:r w:rsidRPr="004509A9" w:rsidR="003F67C6">
        <w:rPr>
          <w:rStyle w:val="normaltextrun"/>
          <w:rFonts w:ascii="Calibri" w:hAnsi="Calibri" w:cs="Calibri"/>
          <w:b/>
          <w:bCs/>
          <w:sz w:val="26"/>
          <w:szCs w:val="26"/>
        </w:rPr>
        <w:t>Registrazione non riuscita</w:t>
      </w:r>
      <w:r w:rsidRPr="004509A9" w:rsidR="00CC4BCC">
        <w:rPr>
          <w:rStyle w:val="normaltextrun"/>
          <w:rFonts w:ascii="Calibri" w:hAnsi="Calibri" w:cs="Calibri"/>
          <w:b/>
          <w:bCs/>
          <w:sz w:val="26"/>
          <w:szCs w:val="26"/>
        </w:rPr>
        <w:t>.</w:t>
      </w:r>
      <w:bookmarkEnd w:id="72"/>
      <w:bookmarkEnd w:id="73"/>
      <w:bookmarkEnd w:id="74"/>
      <w:bookmarkEnd w:id="75"/>
    </w:p>
    <w:p w:rsidR="00767D97" w:rsidP="00767D97" w:rsidRDefault="00767D97" w14:paraId="738D084C" w14:textId="77777777">
      <w:pPr>
        <w:jc w:val="both"/>
      </w:pPr>
      <w:r>
        <w:t>Lo scenario inizia con l’utente, potenziale acquirente, che ha già trovato il nostro sito, si trova nella home e decide di registrarsi.</w:t>
      </w:r>
    </w:p>
    <w:p w:rsidR="00767D97" w:rsidP="00767D97" w:rsidRDefault="00767D97" w14:paraId="04843D48" w14:textId="77777777">
      <w:pPr>
        <w:jc w:val="both"/>
      </w:pPr>
      <w:r>
        <w:t xml:space="preserve">Di fronte si trova una pagina e in cima c’è scritto “Crea utente” composta da 4 textbox che l’utente compila: </w:t>
      </w:r>
    </w:p>
    <w:p w:rsidR="00767D97" w:rsidP="00767D97" w:rsidRDefault="00767D97" w14:paraId="602F9566" w14:textId="77777777">
      <w:pPr>
        <w:jc w:val="both"/>
      </w:pPr>
      <w:r>
        <w:t>Il tuo nome: arturo123</w:t>
      </w:r>
    </w:p>
    <w:p w:rsidR="00767D97" w:rsidP="00767D97" w:rsidRDefault="00767D97" w14:paraId="1C834445" w14:textId="77777777">
      <w:pPr>
        <w:jc w:val="both"/>
      </w:pPr>
      <w:r>
        <w:t xml:space="preserve">E-mail: </w:t>
      </w:r>
      <w:hyperlink w:history="1" r:id="rId29">
        <w:r>
          <w:rPr>
            <w:rStyle w:val="Hyperlink"/>
          </w:rPr>
          <w:t>arturo@unisa.it</w:t>
        </w:r>
      </w:hyperlink>
    </w:p>
    <w:p w:rsidR="00767D97" w:rsidP="00767D97" w:rsidRDefault="00767D97" w14:paraId="72DED937" w14:textId="77777777">
      <w:pPr>
        <w:jc w:val="both"/>
      </w:pPr>
      <w:r>
        <w:t>Password: Passaparola456!</w:t>
      </w:r>
    </w:p>
    <w:p w:rsidR="00767D97" w:rsidP="00767D97" w:rsidRDefault="00767D97" w14:paraId="6A3FFE20" w14:textId="77777777">
      <w:pPr>
        <w:jc w:val="both"/>
      </w:pPr>
      <w:r>
        <w:t>Verifica password: Passaparola456!</w:t>
      </w:r>
    </w:p>
    <w:p w:rsidR="003C566E" w:rsidP="00767D97" w:rsidRDefault="00767D97" w14:paraId="3CA12316" w14:textId="6D45AD16">
      <w:pPr>
        <w:jc w:val="both"/>
      </w:pPr>
      <w:r>
        <w:t>L’utente clicca su “Crea il tuo account”.</w:t>
      </w:r>
    </w:p>
    <w:p w:rsidR="003F67C6" w:rsidP="00D63B11" w:rsidRDefault="00291D44" w14:paraId="6E629BFD" w14:textId="53D8BA06">
      <w:pPr>
        <w:jc w:val="both"/>
      </w:pPr>
      <w:r>
        <w:t>Appare V</w:t>
      </w:r>
      <w:r w:rsidR="003F67C6">
        <w:t xml:space="preserve">isualizza il messaggio d’errore: Indirizzo e-mail già in uso. Hai indicato di essere un nuovo cliente ma è già presente un account collegato all'indirizzo e-mail: </w:t>
      </w:r>
      <w:hyperlink w:history="1" r:id="rId30">
        <w:r w:rsidR="003F67C6">
          <w:rPr>
            <w:rStyle w:val="Hyperlink"/>
          </w:rPr>
          <w:t>arturo@unisa.it</w:t>
        </w:r>
      </w:hyperlink>
    </w:p>
    <w:p w:rsidR="003F67C6" w:rsidP="00D63B11" w:rsidRDefault="003F67C6" w14:paraId="5807379D" w14:textId="77777777">
      <w:pPr>
        <w:jc w:val="both"/>
      </w:pPr>
      <w:r>
        <w:t xml:space="preserve">Immediatamente sotto compaiono i messaggi con i link: </w:t>
      </w:r>
    </w:p>
    <w:p w:rsidR="003F67C6" w:rsidP="00330FC8" w:rsidRDefault="003F67C6" w14:paraId="27ED61DF" w14:textId="77777777">
      <w:pPr>
        <w:pStyle w:val="ListParagraph"/>
        <w:widowControl/>
        <w:numPr>
          <w:ilvl w:val="0"/>
          <w:numId w:val="3"/>
        </w:numPr>
        <w:suppressAutoHyphens w:val="0"/>
        <w:jc w:val="both"/>
      </w:pPr>
      <w:r>
        <w:t xml:space="preserve">Se sei già un cliente? </w:t>
      </w:r>
      <w:hyperlink w:history="1" r:id="rId31">
        <w:r>
          <w:rPr>
            <w:rStyle w:val="Hyperlink"/>
          </w:rPr>
          <w:t>Accedi</w:t>
        </w:r>
      </w:hyperlink>
    </w:p>
    <w:p w:rsidR="003F67C6" w:rsidP="00330FC8" w:rsidRDefault="003F67C6" w14:paraId="58D067B3" w14:textId="77777777">
      <w:pPr>
        <w:pStyle w:val="ListParagraph"/>
        <w:widowControl/>
        <w:numPr>
          <w:ilvl w:val="0"/>
          <w:numId w:val="3"/>
        </w:numPr>
        <w:suppressAutoHyphens w:val="0"/>
        <w:jc w:val="both"/>
      </w:pPr>
      <w:r>
        <w:t xml:space="preserve">Non riesci ad accedere al tuo account? </w:t>
      </w:r>
      <w:hyperlink w:history="1" r:id="rId32">
        <w:r>
          <w:rPr>
            <w:rStyle w:val="Hyperlink"/>
          </w:rPr>
          <w:t>Clicca qui.</w:t>
        </w:r>
      </w:hyperlink>
    </w:p>
    <w:p w:rsidR="003F67C6" w:rsidP="00D63B11" w:rsidRDefault="003F67C6" w14:paraId="4F101732" w14:textId="77777777">
      <w:pPr>
        <w:ind w:firstLine="708"/>
        <w:jc w:val="both"/>
      </w:pPr>
      <w:r>
        <w:t xml:space="preserve">Crea un nuovo account con un </w:t>
      </w:r>
      <w:hyperlink w:history="1" r:id="rId33">
        <w:r>
          <w:rPr>
            <w:rStyle w:val="Hyperlink"/>
          </w:rPr>
          <w:t>altro indirizzo e-mail</w:t>
        </w:r>
      </w:hyperlink>
    </w:p>
    <w:p w:rsidR="003F67C6" w:rsidP="00D63B11" w:rsidRDefault="003F67C6" w14:paraId="3756BE18" w14:textId="77777777">
      <w:pPr>
        <w:ind w:firstLine="708"/>
        <w:jc w:val="both"/>
      </w:pPr>
      <w:r>
        <w:t xml:space="preserve">Crea un nuovo account con </w:t>
      </w:r>
      <w:hyperlink w:history="1" r:id="rId34">
        <w:r>
          <w:rPr>
            <w:rStyle w:val="Hyperlink"/>
          </w:rPr>
          <w:t>questo indirizzo e-mail</w:t>
        </w:r>
      </w:hyperlink>
    </w:p>
    <w:p w:rsidR="003F67C6" w:rsidP="00330FC8" w:rsidRDefault="003F67C6" w14:paraId="15C76BE6" w14:textId="77777777">
      <w:pPr>
        <w:pStyle w:val="ListParagraph"/>
        <w:widowControl/>
        <w:numPr>
          <w:ilvl w:val="0"/>
          <w:numId w:val="4"/>
        </w:numPr>
        <w:suppressAutoHyphens w:val="0"/>
        <w:jc w:val="both"/>
      </w:pPr>
      <w:r>
        <w:t>Hai ancora bisogno di aiuto?</w:t>
      </w:r>
    </w:p>
    <w:p w:rsidRPr="00194A8B" w:rsidR="00194A8B" w:rsidP="00194A8B" w:rsidRDefault="004A7010" w14:paraId="5EAB5F86" w14:textId="60690A50">
      <w:pPr>
        <w:ind w:firstLine="708"/>
        <w:jc w:val="both"/>
        <w:rPr>
          <w:rStyle w:val="Hyperlink"/>
        </w:rPr>
      </w:pPr>
      <w:hyperlink w:history="1" r:id="rId35">
        <w:r w:rsidR="003F67C6">
          <w:rPr>
            <w:rStyle w:val="Hyperlink"/>
          </w:rPr>
          <w:t>Contatta il Servizio clienti</w:t>
        </w:r>
      </w:hyperlink>
    </w:p>
    <w:p w:rsidR="0060011D" w:rsidP="004509A9" w:rsidRDefault="0060011D" w14:paraId="52F2196D" w14:textId="6D6D356C"/>
    <w:p w:rsidRPr="00A42882" w:rsidR="00A42882" w:rsidP="004509A9" w:rsidRDefault="00A42882" w14:paraId="4ECE398C" w14:textId="77777777"/>
    <w:p w:rsidR="00AA2D86" w:rsidP="004509A9" w:rsidRDefault="00AA2D86" w14:paraId="47717391" w14:textId="77777777"/>
    <w:p w:rsidR="00AA2D86" w:rsidP="004509A9" w:rsidRDefault="00AA2D86" w14:paraId="3FFEA47D" w14:textId="77777777"/>
    <w:p w:rsidR="00AA2D86" w:rsidP="004509A9" w:rsidRDefault="00AA2D86" w14:paraId="3D1B2BAB" w14:textId="77777777"/>
    <w:p w:rsidR="00AA2D86" w:rsidP="004509A9" w:rsidRDefault="00AA2D86" w14:paraId="4A74FB37" w14:textId="77777777"/>
    <w:p w:rsidR="00AA2D86" w:rsidP="004509A9" w:rsidRDefault="00AA2D86" w14:paraId="29F208C6" w14:textId="77777777"/>
    <w:p w:rsidR="00AA2D86" w:rsidP="004509A9" w:rsidRDefault="00AA2D86" w14:paraId="6005F357" w14:textId="77777777"/>
    <w:p w:rsidR="00AA2D86" w:rsidP="004509A9" w:rsidRDefault="00AA2D86" w14:paraId="648BC394" w14:textId="77777777"/>
    <w:p w:rsidR="00AA2D86" w:rsidP="004509A9" w:rsidRDefault="00AA2D86" w14:paraId="4C68FAA1" w14:textId="77777777"/>
    <w:p w:rsidR="00AA2D86" w:rsidP="004509A9" w:rsidRDefault="00AA2D86" w14:paraId="79B3C369" w14:textId="77777777"/>
    <w:p w:rsidR="00AA2D86" w:rsidP="004509A9" w:rsidRDefault="00AA2D86" w14:paraId="76C7BA87" w14:textId="77777777"/>
    <w:p w:rsidR="00AA2D86" w:rsidP="004509A9" w:rsidRDefault="00AA2D86" w14:paraId="6391D87C" w14:textId="77777777"/>
    <w:p w:rsidR="00AA2D86" w:rsidP="004509A9" w:rsidRDefault="00AA2D86" w14:paraId="23FC2C37" w14:textId="77777777"/>
    <w:p w:rsidR="00AA2D86" w:rsidP="004509A9" w:rsidRDefault="00AA2D86" w14:paraId="4FA6EB6A" w14:textId="77777777"/>
    <w:p w:rsidR="00AA2D86" w:rsidP="004509A9" w:rsidRDefault="00AA2D86" w14:paraId="561F130D" w14:textId="77777777"/>
    <w:p w:rsidR="00AA2D86" w:rsidP="004509A9" w:rsidRDefault="00AA2D86" w14:paraId="5EEF64B5" w14:textId="77777777"/>
    <w:p w:rsidR="00AA2D86" w:rsidP="004509A9" w:rsidRDefault="00AA2D86" w14:paraId="4B0F55DA" w14:textId="77777777"/>
    <w:p w:rsidR="00AA2D86" w:rsidP="004509A9" w:rsidRDefault="00AA2D86" w14:paraId="6B47F499" w14:textId="77777777"/>
    <w:p w:rsidR="00AA2D86" w:rsidP="004509A9" w:rsidRDefault="00AA2D86" w14:paraId="31E64AE8" w14:textId="77777777"/>
    <w:p w:rsidR="00AA2D86" w:rsidP="004509A9" w:rsidRDefault="00AA2D86" w14:paraId="70AC4BD3" w14:textId="77777777"/>
    <w:p w:rsidR="00AA2D86" w:rsidP="004509A9" w:rsidRDefault="00AA2D86" w14:paraId="390FB138" w14:textId="77777777"/>
    <w:p w:rsidR="00AA2D86" w:rsidP="004509A9" w:rsidRDefault="00AA2D86" w14:paraId="0C712B11" w14:textId="77777777"/>
    <w:p w:rsidR="00AA2D86" w:rsidP="004509A9" w:rsidRDefault="00AA2D86" w14:paraId="1A6415AD" w14:textId="77777777"/>
    <w:p w:rsidR="00AA2D86" w:rsidP="004509A9" w:rsidRDefault="00AA2D86" w14:paraId="7F85EA50" w14:textId="77777777"/>
    <w:p w:rsidR="00AA2D86" w:rsidP="004509A9" w:rsidRDefault="00AA2D86" w14:paraId="3EC78C9F" w14:textId="77777777"/>
    <w:p w:rsidR="00AA2D86" w:rsidP="00773862" w:rsidRDefault="00AA2D86" w14:paraId="778FE8BF" w14:textId="77777777">
      <w:pPr>
        <w:pStyle w:val="ListParagraph"/>
        <w:ind w:left="360"/>
        <w:outlineLvl w:val="1"/>
      </w:pPr>
    </w:p>
    <w:p w:rsidR="00AA2D86" w:rsidP="00773862" w:rsidRDefault="00AA2D86" w14:paraId="5D3B3C5D" w14:textId="77777777">
      <w:pPr>
        <w:pStyle w:val="ListParagraph"/>
        <w:ind w:left="360"/>
        <w:outlineLvl w:val="1"/>
      </w:pPr>
    </w:p>
    <w:p w:rsidRPr="004509A9" w:rsidR="007B0204" w:rsidP="004509A9" w:rsidRDefault="00F34C29" w14:paraId="30790777" w14:textId="3392FCFB">
      <w:pPr>
        <w:pStyle w:val="ListParagraph"/>
        <w:ind w:left="360"/>
        <w:outlineLvl w:val="0"/>
        <w:rPr>
          <w:rFonts w:ascii="Calibri" w:hAnsi="Calibri" w:cs="Calibri"/>
          <w:b/>
          <w:bCs/>
          <w:sz w:val="28"/>
          <w:szCs w:val="28"/>
        </w:rPr>
      </w:pPr>
      <w:bookmarkStart w:name="_Toc58949395" w:id="76"/>
      <w:bookmarkStart w:name="_Toc58950724" w:id="77"/>
      <w:bookmarkStart w:name="_Toc58950884" w:id="78"/>
      <w:bookmarkStart w:name="_Toc58950805" w:id="79"/>
      <w:bookmarkStart w:name="_Toc58946776" w:id="80"/>
      <w:bookmarkStart w:name="_Toc60759371" w:id="81"/>
      <w:r w:rsidRPr="004509A9">
        <w:rPr>
          <w:rFonts w:ascii="Calibri" w:hAnsi="Calibri" w:cs="Calibri"/>
          <w:b/>
          <w:bCs/>
          <w:sz w:val="28"/>
          <w:szCs w:val="28"/>
        </w:rPr>
        <w:t>3.4</w:t>
      </w:r>
      <w:r w:rsidRPr="004509A9" w:rsidR="00773862">
        <w:rPr>
          <w:rFonts w:ascii="Calibri" w:hAnsi="Calibri" w:cs="Calibri"/>
          <w:b/>
          <w:bCs/>
          <w:sz w:val="28"/>
          <w:szCs w:val="28"/>
        </w:rPr>
        <w:t>.</w:t>
      </w:r>
      <w:r w:rsidRPr="004509A9">
        <w:rPr>
          <w:rFonts w:ascii="Calibri" w:hAnsi="Calibri" w:cs="Calibri"/>
          <w:b/>
          <w:bCs/>
          <w:sz w:val="28"/>
          <w:szCs w:val="28"/>
        </w:rPr>
        <w:t xml:space="preserve"> Casi d’us</w:t>
      </w:r>
      <w:r w:rsidRPr="004509A9" w:rsidR="00C552F1">
        <w:rPr>
          <w:rFonts w:ascii="Calibri" w:hAnsi="Calibri" w:cs="Calibri"/>
          <w:b/>
          <w:bCs/>
          <w:sz w:val="28"/>
          <w:szCs w:val="28"/>
        </w:rPr>
        <w:t>o</w:t>
      </w:r>
      <w:bookmarkEnd w:id="76"/>
      <w:bookmarkEnd w:id="77"/>
      <w:bookmarkEnd w:id="78"/>
      <w:bookmarkEnd w:id="79"/>
      <w:bookmarkEnd w:id="80"/>
      <w:bookmarkEnd w:id="81"/>
    </w:p>
    <w:p w:rsidRPr="004509A9" w:rsidR="00EF3647" w:rsidP="004509A9" w:rsidRDefault="00841FD4" w14:paraId="2C38C323" w14:textId="53074A16">
      <w:pPr>
        <w:pStyle w:val="Heading2"/>
        <w:rPr>
          <w:rFonts w:ascii="Calibri" w:hAnsi="Calibri" w:cs="Calibri"/>
          <w:i w:val="0"/>
          <w:iCs w:val="0"/>
          <w:sz w:val="26"/>
          <w:szCs w:val="26"/>
        </w:rPr>
      </w:pPr>
      <w:r w:rsidRPr="004509A9">
        <w:rPr>
          <w:rFonts w:ascii="Calibri" w:hAnsi="Calibri" w:cs="Calibri"/>
          <w:i w:val="0"/>
          <w:iCs w:val="0"/>
          <w:sz w:val="26"/>
          <w:szCs w:val="26"/>
        </w:rPr>
        <w:t xml:space="preserve"> </w:t>
      </w:r>
      <w:bookmarkStart w:name="_Toc58949396" w:id="82"/>
      <w:bookmarkStart w:name="_Toc58950004" w:id="83"/>
      <w:bookmarkStart w:name="_Toc58950725" w:id="84"/>
      <w:bookmarkStart w:name="_Toc58950885" w:id="85"/>
      <w:bookmarkStart w:name="_Toc58950806" w:id="86"/>
      <w:bookmarkStart w:name="_Toc60759372" w:id="87"/>
      <w:r w:rsidRPr="004509A9" w:rsidR="00252998">
        <w:rPr>
          <w:rFonts w:ascii="Calibri" w:hAnsi="Calibri" w:cs="Calibri"/>
          <w:i w:val="0"/>
          <w:iCs w:val="0"/>
          <w:sz w:val="26"/>
          <w:szCs w:val="26"/>
        </w:rPr>
        <w:t>3.4.1 Selezione Categoria</w:t>
      </w:r>
      <w:bookmarkEnd w:id="82"/>
      <w:bookmarkEnd w:id="83"/>
      <w:bookmarkEnd w:id="84"/>
      <w:bookmarkEnd w:id="85"/>
      <w:bookmarkEnd w:id="86"/>
      <w:bookmarkEnd w:id="87"/>
    </w:p>
    <w:p w:rsidRPr="00213B61" w:rsidR="00EA5618" w:rsidP="005C52A2" w:rsidRDefault="00EA5618" w14:paraId="1F5D9648" w14:textId="77777777">
      <w:pPr>
        <w:rPr>
          <w:rFonts w:ascii="Calibri" w:hAnsi="Calibri" w:cs="Calibri"/>
        </w:rPr>
      </w:pPr>
    </w:p>
    <w:p w:rsidR="00252998" w:rsidP="004651E5" w:rsidRDefault="40F395DA" w14:paraId="3F13982E" w14:textId="4C1A68F1">
      <w:pPr>
        <w:pStyle w:val="ListParagraph"/>
        <w:ind w:left="360"/>
      </w:pPr>
      <w:bookmarkStart w:name="_Toc58949397" w:id="88"/>
      <w:r w:rsidR="40F395DA">
        <w:drawing>
          <wp:inline wp14:editId="1C1A0B00" wp14:anchorId="6656F7B7">
            <wp:extent cx="1343025" cy="2581275"/>
            <wp:effectExtent l="0" t="0" r="9525" b="9525"/>
            <wp:docPr id="1" name="Immagine 1" title=""/>
            <wp:cNvGraphicFramePr>
              <a:graphicFrameLocks noChangeAspect="1"/>
            </wp:cNvGraphicFramePr>
            <a:graphic>
              <a:graphicData uri="http://schemas.openxmlformats.org/drawingml/2006/picture">
                <pic:pic>
                  <pic:nvPicPr>
                    <pic:cNvPr id="0" name="Immagine 1"/>
                    <pic:cNvPicPr/>
                  </pic:nvPicPr>
                  <pic:blipFill>
                    <a:blip r:embed="R66e0131ed9a64a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43025" cy="2581275"/>
                    </a:xfrm>
                    <a:prstGeom prst="rect">
                      <a:avLst/>
                    </a:prstGeom>
                  </pic:spPr>
                </pic:pic>
              </a:graphicData>
            </a:graphic>
          </wp:inline>
        </w:drawing>
      </w:r>
      <w:bookmarkEnd w:id="88"/>
    </w:p>
    <w:p w:rsidR="00EA5618" w:rsidP="005C52A2" w:rsidRDefault="00EA5618" w14:paraId="4260C2CA" w14:textId="77777777">
      <w:pPr>
        <w:pStyle w:val="ListParagraph"/>
        <w:ind w:left="360"/>
        <w:jc w:val="both"/>
      </w:pPr>
    </w:p>
    <w:p w:rsidRPr="00DB3EB2" w:rsidR="002A1EAE" w:rsidP="00911D25" w:rsidRDefault="001912F4" w14:paraId="5A13B77F" w14:textId="0B3B1FE8">
      <w:pPr>
        <w:rPr>
          <w:rFonts w:asciiTheme="minorHAnsi" w:hAnsiTheme="minorHAnsi"/>
        </w:rPr>
      </w:pPr>
      <w:bookmarkStart w:name="_Toc58949398" w:id="89"/>
      <w:r w:rsidRPr="00DB3EB2">
        <w:rPr>
          <w:rFonts w:asciiTheme="minorHAnsi" w:hAnsiTheme="minorHAnsi"/>
        </w:rPr>
        <w:t xml:space="preserve">L’utente generico </w:t>
      </w:r>
      <w:r w:rsidRPr="00DB3EB2" w:rsidR="009D681C">
        <w:rPr>
          <w:rFonts w:asciiTheme="minorHAnsi" w:hAnsiTheme="minorHAnsi"/>
        </w:rPr>
        <w:t xml:space="preserve">accede alla homepage del sito </w:t>
      </w:r>
      <w:r w:rsidRPr="00DB3EB2" w:rsidR="00850A54">
        <w:rPr>
          <w:rFonts w:asciiTheme="minorHAnsi" w:hAnsiTheme="minorHAnsi"/>
        </w:rPr>
        <w:t>e clicca su una delle diverse categorie proposte</w:t>
      </w:r>
      <w:r w:rsidRPr="00DB3EB2" w:rsidR="00016581">
        <w:rPr>
          <w:rFonts w:asciiTheme="minorHAnsi" w:hAnsiTheme="minorHAnsi"/>
        </w:rPr>
        <w:t xml:space="preserve">. </w:t>
      </w:r>
      <w:r w:rsidRPr="00DB3EB2" w:rsidR="006B0D56">
        <w:rPr>
          <w:rFonts w:asciiTheme="minorHAnsi" w:hAnsiTheme="minorHAnsi"/>
        </w:rPr>
        <w:t xml:space="preserve">Successivamente viene reindirizzato </w:t>
      </w:r>
      <w:r w:rsidRPr="00DB3EB2" w:rsidR="00C03063">
        <w:rPr>
          <w:rFonts w:asciiTheme="minorHAnsi" w:hAnsiTheme="minorHAnsi"/>
        </w:rPr>
        <w:t xml:space="preserve">alla pagina </w:t>
      </w:r>
      <w:r w:rsidRPr="00DB3EB2" w:rsidR="005F3286">
        <w:rPr>
          <w:rFonts w:asciiTheme="minorHAnsi" w:hAnsiTheme="minorHAnsi"/>
        </w:rPr>
        <w:t>dei prodott</w:t>
      </w:r>
      <w:r w:rsidRPr="00DB3EB2" w:rsidR="0006348B">
        <w:rPr>
          <w:rFonts w:asciiTheme="minorHAnsi" w:hAnsiTheme="minorHAnsi"/>
        </w:rPr>
        <w:t xml:space="preserve">i </w:t>
      </w:r>
      <w:r w:rsidR="00EA5618">
        <w:rPr>
          <w:rFonts w:ascii="Calibri" w:hAnsi="Calibri" w:cs="Calibri"/>
        </w:rPr>
        <w:t>filtrati per categoria.</w:t>
      </w:r>
      <w:bookmarkEnd w:id="89"/>
    </w:p>
    <w:p w:rsidR="007912A1" w:rsidP="00E47384" w:rsidRDefault="007912A1" w14:paraId="6DD40A41" w14:textId="27119CF7">
      <w:pPr>
        <w:pStyle w:val="ListParagraph"/>
        <w:ind w:left="360"/>
        <w:outlineLvl w:val="1"/>
      </w:pPr>
    </w:p>
    <w:tbl>
      <w:tblPr>
        <w:tblStyle w:val="TableGrid"/>
        <w:tblW w:w="9645" w:type="dxa"/>
        <w:jc w:val="center"/>
        <w:tblLayout w:type="fixed"/>
        <w:tblLook w:val="04A0" w:firstRow="1" w:lastRow="0" w:firstColumn="1" w:lastColumn="0" w:noHBand="0" w:noVBand="1"/>
      </w:tblPr>
      <w:tblGrid>
        <w:gridCol w:w="1838"/>
        <w:gridCol w:w="7807"/>
      </w:tblGrid>
      <w:tr w:rsidR="005F03B4" w:rsidTr="00E82E7D" w14:paraId="6BCA4B1F" w14:textId="77777777">
        <w:trPr>
          <w:jc w:val="center"/>
        </w:trPr>
        <w:tc>
          <w:tcPr>
            <w:tcW w:w="1838" w:type="dxa"/>
            <w:tcBorders>
              <w:top w:val="single" w:color="auto" w:sz="4" w:space="0"/>
              <w:left w:val="single" w:color="auto" w:sz="4" w:space="0"/>
              <w:bottom w:val="single" w:color="auto" w:sz="4" w:space="0"/>
              <w:right w:val="single" w:color="auto" w:sz="4" w:space="0"/>
            </w:tcBorders>
            <w:hideMark/>
          </w:tcPr>
          <w:p w:rsidR="005F03B4" w:rsidP="005F03B4" w:rsidRDefault="005F03B4" w14:paraId="6825CF14" w14:textId="77777777">
            <w:pPr>
              <w:jc w:val="both"/>
              <w:rPr>
                <w:rFonts w:ascii="Calibri" w:hAnsi="Calibri" w:eastAsia="Calibri" w:cs="Calibri"/>
                <w:b/>
                <w:bCs/>
              </w:rPr>
            </w:pPr>
            <w:r w:rsidRPr="7BF59593">
              <w:rPr>
                <w:rFonts w:ascii="Calibri" w:hAnsi="Calibri" w:eastAsia="Calibri" w:cs="Calibri"/>
                <w:b/>
                <w:bCs/>
              </w:rPr>
              <w:t>Case number</w:t>
            </w:r>
          </w:p>
        </w:tc>
        <w:tc>
          <w:tcPr>
            <w:tcW w:w="7807" w:type="dxa"/>
            <w:tcBorders>
              <w:top w:val="single" w:color="auto" w:sz="4" w:space="0"/>
              <w:left w:val="single" w:color="auto" w:sz="4" w:space="0"/>
              <w:bottom w:val="single" w:color="auto" w:sz="4" w:space="0"/>
              <w:right w:val="single" w:color="auto" w:sz="4" w:space="0"/>
            </w:tcBorders>
            <w:hideMark/>
          </w:tcPr>
          <w:p w:rsidR="005F03B4" w:rsidP="005F03B4" w:rsidRDefault="005F03B4" w14:paraId="0D86146D" w14:textId="77777777">
            <w:pPr>
              <w:jc w:val="both"/>
              <w:rPr>
                <w:rFonts w:ascii="Calibri" w:hAnsi="Calibri" w:eastAsia="Calibri" w:cs="Calibri"/>
                <w:color w:val="000000" w:themeColor="text1"/>
              </w:rPr>
            </w:pPr>
            <w:r w:rsidRPr="7BF59593">
              <w:rPr>
                <w:rFonts w:ascii="Calibri" w:hAnsi="Calibri" w:eastAsia="Calibri" w:cs="Calibri"/>
                <w:color w:val="000000" w:themeColor="text1"/>
              </w:rPr>
              <w:t>1</w:t>
            </w:r>
          </w:p>
        </w:tc>
      </w:tr>
      <w:tr w:rsidR="005F03B4" w:rsidTr="00E82E7D" w14:paraId="12406FB4" w14:textId="77777777">
        <w:trPr>
          <w:jc w:val="center"/>
        </w:trPr>
        <w:tc>
          <w:tcPr>
            <w:tcW w:w="1838" w:type="dxa"/>
            <w:tcBorders>
              <w:top w:val="single" w:color="auto" w:sz="4" w:space="0"/>
              <w:left w:val="single" w:color="auto" w:sz="4" w:space="0"/>
              <w:bottom w:val="single" w:color="auto" w:sz="4" w:space="0"/>
              <w:right w:val="single" w:color="auto" w:sz="4" w:space="0"/>
            </w:tcBorders>
            <w:hideMark/>
          </w:tcPr>
          <w:p w:rsidR="005F03B4" w:rsidP="005F03B4" w:rsidRDefault="005F03B4" w14:paraId="4AB0E6F0" w14:textId="77777777">
            <w:pPr>
              <w:jc w:val="both"/>
            </w:pPr>
            <w:r>
              <w:rPr>
                <w:rFonts w:ascii="Calibri" w:hAnsi="Calibri" w:eastAsia="Calibri" w:cs="Calibri"/>
                <w:b/>
                <w:bCs/>
              </w:rPr>
              <w:t>Use case name</w:t>
            </w:r>
            <w:r>
              <w:rPr>
                <w:rFonts w:ascii="Calibri" w:hAnsi="Calibri" w:eastAsia="Calibri" w:cs="Calibri"/>
              </w:rPr>
              <w:t xml:space="preserve"> </w:t>
            </w:r>
          </w:p>
        </w:tc>
        <w:tc>
          <w:tcPr>
            <w:tcW w:w="7807" w:type="dxa"/>
            <w:tcBorders>
              <w:top w:val="single" w:color="auto" w:sz="4" w:space="0"/>
              <w:left w:val="single" w:color="auto" w:sz="4" w:space="0"/>
              <w:bottom w:val="single" w:color="auto" w:sz="4" w:space="0"/>
              <w:right w:val="single" w:color="auto" w:sz="4" w:space="0"/>
            </w:tcBorders>
            <w:hideMark/>
          </w:tcPr>
          <w:p w:rsidR="005F03B4" w:rsidP="005F03B4" w:rsidRDefault="005F03B4" w14:paraId="7F9856A2" w14:textId="77777777">
            <w:pPr>
              <w:jc w:val="both"/>
            </w:pPr>
            <w:r>
              <w:rPr>
                <w:rFonts w:ascii="Calibri" w:hAnsi="Calibri" w:eastAsia="Calibri" w:cs="Calibri"/>
                <w:color w:val="000000" w:themeColor="text1"/>
              </w:rPr>
              <w:t>Selezione Categoria</w:t>
            </w:r>
          </w:p>
        </w:tc>
      </w:tr>
      <w:tr w:rsidR="005F03B4" w:rsidTr="00E82E7D" w14:paraId="1C844EDE" w14:textId="77777777">
        <w:trPr>
          <w:jc w:val="center"/>
        </w:trPr>
        <w:tc>
          <w:tcPr>
            <w:tcW w:w="1838" w:type="dxa"/>
            <w:tcBorders>
              <w:top w:val="single" w:color="auto" w:sz="4" w:space="0"/>
              <w:left w:val="single" w:color="auto" w:sz="4" w:space="0"/>
              <w:bottom w:val="single" w:color="auto" w:sz="4" w:space="0"/>
              <w:right w:val="single" w:color="auto" w:sz="4" w:space="0"/>
            </w:tcBorders>
            <w:hideMark/>
          </w:tcPr>
          <w:p w:rsidR="005F03B4" w:rsidP="005F03B4" w:rsidRDefault="005F03B4" w14:paraId="4D0A00C4" w14:textId="77777777">
            <w:pPr>
              <w:jc w:val="both"/>
            </w:pPr>
            <w:r>
              <w:rPr>
                <w:rFonts w:ascii="Calibri" w:hAnsi="Calibri" w:eastAsia="Calibri" w:cs="Calibri"/>
                <w:b/>
                <w:bCs/>
              </w:rPr>
              <w:t>Participating actors</w:t>
            </w:r>
            <w:r>
              <w:rPr>
                <w:rFonts w:ascii="Calibri" w:hAnsi="Calibri" w:eastAsia="Calibri" w:cs="Calibri"/>
              </w:rPr>
              <w:t xml:space="preserve"> </w:t>
            </w:r>
          </w:p>
        </w:tc>
        <w:tc>
          <w:tcPr>
            <w:tcW w:w="7807" w:type="dxa"/>
            <w:tcBorders>
              <w:top w:val="single" w:color="auto" w:sz="4" w:space="0"/>
              <w:left w:val="single" w:color="auto" w:sz="4" w:space="0"/>
              <w:bottom w:val="single" w:color="auto" w:sz="4" w:space="0"/>
              <w:right w:val="single" w:color="auto" w:sz="4" w:space="0"/>
            </w:tcBorders>
            <w:hideMark/>
          </w:tcPr>
          <w:p w:rsidR="005F03B4" w:rsidP="005F03B4" w:rsidRDefault="005F03B4" w14:paraId="13CC37C5" w14:textId="77777777">
            <w:pPr>
              <w:jc w:val="both"/>
            </w:pPr>
            <w:r>
              <w:rPr>
                <w:rFonts w:ascii="Calibri" w:hAnsi="Calibri" w:eastAsia="Calibri" w:cs="Calibri"/>
              </w:rPr>
              <w:t>Utente generico</w:t>
            </w:r>
          </w:p>
        </w:tc>
      </w:tr>
      <w:tr w:rsidR="005F03B4" w:rsidTr="00E82E7D" w14:paraId="33340068" w14:textId="77777777">
        <w:trPr>
          <w:jc w:val="center"/>
        </w:trPr>
        <w:tc>
          <w:tcPr>
            <w:tcW w:w="1838" w:type="dxa"/>
            <w:tcBorders>
              <w:top w:val="single" w:color="auto" w:sz="4" w:space="0"/>
              <w:left w:val="single" w:color="auto" w:sz="4" w:space="0"/>
              <w:bottom w:val="single" w:color="auto" w:sz="4" w:space="0"/>
              <w:right w:val="single" w:color="auto" w:sz="4" w:space="0"/>
            </w:tcBorders>
            <w:hideMark/>
          </w:tcPr>
          <w:p w:rsidR="005F03B4" w:rsidP="005F03B4" w:rsidRDefault="005F03B4" w14:paraId="1AD26D5F" w14:textId="77777777">
            <w:pPr>
              <w:jc w:val="both"/>
              <w:rPr>
                <w:rFonts w:ascii="Calibri" w:hAnsi="Calibri" w:eastAsia="Calibri" w:cs="Calibri"/>
                <w:b/>
                <w:bCs/>
              </w:rPr>
            </w:pPr>
            <w:r>
              <w:rPr>
                <w:rFonts w:ascii="Calibri" w:hAnsi="Calibri" w:eastAsia="Calibri" w:cs="Calibri"/>
                <w:b/>
                <w:bCs/>
              </w:rPr>
              <w:t xml:space="preserve">Entry condition </w:t>
            </w:r>
          </w:p>
        </w:tc>
        <w:tc>
          <w:tcPr>
            <w:tcW w:w="7807" w:type="dxa"/>
            <w:tcBorders>
              <w:top w:val="single" w:color="auto" w:sz="4" w:space="0"/>
              <w:left w:val="single" w:color="auto" w:sz="4" w:space="0"/>
              <w:bottom w:val="single" w:color="auto" w:sz="4" w:space="0"/>
              <w:right w:val="single" w:color="auto" w:sz="4" w:space="0"/>
            </w:tcBorders>
            <w:hideMark/>
          </w:tcPr>
          <w:p w:rsidR="005F03B4" w:rsidP="005F03B4" w:rsidRDefault="005F03B4" w14:paraId="15BA9D5F" w14:textId="77777777">
            <w:pPr>
              <w:jc w:val="both"/>
              <w:rPr>
                <w:rFonts w:ascii="Calibri" w:hAnsi="Calibri" w:eastAsia="Calibri" w:cs="Calibri"/>
              </w:rPr>
            </w:pPr>
            <w:r>
              <w:t>L’utente si trova nella homepage del sito clicca una categoria</w:t>
            </w:r>
          </w:p>
        </w:tc>
      </w:tr>
      <w:tr w:rsidR="005F03B4" w:rsidTr="00E82E7D" w14:paraId="76AB383E" w14:textId="77777777">
        <w:trPr>
          <w:jc w:val="center"/>
        </w:trPr>
        <w:tc>
          <w:tcPr>
            <w:tcW w:w="1838" w:type="dxa"/>
            <w:tcBorders>
              <w:top w:val="single" w:color="auto" w:sz="4" w:space="0"/>
              <w:left w:val="single" w:color="auto" w:sz="4" w:space="0"/>
              <w:bottom w:val="single" w:color="auto" w:sz="4" w:space="0"/>
              <w:right w:val="single" w:color="auto" w:sz="4" w:space="0"/>
            </w:tcBorders>
            <w:hideMark/>
          </w:tcPr>
          <w:p w:rsidR="005F03B4" w:rsidP="005F03B4" w:rsidRDefault="005F03B4" w14:paraId="6D0066C7" w14:textId="77777777">
            <w:pPr>
              <w:jc w:val="both"/>
            </w:pPr>
            <w:r>
              <w:rPr>
                <w:rFonts w:ascii="Calibri" w:hAnsi="Calibri" w:eastAsia="Calibri" w:cs="Calibri"/>
                <w:b/>
                <w:bCs/>
              </w:rPr>
              <w:t>Flow of events</w:t>
            </w:r>
            <w:r>
              <w:rPr>
                <w:rFonts w:ascii="Calibri" w:hAnsi="Calibri" w:eastAsia="Calibri" w:cs="Calibri"/>
              </w:rPr>
              <w:t xml:space="preserve"> </w:t>
            </w:r>
          </w:p>
        </w:tc>
        <w:tc>
          <w:tcPr>
            <w:tcW w:w="7807" w:type="dxa"/>
            <w:tcBorders>
              <w:top w:val="single" w:color="auto" w:sz="4" w:space="0"/>
              <w:left w:val="single" w:color="auto" w:sz="4" w:space="0"/>
              <w:bottom w:val="single" w:color="auto" w:sz="4" w:space="0"/>
              <w:right w:val="single" w:color="auto" w:sz="4" w:space="0"/>
            </w:tcBorders>
            <w:hideMark/>
          </w:tcPr>
          <w:p w:rsidR="005F03B4" w:rsidP="00330FC8" w:rsidRDefault="005F03B4" w14:paraId="4373C7B2" w14:textId="77777777">
            <w:pPr>
              <w:pStyle w:val="ListParagraph"/>
              <w:widowControl/>
              <w:numPr>
                <w:ilvl w:val="0"/>
                <w:numId w:val="5"/>
              </w:numPr>
              <w:suppressAutoHyphens w:val="0"/>
              <w:jc w:val="both"/>
            </w:pPr>
            <w:r>
              <w:t>Il caso d’uso inizia quando l’utente sceglie una categoria</w:t>
            </w:r>
          </w:p>
          <w:p w:rsidR="005F03B4" w:rsidP="00330FC8" w:rsidRDefault="005F03B4" w14:paraId="4BC0C49D" w14:textId="77777777">
            <w:pPr>
              <w:pStyle w:val="ListParagraph"/>
              <w:widowControl/>
              <w:numPr>
                <w:ilvl w:val="0"/>
                <w:numId w:val="5"/>
              </w:numPr>
              <w:suppressAutoHyphens w:val="0"/>
              <w:jc w:val="both"/>
            </w:pPr>
            <w:r>
              <w:t>Le categorie cliccabili sono: Videogiochi, Musica, Libri, Giftcard.</w:t>
            </w:r>
          </w:p>
          <w:p w:rsidR="005F03B4" w:rsidP="00330FC8" w:rsidRDefault="005F03B4" w14:paraId="3D43A9C8" w14:textId="77777777">
            <w:pPr>
              <w:pStyle w:val="ListParagraph"/>
              <w:widowControl/>
              <w:numPr>
                <w:ilvl w:val="0"/>
                <w:numId w:val="5"/>
              </w:numPr>
              <w:suppressAutoHyphens w:val="0"/>
              <w:jc w:val="both"/>
            </w:pPr>
            <w:r>
              <w:t>L’utente clicca su una delle categorie</w:t>
            </w:r>
          </w:p>
          <w:p w:rsidR="005F03B4" w:rsidP="00330FC8" w:rsidRDefault="005F03B4" w14:paraId="67D522F6" w14:textId="77777777">
            <w:pPr>
              <w:pStyle w:val="ListParagraph"/>
              <w:widowControl/>
              <w:numPr>
                <w:ilvl w:val="0"/>
                <w:numId w:val="5"/>
              </w:numPr>
              <w:suppressAutoHyphens w:val="0"/>
              <w:jc w:val="both"/>
            </w:pPr>
            <w:r>
              <w:t>Il sistema reindirizza il cliente alla pagina contenente tutti i prodotti appartenenti alla determinata categoria.</w:t>
            </w:r>
          </w:p>
        </w:tc>
      </w:tr>
      <w:tr w:rsidR="005F03B4" w:rsidTr="00E82E7D" w14:paraId="2DF71326" w14:textId="77777777">
        <w:trPr>
          <w:jc w:val="center"/>
        </w:trPr>
        <w:tc>
          <w:tcPr>
            <w:tcW w:w="1838" w:type="dxa"/>
            <w:tcBorders>
              <w:top w:val="single" w:color="auto" w:sz="4" w:space="0"/>
              <w:left w:val="single" w:color="auto" w:sz="4" w:space="0"/>
              <w:bottom w:val="single" w:color="auto" w:sz="4" w:space="0"/>
              <w:right w:val="single" w:color="auto" w:sz="4" w:space="0"/>
            </w:tcBorders>
            <w:hideMark/>
          </w:tcPr>
          <w:p w:rsidR="005F03B4" w:rsidP="005F03B4" w:rsidRDefault="005F03B4" w14:paraId="21998C8D" w14:textId="77777777">
            <w:pPr>
              <w:jc w:val="both"/>
            </w:pPr>
            <w:r>
              <w:rPr>
                <w:rFonts w:ascii="Calibri" w:hAnsi="Calibri" w:eastAsia="Calibri" w:cs="Calibri"/>
                <w:b/>
                <w:bCs/>
              </w:rPr>
              <w:t>Exit condition</w:t>
            </w:r>
            <w:r>
              <w:rPr>
                <w:rFonts w:ascii="Calibri" w:hAnsi="Calibri" w:eastAsia="Calibri" w:cs="Calibri"/>
              </w:rPr>
              <w:t xml:space="preserve"> </w:t>
            </w:r>
          </w:p>
        </w:tc>
        <w:tc>
          <w:tcPr>
            <w:tcW w:w="7807" w:type="dxa"/>
            <w:tcBorders>
              <w:top w:val="single" w:color="auto" w:sz="4" w:space="0"/>
              <w:left w:val="single" w:color="auto" w:sz="4" w:space="0"/>
              <w:bottom w:val="single" w:color="auto" w:sz="4" w:space="0"/>
              <w:right w:val="single" w:color="auto" w:sz="4" w:space="0"/>
            </w:tcBorders>
            <w:hideMark/>
          </w:tcPr>
          <w:p w:rsidR="005F03B4" w:rsidP="005F03B4" w:rsidRDefault="005F03B4" w14:paraId="1AB1B19A" w14:textId="77777777">
            <w:pPr>
              <w:jc w:val="both"/>
            </w:pPr>
            <w:r>
              <w:rPr>
                <w:rFonts w:ascii="Calibri" w:hAnsi="Calibri" w:eastAsia="Calibri" w:cs="Calibri"/>
                <w:color w:val="000000" w:themeColor="text1"/>
              </w:rPr>
              <w:t>Viene visualizzata la pagina con i prodotti della specifica categoria</w:t>
            </w:r>
          </w:p>
        </w:tc>
      </w:tr>
      <w:tr w:rsidR="005F03B4" w:rsidTr="00E82E7D" w14:paraId="70E7AE43" w14:textId="77777777">
        <w:trPr>
          <w:jc w:val="center"/>
        </w:trPr>
        <w:tc>
          <w:tcPr>
            <w:tcW w:w="1838" w:type="dxa"/>
            <w:tcBorders>
              <w:top w:val="single" w:color="auto" w:sz="4" w:space="0"/>
              <w:left w:val="single" w:color="auto" w:sz="4" w:space="0"/>
              <w:bottom w:val="single" w:color="auto" w:sz="4" w:space="0"/>
              <w:right w:val="single" w:color="auto" w:sz="4" w:space="0"/>
            </w:tcBorders>
            <w:hideMark/>
          </w:tcPr>
          <w:p w:rsidR="005F03B4" w:rsidP="005F03B4" w:rsidRDefault="005F03B4" w14:paraId="7AA6671A" w14:textId="77777777">
            <w:pPr>
              <w:jc w:val="both"/>
            </w:pPr>
            <w:r>
              <w:rPr>
                <w:rFonts w:ascii="Calibri" w:hAnsi="Calibri" w:eastAsia="Calibri" w:cs="Calibri"/>
                <w:b/>
                <w:bCs/>
              </w:rPr>
              <w:t>Quality requirement</w:t>
            </w:r>
            <w:r>
              <w:rPr>
                <w:rFonts w:ascii="Calibri" w:hAnsi="Calibri" w:eastAsia="Calibri" w:cs="Calibri"/>
              </w:rPr>
              <w:t xml:space="preserve"> </w:t>
            </w:r>
          </w:p>
        </w:tc>
        <w:tc>
          <w:tcPr>
            <w:tcW w:w="7807" w:type="dxa"/>
            <w:tcBorders>
              <w:top w:val="single" w:color="auto" w:sz="4" w:space="0"/>
              <w:left w:val="single" w:color="auto" w:sz="4" w:space="0"/>
              <w:bottom w:val="single" w:color="auto" w:sz="4" w:space="0"/>
              <w:right w:val="single" w:color="auto" w:sz="4" w:space="0"/>
            </w:tcBorders>
            <w:hideMark/>
          </w:tcPr>
          <w:p w:rsidR="005F03B4" w:rsidP="005F03B4" w:rsidRDefault="005F03B4" w14:paraId="5CCE4987" w14:textId="77777777">
            <w:pPr>
              <w:jc w:val="both"/>
            </w:pPr>
            <w:r>
              <w:rPr>
                <w:rFonts w:ascii="Calibri" w:hAnsi="Calibri" w:eastAsia="Calibri" w:cs="Calibri"/>
              </w:rPr>
              <w:t>L’attore deve ottenere i risultati entro 5 secondi</w:t>
            </w:r>
          </w:p>
        </w:tc>
      </w:tr>
    </w:tbl>
    <w:p w:rsidR="005F03B4" w:rsidP="0056372C" w:rsidRDefault="005F03B4" w14:paraId="1411E920" w14:textId="58F4EA65">
      <w:pPr>
        <w:pStyle w:val="ListParagraph"/>
        <w:ind w:left="360"/>
      </w:pPr>
    </w:p>
    <w:p w:rsidRPr="00604919" w:rsidR="00604919" w:rsidP="0056372C" w:rsidRDefault="00604919" w14:paraId="46D11130" w14:textId="77777777">
      <w:pPr>
        <w:pStyle w:val="ListParagraph"/>
        <w:ind w:left="360"/>
      </w:pPr>
    </w:p>
    <w:p w:rsidR="00FD48C3" w:rsidP="0056372C" w:rsidRDefault="00FD48C3" w14:paraId="0921164E" w14:textId="77777777">
      <w:pPr>
        <w:pStyle w:val="ListParagraph"/>
        <w:ind w:left="360"/>
      </w:pPr>
    </w:p>
    <w:p w:rsidR="00FD48C3" w:rsidP="0056372C" w:rsidRDefault="00FD48C3" w14:paraId="1498F2BD" w14:textId="77777777">
      <w:pPr>
        <w:pStyle w:val="ListParagraph"/>
        <w:ind w:left="360"/>
      </w:pPr>
    </w:p>
    <w:p w:rsidR="00FD48C3" w:rsidP="0056372C" w:rsidRDefault="00FD48C3" w14:paraId="3338D06D" w14:textId="77777777">
      <w:pPr>
        <w:pStyle w:val="ListParagraph"/>
        <w:ind w:left="360"/>
      </w:pPr>
    </w:p>
    <w:p w:rsidR="00FD48C3" w:rsidP="0056372C" w:rsidRDefault="00FD48C3" w14:paraId="1EE36B25" w14:textId="77777777">
      <w:pPr>
        <w:pStyle w:val="ListParagraph"/>
        <w:ind w:left="360"/>
      </w:pPr>
    </w:p>
    <w:p w:rsidR="00FD48C3" w:rsidP="0056372C" w:rsidRDefault="00FD48C3" w14:paraId="21A99103" w14:textId="77777777">
      <w:pPr>
        <w:pStyle w:val="ListParagraph"/>
        <w:ind w:left="360"/>
      </w:pPr>
    </w:p>
    <w:p w:rsidR="00FD48C3" w:rsidP="0056372C" w:rsidRDefault="00FD48C3" w14:paraId="307AEAD0" w14:textId="77777777">
      <w:pPr>
        <w:pStyle w:val="ListParagraph"/>
        <w:ind w:left="360"/>
      </w:pPr>
    </w:p>
    <w:p w:rsidR="00FD48C3" w:rsidP="0056372C" w:rsidRDefault="00FD48C3" w14:paraId="67865E50" w14:textId="77777777">
      <w:pPr>
        <w:pStyle w:val="ListParagraph"/>
        <w:ind w:left="360"/>
      </w:pPr>
    </w:p>
    <w:p w:rsidR="00FD48C3" w:rsidP="00E47384" w:rsidRDefault="00FD48C3" w14:paraId="465F7C38" w14:textId="77777777">
      <w:pPr>
        <w:pStyle w:val="ListParagraph"/>
        <w:ind w:left="360"/>
        <w:outlineLvl w:val="1"/>
      </w:pPr>
    </w:p>
    <w:p w:rsidRPr="004509A9" w:rsidR="00252998" w:rsidP="00553685" w:rsidRDefault="00252998" w14:paraId="2E6A20FD" w14:textId="4BF10F7C">
      <w:pPr>
        <w:outlineLvl w:val="1"/>
        <w:rPr>
          <w:rFonts w:ascii="Calibri" w:hAnsi="Calibri" w:cs="Calibri"/>
          <w:b/>
          <w:bCs/>
          <w:sz w:val="26"/>
          <w:szCs w:val="26"/>
        </w:rPr>
      </w:pPr>
      <w:bookmarkStart w:name="_Toc58949399" w:id="90"/>
      <w:bookmarkStart w:name="_Toc58950726" w:id="91"/>
      <w:bookmarkStart w:name="_Toc58950886" w:id="92"/>
      <w:bookmarkStart w:name="_Toc58950807" w:id="93"/>
      <w:bookmarkStart w:name="_Toc60759373" w:id="94"/>
      <w:r w:rsidRPr="004509A9">
        <w:rPr>
          <w:rFonts w:ascii="Calibri" w:hAnsi="Calibri" w:cs="Calibri"/>
          <w:b/>
          <w:bCs/>
          <w:sz w:val="26"/>
          <w:szCs w:val="26"/>
        </w:rPr>
        <w:t>3.4.2</w:t>
      </w:r>
      <w:r w:rsidRPr="004509A9" w:rsidR="00726CBE">
        <w:rPr>
          <w:rFonts w:ascii="Calibri" w:hAnsi="Calibri" w:cs="Calibri"/>
          <w:b/>
          <w:bCs/>
          <w:sz w:val="26"/>
          <w:szCs w:val="26"/>
        </w:rPr>
        <w:t xml:space="preserve"> Selezione prodotto</w:t>
      </w:r>
      <w:bookmarkEnd w:id="90"/>
      <w:bookmarkEnd w:id="91"/>
      <w:bookmarkEnd w:id="92"/>
      <w:bookmarkEnd w:id="93"/>
      <w:bookmarkEnd w:id="94"/>
    </w:p>
    <w:p w:rsidRPr="00213B61" w:rsidR="00AB7D82" w:rsidP="00745337" w:rsidRDefault="077CE693" w14:paraId="1DD3C166" w14:textId="0DE47534">
      <w:pPr>
        <w:pStyle w:val="ListParagraph"/>
        <w:ind w:left="360"/>
        <w:rPr>
          <w:rFonts w:ascii="Calibri" w:hAnsi="Calibri" w:cs="Calibri"/>
        </w:rPr>
      </w:pPr>
      <w:bookmarkStart w:name="_Toc58949400" w:id="95"/>
      <w:r w:rsidR="077CE693">
        <w:drawing>
          <wp:inline wp14:editId="139A2420" wp14:anchorId="67D6D2EE">
            <wp:extent cx="6115050" cy="3790950"/>
            <wp:effectExtent l="0" t="0" r="0" b="0"/>
            <wp:docPr id="5" name="Immagine 5" title=""/>
            <wp:cNvGraphicFramePr>
              <a:graphicFrameLocks noChangeAspect="1"/>
            </wp:cNvGraphicFramePr>
            <a:graphic>
              <a:graphicData uri="http://schemas.openxmlformats.org/drawingml/2006/picture">
                <pic:pic>
                  <pic:nvPicPr>
                    <pic:cNvPr id="0" name="Immagine 5"/>
                    <pic:cNvPicPr/>
                  </pic:nvPicPr>
                  <pic:blipFill>
                    <a:blip r:embed="R48dc6506542d4e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5050" cy="3790950"/>
                    </a:xfrm>
                    <a:prstGeom prst="rect">
                      <a:avLst/>
                    </a:prstGeom>
                  </pic:spPr>
                </pic:pic>
              </a:graphicData>
            </a:graphic>
          </wp:inline>
        </w:drawing>
      </w:r>
      <w:bookmarkEnd w:id="95"/>
    </w:p>
    <w:p w:rsidR="00D54964" w:rsidP="00D54964" w:rsidRDefault="00D54964" w14:paraId="5C218E36" w14:textId="77777777">
      <w:pPr>
        <w:pStyle w:val="ListParagraph"/>
        <w:ind w:left="360"/>
        <w:outlineLvl w:val="1"/>
        <w:rPr>
          <w:rFonts w:ascii="Calibri" w:hAnsi="Calibri" w:cs="Calibri"/>
        </w:rPr>
      </w:pPr>
    </w:p>
    <w:p w:rsidRPr="00D54964" w:rsidR="00491421" w:rsidP="00911D25" w:rsidRDefault="00745D69" w14:paraId="0FB09D05" w14:textId="57F30D14">
      <w:pPr>
        <w:pStyle w:val="ListParagraph"/>
        <w:ind w:left="360"/>
        <w:jc w:val="both"/>
        <w:rPr>
          <w:rFonts w:ascii="Calibri" w:hAnsi="Calibri" w:cs="Calibri"/>
        </w:rPr>
      </w:pPr>
      <w:bookmarkStart w:name="_Toc58949401" w:id="96"/>
      <w:r w:rsidRPr="00D54964">
        <w:rPr>
          <w:rFonts w:ascii="Calibri" w:hAnsi="Calibri" w:cs="Calibri"/>
        </w:rPr>
        <w:t xml:space="preserve">L’utente generico </w:t>
      </w:r>
      <w:r w:rsidRPr="00D54964" w:rsidR="00A1441C">
        <w:rPr>
          <w:rFonts w:ascii="Calibri" w:hAnsi="Calibri" w:cs="Calibri"/>
        </w:rPr>
        <w:t xml:space="preserve">si trova </w:t>
      </w:r>
      <w:r w:rsidRPr="00D54964" w:rsidR="00D54964">
        <w:rPr>
          <w:rFonts w:ascii="Calibri" w:hAnsi="Calibri" w:cs="Calibri"/>
        </w:rPr>
        <w:t>nel catalogo dei prodotti</w:t>
      </w:r>
      <w:r w:rsidR="00EB2556">
        <w:rPr>
          <w:rFonts w:ascii="Calibri" w:hAnsi="Calibri" w:cs="Calibri"/>
        </w:rPr>
        <w:t xml:space="preserve"> con le varie anteprime. </w:t>
      </w:r>
      <w:r w:rsidR="00BF3513">
        <w:rPr>
          <w:rFonts w:ascii="Calibri" w:hAnsi="Calibri" w:cs="Calibri"/>
        </w:rPr>
        <w:t xml:space="preserve">L’utente clicca sul prodotto selezionato </w:t>
      </w:r>
      <w:r w:rsidR="00927245">
        <w:rPr>
          <w:rFonts w:ascii="Calibri" w:hAnsi="Calibri" w:cs="Calibri"/>
        </w:rPr>
        <w:t>e viene reindirizzato alla pagina del prodotto con nome, immagine, descrizione e prezzo.</w:t>
      </w:r>
      <w:r w:rsidR="00662AB6">
        <w:rPr>
          <w:rFonts w:ascii="Calibri" w:hAnsi="Calibri" w:cs="Calibri"/>
        </w:rPr>
        <w:t xml:space="preserve"> Nel caso </w:t>
      </w:r>
      <w:r w:rsidR="0008173D">
        <w:rPr>
          <w:rFonts w:ascii="Calibri" w:hAnsi="Calibri" w:cs="Calibri"/>
        </w:rPr>
        <w:t>in cui, al momento del click, il prodotto non sia più disponibile, l’utente verrà reindirizzato ad una pagina</w:t>
      </w:r>
      <w:r w:rsidR="00D728DB">
        <w:rPr>
          <w:rFonts w:ascii="Calibri" w:hAnsi="Calibri" w:cs="Calibri"/>
        </w:rPr>
        <w:t xml:space="preserve"> con scritto “il prodotto non è più disponibile”.</w:t>
      </w:r>
      <w:bookmarkEnd w:id="96"/>
    </w:p>
    <w:p w:rsidR="00491421" w:rsidP="00F34C29" w:rsidRDefault="00491421" w14:paraId="48E0010D" w14:textId="77777777">
      <w:pPr>
        <w:pStyle w:val="ListParagraph"/>
        <w:ind w:left="360"/>
        <w:outlineLvl w:val="1"/>
        <w:rPr>
          <w:rFonts w:ascii="Calibri" w:hAnsi="Calibri" w:cs="Calibri"/>
        </w:rPr>
      </w:pPr>
    </w:p>
    <w:tbl>
      <w:tblPr>
        <w:tblStyle w:val="TableGrid"/>
        <w:tblW w:w="9645" w:type="dxa"/>
        <w:jc w:val="center"/>
        <w:tblLayout w:type="fixed"/>
        <w:tblLook w:val="04A0" w:firstRow="1" w:lastRow="0" w:firstColumn="1" w:lastColumn="0" w:noHBand="0" w:noVBand="1"/>
      </w:tblPr>
      <w:tblGrid>
        <w:gridCol w:w="2160"/>
        <w:gridCol w:w="7485"/>
      </w:tblGrid>
      <w:tr w:rsidR="00E82E7D" w:rsidTr="00E82E7D" w14:paraId="410DE226" w14:textId="77777777">
        <w:trPr>
          <w:trHeight w:val="300"/>
          <w:jc w:val="center"/>
        </w:trPr>
        <w:tc>
          <w:tcPr>
            <w:tcW w:w="2160" w:type="dxa"/>
            <w:tcBorders>
              <w:top w:val="single" w:color="auto" w:sz="4" w:space="0"/>
              <w:left w:val="single" w:color="auto" w:sz="4" w:space="0"/>
              <w:bottom w:val="single" w:color="auto" w:sz="4" w:space="0"/>
              <w:right w:val="single" w:color="auto" w:sz="4" w:space="0"/>
            </w:tcBorders>
            <w:hideMark/>
          </w:tcPr>
          <w:p w:rsidR="00E82E7D" w:rsidP="00E82E7D" w:rsidRDefault="00E82E7D" w14:paraId="777C69F0" w14:textId="77777777">
            <w:pPr>
              <w:jc w:val="both"/>
              <w:rPr>
                <w:rFonts w:ascii="Calibri" w:hAnsi="Calibri" w:eastAsia="Calibri" w:cs="Calibri"/>
                <w:b/>
                <w:bCs/>
              </w:rPr>
            </w:pPr>
            <w:r w:rsidRPr="7BF59593">
              <w:rPr>
                <w:rFonts w:ascii="Calibri" w:hAnsi="Calibri" w:eastAsia="Calibri" w:cs="Calibri"/>
                <w:b/>
                <w:bCs/>
              </w:rPr>
              <w:t xml:space="preserve">Case number </w:t>
            </w:r>
          </w:p>
        </w:tc>
        <w:tc>
          <w:tcPr>
            <w:tcW w:w="7485" w:type="dxa"/>
            <w:tcBorders>
              <w:top w:val="single" w:color="auto" w:sz="4" w:space="0"/>
              <w:left w:val="single" w:color="auto" w:sz="4" w:space="0"/>
              <w:bottom w:val="single" w:color="auto" w:sz="4" w:space="0"/>
              <w:right w:val="single" w:color="auto" w:sz="4" w:space="0"/>
            </w:tcBorders>
            <w:hideMark/>
          </w:tcPr>
          <w:p w:rsidR="00E82E7D" w:rsidP="00E82E7D" w:rsidRDefault="00E82E7D" w14:paraId="7AF917AB" w14:textId="77777777">
            <w:pPr>
              <w:jc w:val="both"/>
              <w:rPr>
                <w:rFonts w:ascii="Calibri" w:hAnsi="Calibri" w:eastAsia="Calibri" w:cs="Calibri"/>
              </w:rPr>
            </w:pPr>
            <w:r w:rsidRPr="7BF59593">
              <w:rPr>
                <w:rFonts w:ascii="Calibri" w:hAnsi="Calibri" w:eastAsia="Calibri" w:cs="Calibri"/>
              </w:rPr>
              <w:t>2</w:t>
            </w:r>
          </w:p>
        </w:tc>
      </w:tr>
      <w:tr w:rsidR="00E82E7D" w:rsidTr="00E82E7D" w14:paraId="2B5221FC" w14:textId="77777777">
        <w:trPr>
          <w:trHeight w:val="300"/>
          <w:jc w:val="center"/>
        </w:trPr>
        <w:tc>
          <w:tcPr>
            <w:tcW w:w="2160" w:type="dxa"/>
            <w:tcBorders>
              <w:top w:val="single" w:color="auto" w:sz="4" w:space="0"/>
              <w:left w:val="single" w:color="auto" w:sz="4" w:space="0"/>
              <w:bottom w:val="single" w:color="auto" w:sz="4" w:space="0"/>
              <w:right w:val="single" w:color="auto" w:sz="4" w:space="0"/>
            </w:tcBorders>
            <w:hideMark/>
          </w:tcPr>
          <w:p w:rsidR="00E82E7D" w:rsidP="00E82E7D" w:rsidRDefault="00E82E7D" w14:paraId="4CA99C5A" w14:textId="77777777">
            <w:pPr>
              <w:jc w:val="both"/>
            </w:pPr>
            <w:r>
              <w:rPr>
                <w:rFonts w:ascii="Calibri" w:hAnsi="Calibri" w:eastAsia="Calibri" w:cs="Calibri"/>
                <w:b/>
                <w:bCs/>
              </w:rPr>
              <w:t>Use case name</w:t>
            </w:r>
          </w:p>
        </w:tc>
        <w:tc>
          <w:tcPr>
            <w:tcW w:w="7485" w:type="dxa"/>
            <w:tcBorders>
              <w:top w:val="single" w:color="auto" w:sz="4" w:space="0"/>
              <w:left w:val="single" w:color="auto" w:sz="4" w:space="0"/>
              <w:bottom w:val="single" w:color="auto" w:sz="4" w:space="0"/>
              <w:right w:val="single" w:color="auto" w:sz="4" w:space="0"/>
            </w:tcBorders>
            <w:hideMark/>
          </w:tcPr>
          <w:p w:rsidR="00E82E7D" w:rsidP="00E82E7D" w:rsidRDefault="00E82E7D" w14:paraId="21E00CA7" w14:textId="77777777">
            <w:pPr>
              <w:jc w:val="both"/>
            </w:pPr>
            <w:r>
              <w:rPr>
                <w:rFonts w:ascii="Calibri" w:hAnsi="Calibri" w:eastAsia="Calibri" w:cs="Calibri"/>
              </w:rPr>
              <w:t>Selezione prodotto</w:t>
            </w:r>
          </w:p>
        </w:tc>
      </w:tr>
      <w:tr w:rsidR="00E82E7D" w:rsidTr="00E82E7D" w14:paraId="55AD125C" w14:textId="77777777">
        <w:trPr>
          <w:jc w:val="center"/>
        </w:trPr>
        <w:tc>
          <w:tcPr>
            <w:tcW w:w="2160" w:type="dxa"/>
            <w:tcBorders>
              <w:top w:val="single" w:color="auto" w:sz="4" w:space="0"/>
              <w:left w:val="single" w:color="auto" w:sz="4" w:space="0"/>
              <w:bottom w:val="single" w:color="auto" w:sz="4" w:space="0"/>
              <w:right w:val="single" w:color="auto" w:sz="4" w:space="0"/>
            </w:tcBorders>
            <w:hideMark/>
          </w:tcPr>
          <w:p w:rsidR="00E82E7D" w:rsidP="00E82E7D" w:rsidRDefault="00E82E7D" w14:paraId="08EE86AF" w14:textId="77777777">
            <w:pPr>
              <w:jc w:val="both"/>
            </w:pPr>
            <w:r>
              <w:rPr>
                <w:rFonts w:ascii="Calibri" w:hAnsi="Calibri" w:eastAsia="Calibri" w:cs="Calibri"/>
                <w:b/>
                <w:bCs/>
              </w:rPr>
              <w:t>Participating actors</w:t>
            </w:r>
          </w:p>
        </w:tc>
        <w:tc>
          <w:tcPr>
            <w:tcW w:w="7485" w:type="dxa"/>
            <w:tcBorders>
              <w:top w:val="single" w:color="auto" w:sz="4" w:space="0"/>
              <w:left w:val="single" w:color="auto" w:sz="4" w:space="0"/>
              <w:bottom w:val="single" w:color="auto" w:sz="4" w:space="0"/>
              <w:right w:val="single" w:color="auto" w:sz="4" w:space="0"/>
            </w:tcBorders>
            <w:hideMark/>
          </w:tcPr>
          <w:p w:rsidR="00E82E7D" w:rsidP="00E82E7D" w:rsidRDefault="00E82E7D" w14:paraId="41B19BA6" w14:textId="77777777">
            <w:pPr>
              <w:jc w:val="both"/>
            </w:pPr>
            <w:r>
              <w:rPr>
                <w:rFonts w:ascii="Calibri" w:hAnsi="Calibri" w:eastAsia="Calibri" w:cs="Calibri"/>
              </w:rPr>
              <w:t>Utente generico</w:t>
            </w:r>
          </w:p>
        </w:tc>
      </w:tr>
      <w:tr w:rsidR="00E82E7D" w:rsidTr="00E82E7D" w14:paraId="0CDCDA44" w14:textId="77777777">
        <w:trPr>
          <w:jc w:val="center"/>
        </w:trPr>
        <w:tc>
          <w:tcPr>
            <w:tcW w:w="2160" w:type="dxa"/>
            <w:tcBorders>
              <w:top w:val="single" w:color="auto" w:sz="4" w:space="0"/>
              <w:left w:val="single" w:color="auto" w:sz="4" w:space="0"/>
              <w:bottom w:val="single" w:color="auto" w:sz="4" w:space="0"/>
              <w:right w:val="single" w:color="auto" w:sz="4" w:space="0"/>
            </w:tcBorders>
            <w:hideMark/>
          </w:tcPr>
          <w:p w:rsidR="00E82E7D" w:rsidP="00E82E7D" w:rsidRDefault="00E82E7D" w14:paraId="6BA63234" w14:textId="77777777">
            <w:pPr>
              <w:jc w:val="both"/>
              <w:rPr>
                <w:rFonts w:ascii="Calibri" w:hAnsi="Calibri" w:eastAsia="Calibri" w:cs="Calibri"/>
                <w:b/>
                <w:bCs/>
              </w:rPr>
            </w:pPr>
            <w:r>
              <w:rPr>
                <w:rFonts w:ascii="Calibri" w:hAnsi="Calibri" w:eastAsia="Calibri" w:cs="Calibri"/>
                <w:b/>
                <w:bCs/>
              </w:rPr>
              <w:t>Entry condition</w:t>
            </w:r>
          </w:p>
        </w:tc>
        <w:tc>
          <w:tcPr>
            <w:tcW w:w="7485" w:type="dxa"/>
            <w:tcBorders>
              <w:top w:val="single" w:color="auto" w:sz="4" w:space="0"/>
              <w:left w:val="single" w:color="auto" w:sz="4" w:space="0"/>
              <w:bottom w:val="single" w:color="auto" w:sz="4" w:space="0"/>
              <w:right w:val="single" w:color="auto" w:sz="4" w:space="0"/>
            </w:tcBorders>
            <w:hideMark/>
          </w:tcPr>
          <w:p w:rsidR="00E82E7D" w:rsidP="00E82E7D" w:rsidRDefault="00E82E7D" w14:paraId="61E0EC79" w14:textId="77777777">
            <w:pPr>
              <w:jc w:val="both"/>
              <w:rPr>
                <w:rFonts w:ascii="Calibri" w:hAnsi="Calibri" w:eastAsia="Calibri" w:cs="Calibri"/>
              </w:rPr>
            </w:pPr>
            <w:r>
              <w:rPr>
                <w:rFonts w:ascii="Calibri" w:hAnsi="Calibri" w:eastAsia="Calibri" w:cs="Calibri"/>
              </w:rPr>
              <w:t>L’attore si trova sul catalogo dei prodotti e clicca sull’anteprima del prodotto</w:t>
            </w:r>
          </w:p>
        </w:tc>
      </w:tr>
      <w:tr w:rsidR="00E82E7D" w:rsidTr="00E82E7D" w14:paraId="56FC6DFB" w14:textId="77777777">
        <w:trPr>
          <w:jc w:val="center"/>
        </w:trPr>
        <w:tc>
          <w:tcPr>
            <w:tcW w:w="2160" w:type="dxa"/>
            <w:tcBorders>
              <w:top w:val="single" w:color="auto" w:sz="4" w:space="0"/>
              <w:left w:val="single" w:color="auto" w:sz="4" w:space="0"/>
              <w:bottom w:val="single" w:color="auto" w:sz="4" w:space="0"/>
              <w:right w:val="single" w:color="auto" w:sz="4" w:space="0"/>
            </w:tcBorders>
            <w:hideMark/>
          </w:tcPr>
          <w:p w:rsidR="00E82E7D" w:rsidP="00E82E7D" w:rsidRDefault="00E82E7D" w14:paraId="0FAE234B" w14:textId="1C0C7CB9">
            <w:pPr>
              <w:jc w:val="both"/>
              <w:rPr>
                <w:rFonts w:ascii="Calibri" w:hAnsi="Calibri" w:eastAsia="Calibri" w:cs="Calibri"/>
                <w:b/>
                <w:bCs/>
              </w:rPr>
            </w:pPr>
            <w:r w:rsidRPr="17F67D69">
              <w:rPr>
                <w:rFonts w:ascii="Calibri" w:hAnsi="Calibri" w:eastAsia="Calibri" w:cs="Calibri"/>
                <w:b/>
                <w:bCs/>
              </w:rPr>
              <w:t>Flow of events</w:t>
            </w:r>
          </w:p>
        </w:tc>
        <w:tc>
          <w:tcPr>
            <w:tcW w:w="7485" w:type="dxa"/>
            <w:tcBorders>
              <w:top w:val="single" w:color="auto" w:sz="4" w:space="0"/>
              <w:left w:val="single" w:color="auto" w:sz="4" w:space="0"/>
              <w:bottom w:val="single" w:color="auto" w:sz="4" w:space="0"/>
              <w:right w:val="single" w:color="auto" w:sz="4" w:space="0"/>
            </w:tcBorders>
            <w:hideMark/>
          </w:tcPr>
          <w:p w:rsidR="00E82E7D" w:rsidP="00330FC8" w:rsidRDefault="00E82E7D" w14:paraId="268CBDC1" w14:textId="77777777">
            <w:pPr>
              <w:pStyle w:val="ListParagraph"/>
              <w:widowControl/>
              <w:numPr>
                <w:ilvl w:val="0"/>
                <w:numId w:val="6"/>
              </w:numPr>
              <w:suppressAutoHyphens w:val="0"/>
              <w:jc w:val="both"/>
            </w:pPr>
            <w:r>
              <w:rPr>
                <w:rFonts w:ascii="Calibri" w:hAnsi="Calibri" w:eastAsia="Calibri" w:cs="Calibri"/>
              </w:rPr>
              <w:t>Il caso d’uso inizia quando l’utente clicca sull’anteprima del prodotto nel catalogo.</w:t>
            </w:r>
          </w:p>
          <w:p w:rsidR="00E82E7D" w:rsidP="00330FC8" w:rsidRDefault="00E82E7D" w14:paraId="00584FDC" w14:textId="77777777">
            <w:pPr>
              <w:pStyle w:val="ListParagraph"/>
              <w:widowControl/>
              <w:numPr>
                <w:ilvl w:val="0"/>
                <w:numId w:val="6"/>
              </w:numPr>
              <w:suppressAutoHyphens w:val="0"/>
              <w:jc w:val="both"/>
            </w:pPr>
            <w:r>
              <w:rPr>
                <w:rFonts w:ascii="Calibri" w:hAnsi="Calibri" w:eastAsia="Calibri" w:cs="Calibri"/>
              </w:rPr>
              <w:t>Il sistema reindirizza l’utente alla pagina del prodotto con immagini, descrizione e prezzo.</w:t>
            </w:r>
            <w:r w:rsidRPr="007E3609">
              <w:rPr>
                <w:rFonts w:ascii="Calibri" w:hAnsi="Calibri" w:eastAsia="Calibri" w:cs="Calibri"/>
              </w:rPr>
              <w:t xml:space="preserve"> </w:t>
            </w:r>
          </w:p>
        </w:tc>
      </w:tr>
      <w:tr w:rsidR="00E82E7D" w:rsidTr="00E82E7D" w14:paraId="7915D4EF" w14:textId="77777777">
        <w:trPr>
          <w:jc w:val="center"/>
        </w:trPr>
        <w:tc>
          <w:tcPr>
            <w:tcW w:w="2160" w:type="dxa"/>
            <w:tcBorders>
              <w:top w:val="single" w:color="auto" w:sz="4" w:space="0"/>
              <w:left w:val="single" w:color="auto" w:sz="4" w:space="0"/>
              <w:bottom w:val="single" w:color="auto" w:sz="4" w:space="0"/>
              <w:right w:val="single" w:color="auto" w:sz="4" w:space="0"/>
            </w:tcBorders>
            <w:hideMark/>
          </w:tcPr>
          <w:p w:rsidR="00E82E7D" w:rsidP="00E82E7D" w:rsidRDefault="00E82E7D" w14:paraId="2D1425D4" w14:textId="77777777">
            <w:pPr>
              <w:jc w:val="both"/>
            </w:pPr>
            <w:r>
              <w:rPr>
                <w:rFonts w:ascii="Calibri" w:hAnsi="Calibri" w:eastAsia="Calibri" w:cs="Calibri"/>
                <w:b/>
                <w:bCs/>
              </w:rPr>
              <w:t>Exit condition</w:t>
            </w:r>
          </w:p>
        </w:tc>
        <w:tc>
          <w:tcPr>
            <w:tcW w:w="7485" w:type="dxa"/>
            <w:tcBorders>
              <w:top w:val="single" w:color="auto" w:sz="4" w:space="0"/>
              <w:left w:val="single" w:color="auto" w:sz="4" w:space="0"/>
              <w:bottom w:val="single" w:color="auto" w:sz="4" w:space="0"/>
              <w:right w:val="single" w:color="auto" w:sz="4" w:space="0"/>
            </w:tcBorders>
            <w:hideMark/>
          </w:tcPr>
          <w:p w:rsidR="00E82E7D" w:rsidP="00E82E7D" w:rsidRDefault="00E82E7D" w14:paraId="78FC109A" w14:textId="77777777">
            <w:pPr>
              <w:jc w:val="both"/>
            </w:pPr>
            <w:r>
              <w:rPr>
                <w:rFonts w:ascii="Calibri" w:hAnsi="Calibri" w:eastAsia="Calibri" w:cs="Calibri"/>
              </w:rPr>
              <w:t>L’utente visualizza la pagina del prodotto</w:t>
            </w:r>
          </w:p>
        </w:tc>
      </w:tr>
      <w:tr w:rsidR="00E82E7D" w:rsidTr="00E82E7D" w14:paraId="03A9A70E" w14:textId="77777777">
        <w:trPr>
          <w:jc w:val="center"/>
        </w:trPr>
        <w:tc>
          <w:tcPr>
            <w:tcW w:w="2160" w:type="dxa"/>
            <w:tcBorders>
              <w:top w:val="single" w:color="auto" w:sz="4" w:space="0"/>
              <w:left w:val="single" w:color="auto" w:sz="4" w:space="0"/>
              <w:bottom w:val="single" w:color="auto" w:sz="4" w:space="0"/>
              <w:right w:val="single" w:color="auto" w:sz="4" w:space="0"/>
            </w:tcBorders>
            <w:hideMark/>
          </w:tcPr>
          <w:p w:rsidR="00E82E7D" w:rsidP="00E82E7D" w:rsidRDefault="00E82E7D" w14:paraId="5596D1BB" w14:textId="77777777">
            <w:pPr>
              <w:jc w:val="both"/>
            </w:pPr>
            <w:r>
              <w:rPr>
                <w:rFonts w:ascii="Calibri" w:hAnsi="Calibri" w:eastAsia="Calibri" w:cs="Calibri"/>
                <w:b/>
                <w:bCs/>
              </w:rPr>
              <w:t>Quality requirement</w:t>
            </w:r>
          </w:p>
        </w:tc>
        <w:tc>
          <w:tcPr>
            <w:tcW w:w="7485" w:type="dxa"/>
            <w:tcBorders>
              <w:top w:val="single" w:color="auto" w:sz="4" w:space="0"/>
              <w:left w:val="single" w:color="auto" w:sz="4" w:space="0"/>
              <w:bottom w:val="single" w:color="auto" w:sz="4" w:space="0"/>
              <w:right w:val="single" w:color="auto" w:sz="4" w:space="0"/>
            </w:tcBorders>
            <w:hideMark/>
          </w:tcPr>
          <w:p w:rsidR="00E82E7D" w:rsidP="00E82E7D" w:rsidRDefault="00E82E7D" w14:paraId="15F8C4FC" w14:textId="77777777">
            <w:pPr>
              <w:jc w:val="both"/>
            </w:pPr>
            <w:r>
              <w:rPr>
                <w:rFonts w:ascii="Calibri" w:hAnsi="Calibri" w:eastAsia="Calibri" w:cs="Calibri"/>
              </w:rPr>
              <w:t>L’attore deve ottenere i risultati entro 5 secondi</w:t>
            </w:r>
          </w:p>
        </w:tc>
      </w:tr>
      <w:tr w:rsidR="005D55DB" w:rsidTr="00E82E7D" w14:paraId="44E0C297" w14:textId="77777777">
        <w:trPr>
          <w:jc w:val="center"/>
        </w:trPr>
        <w:tc>
          <w:tcPr>
            <w:tcW w:w="2160" w:type="dxa"/>
            <w:tcBorders>
              <w:top w:val="single" w:color="auto" w:sz="4" w:space="0"/>
              <w:left w:val="single" w:color="auto" w:sz="4" w:space="0"/>
              <w:bottom w:val="single" w:color="auto" w:sz="4" w:space="0"/>
              <w:right w:val="single" w:color="auto" w:sz="4" w:space="0"/>
            </w:tcBorders>
          </w:tcPr>
          <w:p w:rsidR="005D55DB" w:rsidP="00E82E7D" w:rsidRDefault="00177331" w14:paraId="1A89F96E" w14:textId="16AA57A7">
            <w:pPr>
              <w:jc w:val="both"/>
              <w:rPr>
                <w:rFonts w:ascii="Calibri" w:hAnsi="Calibri" w:eastAsia="Calibri" w:cs="Calibri"/>
                <w:b/>
                <w:bCs/>
              </w:rPr>
            </w:pPr>
            <w:r>
              <w:rPr>
                <w:rFonts w:ascii="Calibri" w:hAnsi="Calibri" w:eastAsia="Calibri" w:cs="Calibri"/>
                <w:b/>
                <w:bCs/>
              </w:rPr>
              <w:t>Exception</w:t>
            </w:r>
          </w:p>
        </w:tc>
        <w:tc>
          <w:tcPr>
            <w:tcW w:w="7485" w:type="dxa"/>
            <w:tcBorders>
              <w:top w:val="single" w:color="auto" w:sz="4" w:space="0"/>
              <w:left w:val="single" w:color="auto" w:sz="4" w:space="0"/>
              <w:bottom w:val="single" w:color="auto" w:sz="4" w:space="0"/>
              <w:right w:val="single" w:color="auto" w:sz="4" w:space="0"/>
            </w:tcBorders>
          </w:tcPr>
          <w:p w:rsidR="005D55DB" w:rsidP="00E82E7D" w:rsidRDefault="0082453E" w14:paraId="31D4ED6C" w14:textId="15FC7F25">
            <w:pPr>
              <w:jc w:val="both"/>
              <w:rPr>
                <w:rFonts w:ascii="Calibri" w:hAnsi="Calibri" w:eastAsia="Calibri" w:cs="Calibri"/>
              </w:rPr>
            </w:pPr>
            <w:r>
              <w:rPr>
                <w:rFonts w:ascii="Calibri" w:hAnsi="Calibri" w:eastAsia="Calibri" w:cs="Calibri"/>
              </w:rPr>
              <w:t>2.1</w:t>
            </w:r>
            <w:r w:rsidR="00D51C0C">
              <w:rPr>
                <w:rFonts w:ascii="Calibri" w:hAnsi="Calibri" w:eastAsia="Calibri" w:cs="Calibri"/>
              </w:rPr>
              <w:t>.</w:t>
            </w:r>
            <w:r>
              <w:rPr>
                <w:rFonts w:ascii="Calibri" w:hAnsi="Calibri" w:eastAsia="Calibri" w:cs="Calibri"/>
              </w:rPr>
              <w:t xml:space="preserve"> il prodotto selezionato dall’utente non è più disponibile</w:t>
            </w:r>
          </w:p>
          <w:p w:rsidR="000A4210" w:rsidP="00E82E7D" w:rsidRDefault="000A4210" w14:paraId="3A32AB41" w14:textId="086A75A1">
            <w:pPr>
              <w:jc w:val="both"/>
              <w:rPr>
                <w:rFonts w:ascii="Calibri" w:hAnsi="Calibri" w:eastAsia="Calibri" w:cs="Calibri"/>
              </w:rPr>
            </w:pPr>
            <w:r>
              <w:rPr>
                <w:rFonts w:ascii="Calibri" w:hAnsi="Calibri" w:eastAsia="Calibri" w:cs="Calibri"/>
              </w:rPr>
              <w:t>2.</w:t>
            </w:r>
            <w:r w:rsidR="00D51C0C">
              <w:rPr>
                <w:rFonts w:ascii="Calibri" w:hAnsi="Calibri" w:eastAsia="Calibri" w:cs="Calibri"/>
              </w:rPr>
              <w:t>2. L</w:t>
            </w:r>
            <w:r w:rsidR="0008173D">
              <w:rPr>
                <w:rFonts w:ascii="Calibri" w:hAnsi="Calibri" w:eastAsia="Calibri" w:cs="Calibri"/>
              </w:rPr>
              <w:t>’utente verrà reindirizzato ad una pagina con l’avviso: “Il prodotto non è più disponibile”.</w:t>
            </w:r>
          </w:p>
        </w:tc>
      </w:tr>
    </w:tbl>
    <w:p w:rsidRPr="00213B61" w:rsidR="00E82E7D" w:rsidP="0056372C" w:rsidRDefault="00E82E7D" w14:paraId="513FC637" w14:textId="77777777">
      <w:pPr>
        <w:pStyle w:val="ListParagraph"/>
        <w:ind w:left="360"/>
        <w:rPr>
          <w:rFonts w:ascii="Calibri" w:hAnsi="Calibri" w:cs="Calibri"/>
        </w:rPr>
      </w:pPr>
    </w:p>
    <w:p w:rsidR="00553685" w:rsidP="0056372C" w:rsidRDefault="00553685" w14:paraId="5304B1ED" w14:textId="77777777">
      <w:pPr>
        <w:pStyle w:val="ListParagraph"/>
        <w:ind w:left="360"/>
        <w:rPr>
          <w:rFonts w:ascii="Calibri" w:hAnsi="Calibri" w:cs="Calibri"/>
        </w:rPr>
      </w:pPr>
      <w:bookmarkStart w:name="_Toc58949402" w:id="97"/>
      <w:bookmarkStart w:name="_Toc58950006" w:id="98"/>
      <w:bookmarkStart w:name="_Toc58950727" w:id="99"/>
      <w:bookmarkStart w:name="_Toc58950887" w:id="100"/>
    </w:p>
    <w:p w:rsidR="00553685" w:rsidP="0056372C" w:rsidRDefault="00553685" w14:paraId="5D1AB44C" w14:textId="77777777">
      <w:pPr>
        <w:pStyle w:val="ListParagraph"/>
        <w:ind w:left="360"/>
        <w:rPr>
          <w:rFonts w:ascii="Calibri" w:hAnsi="Calibri" w:cs="Calibri"/>
        </w:rPr>
      </w:pPr>
    </w:p>
    <w:p w:rsidR="00553685" w:rsidP="0056372C" w:rsidRDefault="00553685" w14:paraId="2D9E135C" w14:textId="77777777">
      <w:pPr>
        <w:pStyle w:val="ListParagraph"/>
        <w:ind w:left="360"/>
        <w:rPr>
          <w:rFonts w:ascii="Calibri" w:hAnsi="Calibri" w:cs="Calibri"/>
        </w:rPr>
      </w:pPr>
    </w:p>
    <w:p w:rsidR="00553685" w:rsidP="00911D25" w:rsidRDefault="00553685" w14:paraId="15A7B13A" w14:textId="77777777">
      <w:pPr>
        <w:pStyle w:val="ListParagraph"/>
        <w:ind w:left="360"/>
        <w:outlineLvl w:val="1"/>
        <w:rPr>
          <w:rFonts w:ascii="Calibri" w:hAnsi="Calibri" w:cs="Calibri"/>
        </w:rPr>
      </w:pPr>
    </w:p>
    <w:p w:rsidR="00553685" w:rsidP="00911D25" w:rsidRDefault="00553685" w14:paraId="7F1E369C" w14:textId="77777777">
      <w:pPr>
        <w:pStyle w:val="ListParagraph"/>
        <w:ind w:left="360"/>
        <w:outlineLvl w:val="1"/>
        <w:rPr>
          <w:rFonts w:ascii="Calibri" w:hAnsi="Calibri" w:cs="Calibri"/>
        </w:rPr>
      </w:pPr>
    </w:p>
    <w:p w:rsidRPr="004509A9" w:rsidR="00B6356F" w:rsidP="00911D25" w:rsidRDefault="00252998" w14:paraId="1EF42165" w14:textId="5D46C5C6">
      <w:pPr>
        <w:pStyle w:val="ListParagraph"/>
        <w:ind w:left="360"/>
        <w:outlineLvl w:val="1"/>
        <w:rPr>
          <w:rFonts w:ascii="Calibri" w:hAnsi="Calibri" w:cs="Calibri"/>
          <w:b/>
          <w:bCs/>
          <w:sz w:val="26"/>
          <w:szCs w:val="26"/>
        </w:rPr>
      </w:pPr>
      <w:bookmarkStart w:name="_Toc60759374" w:id="101"/>
      <w:r w:rsidRPr="004509A9">
        <w:rPr>
          <w:rFonts w:ascii="Calibri" w:hAnsi="Calibri" w:cs="Calibri"/>
          <w:b/>
          <w:bCs/>
          <w:sz w:val="26"/>
          <w:szCs w:val="26"/>
        </w:rPr>
        <w:t>3.4.3</w:t>
      </w:r>
      <w:r w:rsidRPr="004509A9" w:rsidR="00064C9D">
        <w:rPr>
          <w:rFonts w:ascii="Calibri" w:hAnsi="Calibri" w:cs="Calibri"/>
          <w:b/>
          <w:bCs/>
          <w:sz w:val="26"/>
          <w:szCs w:val="26"/>
        </w:rPr>
        <w:t xml:space="preserve"> Ricerca</w:t>
      </w:r>
      <w:bookmarkEnd w:id="97"/>
      <w:bookmarkEnd w:id="98"/>
      <w:bookmarkEnd w:id="99"/>
      <w:bookmarkEnd w:id="100"/>
      <w:bookmarkEnd w:id="101"/>
    </w:p>
    <w:p w:rsidR="00B6356F" w:rsidP="00911D25" w:rsidRDefault="00B6356F" w14:paraId="3F832458" w14:textId="77777777">
      <w:pPr>
        <w:pStyle w:val="ListParagraph"/>
        <w:ind w:left="360"/>
        <w:rPr>
          <w:rFonts w:ascii="Calibri" w:hAnsi="Calibri" w:cs="Calibri"/>
        </w:rPr>
      </w:pPr>
    </w:p>
    <w:p w:rsidR="00252998" w:rsidP="00911D25" w:rsidRDefault="7E3267D0" w14:paraId="2AF33132" w14:textId="496E13A3">
      <w:pPr>
        <w:pStyle w:val="ListParagraph"/>
        <w:ind w:left="360"/>
        <w:rPr>
          <w:rFonts w:ascii="Calibri" w:hAnsi="Calibri" w:cs="Calibri"/>
        </w:rPr>
      </w:pPr>
      <w:bookmarkStart w:name="_Toc58949403" w:id="102"/>
      <w:r w:rsidR="7E3267D0">
        <w:drawing>
          <wp:inline wp14:editId="6947156F" wp14:anchorId="3718A851">
            <wp:extent cx="6115050" cy="3790950"/>
            <wp:effectExtent l="0" t="0" r="0" b="0"/>
            <wp:docPr id="6" name="Immagine 6" title=""/>
            <wp:cNvGraphicFramePr>
              <a:graphicFrameLocks noChangeAspect="1"/>
            </wp:cNvGraphicFramePr>
            <a:graphic>
              <a:graphicData uri="http://schemas.openxmlformats.org/drawingml/2006/picture">
                <pic:pic>
                  <pic:nvPicPr>
                    <pic:cNvPr id="0" name="Immagine 6"/>
                    <pic:cNvPicPr/>
                  </pic:nvPicPr>
                  <pic:blipFill>
                    <a:blip r:embed="R412a19c1a3a146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5050" cy="3790950"/>
                    </a:xfrm>
                    <a:prstGeom prst="rect">
                      <a:avLst/>
                    </a:prstGeom>
                  </pic:spPr>
                </pic:pic>
              </a:graphicData>
            </a:graphic>
          </wp:inline>
        </w:drawing>
      </w:r>
      <w:bookmarkEnd w:id="102"/>
    </w:p>
    <w:p w:rsidR="00A74A94" w:rsidP="00A74A94" w:rsidRDefault="00A74A94" w14:paraId="0BBF1A56" w14:textId="77777777">
      <w:pPr>
        <w:pStyle w:val="ListParagraph"/>
        <w:ind w:left="360"/>
        <w:outlineLvl w:val="1"/>
        <w:rPr>
          <w:rFonts w:ascii="Calibri" w:hAnsi="Calibri" w:cs="Calibri"/>
        </w:rPr>
      </w:pPr>
    </w:p>
    <w:p w:rsidRPr="005E7D62" w:rsidR="00A74A94" w:rsidP="00911D25" w:rsidRDefault="00A74A94" w14:paraId="1403065B" w14:textId="1CD5AC22">
      <w:pPr>
        <w:pStyle w:val="ListParagraph"/>
        <w:ind w:left="360"/>
        <w:jc w:val="both"/>
        <w:rPr>
          <w:rFonts w:ascii="Calibri" w:hAnsi="Calibri" w:cs="Calibri"/>
        </w:rPr>
      </w:pPr>
      <w:bookmarkStart w:name="_Toc58949404" w:id="103"/>
      <w:r>
        <w:rPr>
          <w:rFonts w:ascii="Calibri" w:hAnsi="Calibri" w:cs="Calibri"/>
        </w:rPr>
        <w:t xml:space="preserve">L’utente generico si trova nell’homepage del sito e seleziona la barra di ricerca. Inserisce il titolo del prodotto da acquistare e viene reindirizzato alla pagina </w:t>
      </w:r>
      <w:r w:rsidR="005E7D62">
        <w:rPr>
          <w:rFonts w:ascii="Calibri" w:hAnsi="Calibri" w:cs="Calibri"/>
        </w:rPr>
        <w:t>con tutti i risultati relativi alla ricerca, ordinati per data di uscita decrescente</w:t>
      </w:r>
      <w:r>
        <w:rPr>
          <w:rFonts w:ascii="Calibri" w:hAnsi="Calibri" w:cs="Calibri"/>
        </w:rPr>
        <w:t xml:space="preserve">. </w:t>
      </w:r>
      <w:r w:rsidRPr="00213B61">
        <w:rPr>
          <w:rFonts w:ascii="Calibri" w:hAnsi="Calibri" w:cs="Calibri"/>
        </w:rPr>
        <w:tab/>
      </w:r>
      <w:r>
        <w:rPr>
          <w:rFonts w:ascii="Calibri" w:hAnsi="Calibri" w:cs="Calibri"/>
        </w:rPr>
        <w:t xml:space="preserve">Nel caso in cui il prodotto </w:t>
      </w:r>
      <w:r w:rsidR="005E7D62">
        <w:rPr>
          <w:rFonts w:ascii="Calibri" w:hAnsi="Calibri" w:cs="Calibri"/>
        </w:rPr>
        <w:t>non sia presente nel catalogo</w:t>
      </w:r>
      <w:r>
        <w:rPr>
          <w:rFonts w:ascii="Calibri" w:hAnsi="Calibri" w:cs="Calibri"/>
        </w:rPr>
        <w:t xml:space="preserve"> in quel momento, l’utente </w:t>
      </w:r>
      <w:r w:rsidR="002453FC">
        <w:rPr>
          <w:rFonts w:ascii="Calibri" w:hAnsi="Calibri" w:cs="Calibri"/>
        </w:rPr>
        <w:t>visualizzerà una pagina con zero risultati</w:t>
      </w:r>
      <w:r w:rsidR="00194A8B">
        <w:rPr>
          <w:rFonts w:ascii="Calibri" w:hAnsi="Calibri" w:cs="Calibri"/>
        </w:rPr>
        <w:t xml:space="preserve"> </w:t>
      </w:r>
      <w:r w:rsidR="00D728DB">
        <w:rPr>
          <w:rFonts w:ascii="Calibri" w:hAnsi="Calibri" w:cs="Calibri"/>
        </w:rPr>
        <w:t>con scritto “prodotto non trovato”.</w:t>
      </w:r>
      <w:bookmarkEnd w:id="103"/>
    </w:p>
    <w:p w:rsidRPr="00213B61" w:rsidR="0059285D" w:rsidP="00F34C29" w:rsidRDefault="0059285D" w14:paraId="2B0BCE26" w14:textId="77777777">
      <w:pPr>
        <w:pStyle w:val="ListParagraph"/>
        <w:ind w:left="360"/>
        <w:outlineLvl w:val="1"/>
        <w:rPr>
          <w:rFonts w:ascii="Calibri" w:hAnsi="Calibri" w:cs="Calibri"/>
        </w:rPr>
      </w:pPr>
    </w:p>
    <w:tbl>
      <w:tblPr>
        <w:tblStyle w:val="TableGrid"/>
        <w:tblW w:w="9638" w:type="dxa"/>
        <w:jc w:val="center"/>
        <w:tblLayout w:type="fixed"/>
        <w:tblLook w:val="04A0" w:firstRow="1" w:lastRow="0" w:firstColumn="1" w:lastColumn="0" w:noHBand="0" w:noVBand="1"/>
      </w:tblPr>
      <w:tblGrid>
        <w:gridCol w:w="2145"/>
        <w:gridCol w:w="7493"/>
      </w:tblGrid>
      <w:tr w:rsidR="00E82E7D" w:rsidTr="00E82E7D" w14:paraId="05C78104" w14:textId="77777777">
        <w:trPr>
          <w:jc w:val="center"/>
        </w:trPr>
        <w:tc>
          <w:tcPr>
            <w:tcW w:w="2145" w:type="dxa"/>
          </w:tcPr>
          <w:p w:rsidR="00E82E7D" w:rsidP="00E82E7D" w:rsidRDefault="00E82E7D" w14:paraId="2572E8EF" w14:textId="77777777">
            <w:pPr>
              <w:jc w:val="both"/>
              <w:rPr>
                <w:rFonts w:ascii="Calibri" w:hAnsi="Calibri" w:eastAsia="Calibri" w:cs="Calibri"/>
                <w:b/>
                <w:bCs/>
              </w:rPr>
            </w:pPr>
            <w:r w:rsidRPr="7BF59593">
              <w:rPr>
                <w:rFonts w:ascii="Calibri" w:hAnsi="Calibri" w:eastAsia="Calibri" w:cs="Calibri"/>
                <w:b/>
                <w:bCs/>
              </w:rPr>
              <w:t>Case number</w:t>
            </w:r>
          </w:p>
        </w:tc>
        <w:tc>
          <w:tcPr>
            <w:tcW w:w="7493" w:type="dxa"/>
          </w:tcPr>
          <w:p w:rsidR="00E82E7D" w:rsidP="00E82E7D" w:rsidRDefault="00E82E7D" w14:paraId="445ED96A" w14:textId="77777777">
            <w:pPr>
              <w:jc w:val="both"/>
              <w:rPr>
                <w:rFonts w:ascii="Calibri" w:hAnsi="Calibri" w:eastAsia="Calibri" w:cs="Calibri"/>
              </w:rPr>
            </w:pPr>
            <w:r w:rsidRPr="7BF59593">
              <w:rPr>
                <w:rFonts w:ascii="Calibri" w:hAnsi="Calibri" w:eastAsia="Calibri" w:cs="Calibri"/>
              </w:rPr>
              <w:t>3</w:t>
            </w:r>
          </w:p>
        </w:tc>
      </w:tr>
      <w:tr w:rsidR="00E82E7D" w:rsidTr="00E82E7D" w14:paraId="05FF4E24" w14:textId="77777777">
        <w:trPr>
          <w:jc w:val="center"/>
        </w:trPr>
        <w:tc>
          <w:tcPr>
            <w:tcW w:w="2145" w:type="dxa"/>
          </w:tcPr>
          <w:p w:rsidR="00E82E7D" w:rsidP="00E82E7D" w:rsidRDefault="00E82E7D" w14:paraId="51AD3132" w14:textId="77777777">
            <w:pPr>
              <w:jc w:val="both"/>
            </w:pPr>
            <w:r w:rsidRPr="3AA06133">
              <w:rPr>
                <w:rFonts w:ascii="Calibri" w:hAnsi="Calibri" w:eastAsia="Calibri" w:cs="Calibri"/>
                <w:b/>
                <w:bCs/>
              </w:rPr>
              <w:t>Use case name</w:t>
            </w:r>
          </w:p>
        </w:tc>
        <w:tc>
          <w:tcPr>
            <w:tcW w:w="7493" w:type="dxa"/>
          </w:tcPr>
          <w:p w:rsidR="00E82E7D" w:rsidP="00E82E7D" w:rsidRDefault="00E82E7D" w14:paraId="7C453496" w14:textId="77777777">
            <w:pPr>
              <w:jc w:val="both"/>
            </w:pPr>
            <w:r w:rsidRPr="3AA06133">
              <w:rPr>
                <w:rFonts w:ascii="Calibri" w:hAnsi="Calibri" w:eastAsia="Calibri" w:cs="Calibri"/>
              </w:rPr>
              <w:t>Ricerca</w:t>
            </w:r>
          </w:p>
        </w:tc>
      </w:tr>
      <w:tr w:rsidR="00E82E7D" w:rsidTr="00E82E7D" w14:paraId="5E86BC0C" w14:textId="77777777">
        <w:trPr>
          <w:jc w:val="center"/>
        </w:trPr>
        <w:tc>
          <w:tcPr>
            <w:tcW w:w="2145" w:type="dxa"/>
          </w:tcPr>
          <w:p w:rsidR="00E82E7D" w:rsidP="00E82E7D" w:rsidRDefault="00E82E7D" w14:paraId="2E656111" w14:textId="77777777">
            <w:pPr>
              <w:jc w:val="both"/>
            </w:pPr>
            <w:r w:rsidRPr="3AA06133">
              <w:rPr>
                <w:rFonts w:ascii="Calibri" w:hAnsi="Calibri" w:eastAsia="Calibri" w:cs="Calibri"/>
                <w:b/>
                <w:bCs/>
              </w:rPr>
              <w:t>Participating actors</w:t>
            </w:r>
          </w:p>
        </w:tc>
        <w:tc>
          <w:tcPr>
            <w:tcW w:w="7493" w:type="dxa"/>
          </w:tcPr>
          <w:p w:rsidR="00E82E7D" w:rsidP="00E82E7D" w:rsidRDefault="00E82E7D" w14:paraId="0249A68A" w14:textId="77777777">
            <w:pPr>
              <w:jc w:val="both"/>
            </w:pPr>
            <w:r w:rsidRPr="5C11E05D">
              <w:rPr>
                <w:rFonts w:ascii="Calibri" w:hAnsi="Calibri" w:eastAsia="Calibri" w:cs="Calibri"/>
              </w:rPr>
              <w:t xml:space="preserve">Iniziato da </w:t>
            </w:r>
            <w:r>
              <w:rPr>
                <w:rFonts w:ascii="Calibri" w:hAnsi="Calibri" w:eastAsia="Calibri" w:cs="Calibri"/>
              </w:rPr>
              <w:t>utente generico</w:t>
            </w:r>
          </w:p>
        </w:tc>
      </w:tr>
      <w:tr w:rsidR="00E82E7D" w:rsidTr="00E82E7D" w14:paraId="1C8303C1" w14:textId="77777777">
        <w:trPr>
          <w:jc w:val="center"/>
        </w:trPr>
        <w:tc>
          <w:tcPr>
            <w:tcW w:w="2145" w:type="dxa"/>
          </w:tcPr>
          <w:p w:rsidRPr="3AA06133" w:rsidR="00E82E7D" w:rsidP="00E82E7D" w:rsidRDefault="00E82E7D" w14:paraId="71E8EFE0" w14:textId="77777777">
            <w:pPr>
              <w:jc w:val="both"/>
              <w:rPr>
                <w:rFonts w:ascii="Calibri" w:hAnsi="Calibri" w:eastAsia="Calibri" w:cs="Calibri"/>
                <w:b/>
                <w:bCs/>
              </w:rPr>
            </w:pPr>
            <w:r w:rsidRPr="3AA06133">
              <w:rPr>
                <w:rFonts w:ascii="Calibri" w:hAnsi="Calibri" w:eastAsia="Calibri" w:cs="Calibri"/>
                <w:b/>
                <w:bCs/>
              </w:rPr>
              <w:t>Entry condition</w:t>
            </w:r>
          </w:p>
        </w:tc>
        <w:tc>
          <w:tcPr>
            <w:tcW w:w="7493" w:type="dxa"/>
          </w:tcPr>
          <w:p w:rsidRPr="5C11E05D" w:rsidR="00E82E7D" w:rsidP="00E82E7D" w:rsidRDefault="00E82E7D" w14:paraId="10475B37" w14:textId="77777777">
            <w:pPr>
              <w:jc w:val="both"/>
              <w:rPr>
                <w:rFonts w:ascii="Calibri" w:hAnsi="Calibri" w:eastAsia="Calibri" w:cs="Calibri"/>
              </w:rPr>
            </w:pPr>
            <w:r w:rsidRPr="3AA06133">
              <w:rPr>
                <w:rFonts w:ascii="Calibri" w:hAnsi="Calibri" w:eastAsia="Calibri" w:cs="Calibri"/>
              </w:rPr>
              <w:t xml:space="preserve">L’attore </w:t>
            </w:r>
            <w:r>
              <w:rPr>
                <w:rFonts w:ascii="Calibri" w:hAnsi="Calibri" w:eastAsia="Calibri" w:cs="Calibri"/>
              </w:rPr>
              <w:t>cerca un prodotto dalla barra di ricerca</w:t>
            </w:r>
          </w:p>
        </w:tc>
      </w:tr>
      <w:tr w:rsidR="00E82E7D" w:rsidTr="00E82E7D" w14:paraId="05572A79" w14:textId="77777777">
        <w:trPr>
          <w:jc w:val="center"/>
        </w:trPr>
        <w:tc>
          <w:tcPr>
            <w:tcW w:w="2145" w:type="dxa"/>
          </w:tcPr>
          <w:p w:rsidR="00E82E7D" w:rsidP="00E82E7D" w:rsidRDefault="00E82E7D" w14:paraId="6933D47C" w14:textId="77777777">
            <w:pPr>
              <w:jc w:val="both"/>
            </w:pPr>
            <w:r w:rsidRPr="3AA06133">
              <w:rPr>
                <w:rFonts w:ascii="Calibri" w:hAnsi="Calibri" w:eastAsia="Calibri" w:cs="Calibri"/>
                <w:b/>
                <w:bCs/>
              </w:rPr>
              <w:t>Flow of events</w:t>
            </w:r>
          </w:p>
        </w:tc>
        <w:tc>
          <w:tcPr>
            <w:tcW w:w="7493" w:type="dxa"/>
          </w:tcPr>
          <w:p w:rsidR="00E82E7D" w:rsidP="00330FC8" w:rsidRDefault="00E82E7D" w14:paraId="046B7CEE" w14:textId="77777777">
            <w:pPr>
              <w:pStyle w:val="ListParagraph"/>
              <w:widowControl/>
              <w:numPr>
                <w:ilvl w:val="0"/>
                <w:numId w:val="7"/>
              </w:numPr>
              <w:suppressAutoHyphens w:val="0"/>
              <w:jc w:val="both"/>
              <w:rPr>
                <w:rFonts w:ascii="Calibri" w:hAnsi="Calibri" w:eastAsia="Calibri" w:cs="Calibri"/>
              </w:rPr>
            </w:pPr>
            <w:r>
              <w:rPr>
                <w:rFonts w:ascii="Calibri" w:hAnsi="Calibri" w:eastAsia="Calibri" w:cs="Calibri"/>
              </w:rPr>
              <w:t>Il caso d’uso inizia con il cliente che clicca sulla barra di ricerca</w:t>
            </w:r>
          </w:p>
          <w:p w:rsidR="00E82E7D" w:rsidP="00330FC8" w:rsidRDefault="00E82E7D" w14:paraId="2AA46ECF" w14:textId="77777777">
            <w:pPr>
              <w:pStyle w:val="ListParagraph"/>
              <w:widowControl/>
              <w:numPr>
                <w:ilvl w:val="0"/>
                <w:numId w:val="7"/>
              </w:numPr>
              <w:suppressAutoHyphens w:val="0"/>
              <w:jc w:val="both"/>
              <w:rPr>
                <w:rFonts w:ascii="Calibri" w:hAnsi="Calibri" w:eastAsia="Calibri" w:cs="Calibri"/>
              </w:rPr>
            </w:pPr>
            <w:r>
              <w:rPr>
                <w:rFonts w:ascii="Calibri" w:hAnsi="Calibri" w:eastAsia="Calibri" w:cs="Calibri"/>
              </w:rPr>
              <w:t>L’attore digita il nome del prodotto che vuole cercare</w:t>
            </w:r>
          </w:p>
          <w:p w:rsidR="00E82E7D" w:rsidP="00330FC8" w:rsidRDefault="00E82E7D" w14:paraId="013BC575" w14:textId="77777777">
            <w:pPr>
              <w:pStyle w:val="ListParagraph"/>
              <w:widowControl/>
              <w:numPr>
                <w:ilvl w:val="0"/>
                <w:numId w:val="7"/>
              </w:numPr>
              <w:suppressAutoHyphens w:val="0"/>
              <w:jc w:val="both"/>
              <w:rPr>
                <w:rFonts w:ascii="Calibri" w:hAnsi="Calibri" w:eastAsia="Calibri" w:cs="Calibri"/>
              </w:rPr>
            </w:pPr>
            <w:r>
              <w:rPr>
                <w:rFonts w:ascii="Calibri" w:hAnsi="Calibri" w:eastAsia="Calibri" w:cs="Calibri"/>
              </w:rPr>
              <w:t>L’attore preme invio o clicca sul bottone</w:t>
            </w:r>
          </w:p>
          <w:p w:rsidRPr="00C719C4" w:rsidR="00E82E7D" w:rsidP="00330FC8" w:rsidRDefault="00E82E7D" w14:paraId="6D12CD34" w14:textId="77777777">
            <w:pPr>
              <w:pStyle w:val="ListParagraph"/>
              <w:widowControl/>
              <w:numPr>
                <w:ilvl w:val="0"/>
                <w:numId w:val="7"/>
              </w:numPr>
              <w:suppressAutoHyphens w:val="0"/>
              <w:jc w:val="both"/>
              <w:rPr>
                <w:rFonts w:ascii="Calibri" w:hAnsi="Calibri" w:eastAsia="Calibri" w:cs="Calibri"/>
              </w:rPr>
            </w:pPr>
            <w:r w:rsidRPr="003067E6">
              <w:rPr>
                <w:rFonts w:ascii="Calibri" w:hAnsi="Calibri" w:eastAsia="Calibri" w:cs="Calibri"/>
              </w:rPr>
              <w:t xml:space="preserve"> </w:t>
            </w:r>
            <w:r>
              <w:rPr>
                <w:rFonts w:ascii="Calibri" w:hAnsi="Calibri" w:eastAsia="Calibri" w:cs="Calibri"/>
              </w:rPr>
              <w:t xml:space="preserve">Il sito lo riporta nella pagina </w:t>
            </w:r>
            <w:r w:rsidRPr="003067E6">
              <w:rPr>
                <w:rFonts w:ascii="Calibri" w:hAnsi="Calibri" w:eastAsia="Calibri" w:cs="Calibri"/>
              </w:rPr>
              <w:t>con tutti i risultati relativi alla ricerca, ordin</w:t>
            </w:r>
            <w:r>
              <w:rPr>
                <w:rFonts w:ascii="Calibri" w:hAnsi="Calibri" w:eastAsia="Calibri" w:cs="Calibri"/>
              </w:rPr>
              <w:t xml:space="preserve">ati per </w:t>
            </w:r>
            <w:r w:rsidRPr="003067E6">
              <w:rPr>
                <w:rFonts w:ascii="Calibri" w:hAnsi="Calibri" w:eastAsia="Calibri" w:cs="Calibri"/>
              </w:rPr>
              <w:t>data di uscita decrescente.</w:t>
            </w:r>
          </w:p>
        </w:tc>
      </w:tr>
      <w:tr w:rsidR="00E82E7D" w:rsidTr="00E82E7D" w14:paraId="3A8B47ED" w14:textId="77777777">
        <w:trPr>
          <w:jc w:val="center"/>
        </w:trPr>
        <w:tc>
          <w:tcPr>
            <w:tcW w:w="2145" w:type="dxa"/>
          </w:tcPr>
          <w:p w:rsidR="00E82E7D" w:rsidP="00E82E7D" w:rsidRDefault="00E82E7D" w14:paraId="7C05163B" w14:textId="77777777">
            <w:pPr>
              <w:jc w:val="both"/>
            </w:pPr>
            <w:r w:rsidRPr="3AA06133">
              <w:rPr>
                <w:rFonts w:ascii="Calibri" w:hAnsi="Calibri" w:eastAsia="Calibri" w:cs="Calibri"/>
                <w:b/>
                <w:bCs/>
              </w:rPr>
              <w:t>Exit condition</w:t>
            </w:r>
          </w:p>
        </w:tc>
        <w:tc>
          <w:tcPr>
            <w:tcW w:w="7493" w:type="dxa"/>
          </w:tcPr>
          <w:p w:rsidR="00E82E7D" w:rsidP="00E82E7D" w:rsidRDefault="00E82E7D" w14:paraId="6A32D110" w14:textId="77777777">
            <w:pPr>
              <w:jc w:val="both"/>
            </w:pPr>
            <w:r w:rsidRPr="3AA06133">
              <w:rPr>
                <w:rFonts w:ascii="Calibri" w:hAnsi="Calibri" w:eastAsia="Calibri" w:cs="Calibri"/>
              </w:rPr>
              <w:t>Viene visualizzata la lista dei risultati della ricerca</w:t>
            </w:r>
          </w:p>
        </w:tc>
      </w:tr>
      <w:tr w:rsidR="00E82E7D" w:rsidTr="00E82E7D" w14:paraId="07EE9CAC" w14:textId="77777777">
        <w:trPr>
          <w:jc w:val="center"/>
        </w:trPr>
        <w:tc>
          <w:tcPr>
            <w:tcW w:w="2145" w:type="dxa"/>
          </w:tcPr>
          <w:p w:rsidR="00E82E7D" w:rsidP="00E82E7D" w:rsidRDefault="00E82E7D" w14:paraId="0C532545" w14:textId="77777777">
            <w:pPr>
              <w:jc w:val="both"/>
            </w:pPr>
            <w:r w:rsidRPr="3AA06133">
              <w:rPr>
                <w:rFonts w:ascii="Calibri" w:hAnsi="Calibri" w:eastAsia="Calibri" w:cs="Calibri"/>
                <w:b/>
                <w:bCs/>
              </w:rPr>
              <w:t>Quality requirement</w:t>
            </w:r>
          </w:p>
        </w:tc>
        <w:tc>
          <w:tcPr>
            <w:tcW w:w="7493" w:type="dxa"/>
          </w:tcPr>
          <w:p w:rsidR="00E82E7D" w:rsidP="00E82E7D" w:rsidRDefault="00E82E7D" w14:paraId="6CC97732" w14:textId="77777777">
            <w:pPr>
              <w:jc w:val="both"/>
            </w:pPr>
            <w:r w:rsidRPr="5C11E05D">
              <w:rPr>
                <w:rFonts w:ascii="Calibri" w:hAnsi="Calibri" w:eastAsia="Calibri" w:cs="Calibri"/>
              </w:rPr>
              <w:t>L’attore deve ottenere i risultati entro 5 secondi</w:t>
            </w:r>
          </w:p>
        </w:tc>
      </w:tr>
      <w:tr w:rsidR="00E82E7D" w:rsidTr="00E82E7D" w14:paraId="66EC4030" w14:textId="77777777">
        <w:trPr>
          <w:jc w:val="center"/>
        </w:trPr>
        <w:tc>
          <w:tcPr>
            <w:tcW w:w="2145" w:type="dxa"/>
          </w:tcPr>
          <w:p w:rsidRPr="3AA06133" w:rsidR="00E82E7D" w:rsidP="00E82E7D" w:rsidRDefault="00E82E7D" w14:paraId="67FD2E5A" w14:textId="77777777">
            <w:pPr>
              <w:jc w:val="both"/>
              <w:rPr>
                <w:rFonts w:ascii="Calibri" w:hAnsi="Calibri" w:eastAsia="Calibri" w:cs="Calibri"/>
                <w:b/>
                <w:bCs/>
              </w:rPr>
            </w:pPr>
            <w:r>
              <w:rPr>
                <w:rFonts w:ascii="Calibri" w:hAnsi="Calibri" w:eastAsia="Calibri" w:cs="Calibri"/>
                <w:b/>
                <w:bCs/>
              </w:rPr>
              <w:t>exception</w:t>
            </w:r>
          </w:p>
        </w:tc>
        <w:tc>
          <w:tcPr>
            <w:tcW w:w="7493" w:type="dxa"/>
          </w:tcPr>
          <w:p w:rsidR="00E82E7D" w:rsidP="00330FC8" w:rsidRDefault="00E82E7D" w14:paraId="76E8118D" w14:textId="77777777">
            <w:pPr>
              <w:pStyle w:val="ListParagraph"/>
              <w:widowControl/>
              <w:numPr>
                <w:ilvl w:val="0"/>
                <w:numId w:val="8"/>
              </w:numPr>
              <w:suppressAutoHyphens w:val="0"/>
              <w:jc w:val="both"/>
              <w:rPr>
                <w:rFonts w:ascii="Calibri" w:hAnsi="Calibri" w:eastAsia="Calibri" w:cs="Calibri"/>
              </w:rPr>
            </w:pPr>
            <w:r w:rsidRPr="00E05807">
              <w:rPr>
                <w:rFonts w:ascii="Calibri" w:hAnsi="Calibri" w:eastAsia="Calibri" w:cs="Calibri"/>
              </w:rPr>
              <w:t xml:space="preserve">Il prodotto cercato dall’utente non è presente nel catalogo, </w:t>
            </w:r>
          </w:p>
          <w:p w:rsidRPr="00E05807" w:rsidR="00E82E7D" w:rsidP="00E82E7D" w:rsidRDefault="00E82E7D" w14:paraId="3FF64CC7" w14:textId="77777777">
            <w:pPr>
              <w:jc w:val="both"/>
              <w:rPr>
                <w:rFonts w:ascii="Calibri" w:hAnsi="Calibri" w:eastAsia="Calibri" w:cs="Calibri"/>
              </w:rPr>
            </w:pPr>
            <w:r w:rsidRPr="74AB4BE3">
              <w:rPr>
                <w:rFonts w:ascii="Calibri" w:hAnsi="Calibri" w:eastAsia="Calibri" w:cs="Calibri"/>
              </w:rPr>
              <w:t xml:space="preserve">        1.1 La ricerca darà una pagina vuota con scritto “prodotto non trovato”</w:t>
            </w:r>
          </w:p>
        </w:tc>
      </w:tr>
    </w:tbl>
    <w:p w:rsidRPr="004509A9" w:rsidR="00517749" w:rsidP="004509A9" w:rsidRDefault="00252998" w14:paraId="74E422E7" w14:textId="5245D8E9">
      <w:pPr>
        <w:outlineLvl w:val="1"/>
        <w:rPr>
          <w:rFonts w:ascii="Calibri" w:hAnsi="Calibri" w:cs="Calibri"/>
          <w:b/>
          <w:bCs/>
          <w:sz w:val="26"/>
          <w:szCs w:val="26"/>
        </w:rPr>
      </w:pPr>
      <w:bookmarkStart w:name="_Toc58949405" w:id="104"/>
      <w:bookmarkStart w:name="_Toc58950728" w:id="105"/>
      <w:bookmarkStart w:name="_Toc58950888" w:id="106"/>
      <w:bookmarkStart w:name="_Toc60759375" w:id="107"/>
      <w:r w:rsidRPr="004509A9">
        <w:rPr>
          <w:rFonts w:ascii="Calibri" w:hAnsi="Calibri" w:cs="Calibri"/>
          <w:b/>
          <w:bCs/>
          <w:sz w:val="26"/>
          <w:szCs w:val="26"/>
        </w:rPr>
        <w:t>3.4.4</w:t>
      </w:r>
      <w:r w:rsidRPr="004509A9" w:rsidR="00B0312D">
        <w:rPr>
          <w:rFonts w:ascii="Calibri" w:hAnsi="Calibri" w:cs="Calibri"/>
          <w:b/>
          <w:bCs/>
          <w:sz w:val="26"/>
          <w:szCs w:val="26"/>
        </w:rPr>
        <w:t>.</w:t>
      </w:r>
      <w:r w:rsidRPr="004509A9" w:rsidR="00626B2D">
        <w:rPr>
          <w:rFonts w:ascii="Calibri" w:hAnsi="Calibri" w:cs="Calibri"/>
          <w:b/>
          <w:bCs/>
          <w:sz w:val="26"/>
          <w:szCs w:val="26"/>
        </w:rPr>
        <w:t xml:space="preserve"> Aggiunta prodotto al carrello</w:t>
      </w:r>
      <w:bookmarkEnd w:id="104"/>
      <w:bookmarkEnd w:id="105"/>
      <w:bookmarkEnd w:id="106"/>
      <w:bookmarkEnd w:id="107"/>
    </w:p>
    <w:p w:rsidR="008A59F2" w:rsidP="004509A9" w:rsidRDefault="0044767B" w14:paraId="6AFA0B45" w14:textId="24619F68">
      <w:pPr>
        <w:pStyle w:val="ListParagraph"/>
        <w:ind w:left="360"/>
        <w:rPr>
          <w:rFonts w:ascii="Calibri" w:hAnsi="Calibri" w:cs="Calibri"/>
        </w:rPr>
      </w:pPr>
      <w:r>
        <w:rPr>
          <w:noProof/>
        </w:rPr>
        <w:drawing>
          <wp:anchor distT="0" distB="0" distL="114300" distR="114300" simplePos="0" relativeHeight="251658243" behindDoc="0" locked="0" layoutInCell="1" allowOverlap="1" wp14:anchorId="13C32BC8" wp14:editId="3EDFA204">
            <wp:simplePos x="0" y="0"/>
            <wp:positionH relativeFrom="margin">
              <wp:posOffset>601934</wp:posOffset>
            </wp:positionH>
            <wp:positionV relativeFrom="paragraph">
              <wp:posOffset>9540</wp:posOffset>
            </wp:positionV>
            <wp:extent cx="5098899" cy="3073706"/>
            <wp:effectExtent l="0" t="0" r="6985" b="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pic:cNvPicPr/>
                  </pic:nvPicPr>
                  <pic:blipFill>
                    <a:blip r:embed="rId39">
                      <a:extLst>
                        <a:ext uri="{28A0092B-C50C-407E-A947-70E740481C1C}">
                          <a14:useLocalDpi xmlns:a14="http://schemas.microsoft.com/office/drawing/2010/main" val="0"/>
                        </a:ext>
                      </a:extLst>
                    </a:blip>
                    <a:stretch>
                      <a:fillRect/>
                    </a:stretch>
                  </pic:blipFill>
                  <pic:spPr>
                    <a:xfrm>
                      <a:off x="0" y="0"/>
                      <a:ext cx="5100565" cy="3074710"/>
                    </a:xfrm>
                    <a:prstGeom prst="rect">
                      <a:avLst/>
                    </a:prstGeom>
                  </pic:spPr>
                </pic:pic>
              </a:graphicData>
            </a:graphic>
            <wp14:sizeRelH relativeFrom="margin">
              <wp14:pctWidth>0</wp14:pctWidth>
            </wp14:sizeRelH>
            <wp14:sizeRelV relativeFrom="margin">
              <wp14:pctHeight>0</wp14:pctHeight>
            </wp14:sizeRelV>
          </wp:anchor>
        </w:drawing>
      </w:r>
      <w:r w:rsidR="1AE85512">
        <w:rPr/>
        <w:t/>
      </w:r>
      <w:r w:rsidR="21251FC3">
        <w:rPr/>
        <w:t/>
      </w:r>
      <w:r w:rsidR="5C326230">
        <w:rPr/>
        <w:t/>
      </w:r>
      <w:r w:rsidR="58BF2118">
        <w:rPr/>
        <w:t/>
      </w:r>
      <w:r w:rsidR="398B6690">
        <w:rPr/>
        <w:t/>
      </w:r>
      <w:r w:rsidR="677AFC41">
        <w:rPr/>
        <w:t/>
      </w:r>
      <w:r w:rsidR="28144CFE">
        <w:rPr/>
        <w:t/>
      </w:r>
      <w:r w:rsidR="3F7C4BD7">
        <w:rPr/>
        <w:t/>
      </w:r>
      <w:r w:rsidR="79C24958">
        <w:rPr/>
        <w:t/>
      </w:r>
      <w:r w:rsidR="5CC40C52">
        <w:rPr/>
        <w:t/>
      </w:r>
    </w:p>
    <w:p w:rsidRPr="00213B61" w:rsidR="008A59F2" w:rsidP="004509A9" w:rsidRDefault="008A59F2" w14:paraId="33137319" w14:textId="4947D967">
      <w:pPr>
        <w:pStyle w:val="ListParagraph"/>
        <w:ind w:left="360"/>
        <w:rPr>
          <w:rFonts w:ascii="Calibri" w:hAnsi="Calibri" w:cs="Calibri"/>
        </w:rPr>
      </w:pPr>
    </w:p>
    <w:p w:rsidR="0012217B" w:rsidP="004509A9" w:rsidRDefault="0012217B" w14:paraId="2EB34104" w14:textId="17B18FCB">
      <w:pPr>
        <w:pStyle w:val="ListParagraph"/>
        <w:ind w:left="360"/>
        <w:rPr>
          <w:rFonts w:ascii="Calibri" w:hAnsi="Calibri" w:cs="Calibri"/>
        </w:rPr>
      </w:pPr>
    </w:p>
    <w:p w:rsidR="0012217B" w:rsidP="004509A9" w:rsidRDefault="0012217B" w14:paraId="69B91003" w14:textId="7BA83E1E">
      <w:pPr>
        <w:pStyle w:val="ListParagraph"/>
        <w:ind w:left="360"/>
        <w:rPr>
          <w:rFonts w:ascii="Calibri" w:hAnsi="Calibri" w:cs="Calibri"/>
        </w:rPr>
      </w:pPr>
    </w:p>
    <w:p w:rsidR="0012217B" w:rsidP="004509A9" w:rsidRDefault="0012217B" w14:paraId="00640ED8" w14:textId="199A3762">
      <w:pPr>
        <w:pStyle w:val="ListParagraph"/>
        <w:ind w:left="360"/>
        <w:rPr>
          <w:rFonts w:ascii="Calibri" w:hAnsi="Calibri" w:cs="Calibri"/>
        </w:rPr>
      </w:pPr>
    </w:p>
    <w:p w:rsidR="0012217B" w:rsidP="004509A9" w:rsidRDefault="0012217B" w14:paraId="4C4B65F2" w14:textId="0392D7BB">
      <w:pPr>
        <w:pStyle w:val="ListParagraph"/>
        <w:ind w:left="360"/>
        <w:rPr>
          <w:rFonts w:ascii="Calibri" w:hAnsi="Calibri" w:cs="Calibri"/>
        </w:rPr>
      </w:pPr>
    </w:p>
    <w:p w:rsidR="0012217B" w:rsidP="004509A9" w:rsidRDefault="0012217B" w14:paraId="336ACC51" w14:textId="232D1FC9">
      <w:pPr>
        <w:pStyle w:val="ListParagraph"/>
        <w:ind w:left="360"/>
        <w:rPr>
          <w:rFonts w:ascii="Calibri" w:hAnsi="Calibri" w:cs="Calibri"/>
        </w:rPr>
      </w:pPr>
    </w:p>
    <w:p w:rsidR="0012217B" w:rsidP="004509A9" w:rsidRDefault="0012217B" w14:paraId="15292C20" w14:textId="678E93C0">
      <w:pPr>
        <w:pStyle w:val="ListParagraph"/>
        <w:ind w:left="360"/>
        <w:rPr>
          <w:rFonts w:ascii="Calibri" w:hAnsi="Calibri" w:cs="Calibri"/>
        </w:rPr>
      </w:pPr>
    </w:p>
    <w:p w:rsidR="0012217B" w:rsidP="004509A9" w:rsidRDefault="0012217B" w14:paraId="63C71B91" w14:textId="45FBB8A6">
      <w:pPr>
        <w:pStyle w:val="ListParagraph"/>
        <w:ind w:left="360"/>
        <w:rPr>
          <w:rFonts w:ascii="Calibri" w:hAnsi="Calibri" w:cs="Calibri"/>
        </w:rPr>
      </w:pPr>
    </w:p>
    <w:p w:rsidR="002447BC" w:rsidP="004509A9" w:rsidRDefault="002447BC" w14:paraId="64E78973" w14:textId="2190F61E">
      <w:pPr>
        <w:pStyle w:val="ListParagraph"/>
        <w:ind w:left="360"/>
        <w:rPr>
          <w:rFonts w:ascii="Calibri" w:hAnsi="Calibri" w:cs="Calibri"/>
        </w:rPr>
      </w:pPr>
    </w:p>
    <w:p w:rsidR="002447BC" w:rsidP="004509A9" w:rsidRDefault="002447BC" w14:paraId="513EA19B" w14:textId="6ACAA6CD">
      <w:pPr>
        <w:pStyle w:val="ListParagraph"/>
        <w:ind w:left="360"/>
        <w:rPr>
          <w:rFonts w:ascii="Calibri" w:hAnsi="Calibri" w:cs="Calibri"/>
        </w:rPr>
      </w:pPr>
    </w:p>
    <w:p w:rsidR="002447BC" w:rsidP="004509A9" w:rsidRDefault="002447BC" w14:paraId="7B6DEB19" w14:textId="42E11C30">
      <w:pPr>
        <w:pStyle w:val="ListParagraph"/>
        <w:ind w:left="360"/>
        <w:rPr>
          <w:rFonts w:ascii="Calibri" w:hAnsi="Calibri" w:cs="Calibri"/>
        </w:rPr>
      </w:pPr>
    </w:p>
    <w:p w:rsidR="002447BC" w:rsidP="004509A9" w:rsidRDefault="002447BC" w14:paraId="51032BE3" w14:textId="01B78420">
      <w:pPr>
        <w:pStyle w:val="ListParagraph"/>
        <w:ind w:left="360"/>
        <w:rPr>
          <w:rFonts w:ascii="Calibri" w:hAnsi="Calibri" w:cs="Calibri"/>
        </w:rPr>
      </w:pPr>
    </w:p>
    <w:p w:rsidR="002447BC" w:rsidP="004509A9" w:rsidRDefault="002447BC" w14:paraId="78547F3C" w14:textId="5CA2292B">
      <w:pPr>
        <w:pStyle w:val="ListParagraph"/>
        <w:ind w:left="360"/>
        <w:rPr>
          <w:rFonts w:ascii="Calibri" w:hAnsi="Calibri" w:cs="Calibri"/>
        </w:rPr>
      </w:pPr>
    </w:p>
    <w:p w:rsidR="00D67F68" w:rsidP="004509A9" w:rsidRDefault="00D67F68" w14:paraId="65B5E68D" w14:textId="16A4EBB5">
      <w:pPr>
        <w:pStyle w:val="ListParagraph"/>
        <w:ind w:left="360"/>
        <w:rPr>
          <w:rFonts w:ascii="Calibri" w:hAnsi="Calibri" w:cs="Calibri"/>
        </w:rPr>
      </w:pPr>
    </w:p>
    <w:p w:rsidR="0044767B" w:rsidP="004509A9" w:rsidRDefault="0044767B" w14:paraId="4FF345B6" w14:textId="77777777">
      <w:pPr>
        <w:pStyle w:val="ListParagraph"/>
        <w:ind w:left="360"/>
        <w:rPr>
          <w:rFonts w:ascii="Calibri" w:hAnsi="Calibri" w:cs="Calibri"/>
        </w:rPr>
      </w:pPr>
    </w:p>
    <w:p w:rsidR="004509A9" w:rsidP="004509A9" w:rsidRDefault="004509A9" w14:paraId="09602343" w14:textId="77777777">
      <w:pPr>
        <w:pStyle w:val="ListParagraph"/>
        <w:ind w:left="360"/>
        <w:rPr>
          <w:rFonts w:ascii="Calibri" w:hAnsi="Calibri" w:cs="Calibri"/>
        </w:rPr>
      </w:pPr>
    </w:p>
    <w:p w:rsidRPr="004509A9" w:rsidR="004509A9" w:rsidP="004509A9" w:rsidRDefault="004509A9" w14:paraId="2D72C5D6" w14:textId="3F3DCD40">
      <w:pPr>
        <w:pStyle w:val="ListParagraph"/>
        <w:ind w:left="360"/>
        <w:rPr>
          <w:rFonts w:ascii="Calibri" w:hAnsi="Calibri" w:cs="Calibri"/>
        </w:rPr>
      </w:pPr>
      <w:r>
        <w:rPr>
          <w:rFonts w:ascii="Calibri" w:hAnsi="Calibri" w:cs="Calibri"/>
        </w:rPr>
        <w:t>L’utente seleziona la quantità del prodotto da aggiungere al carrello, poi preme il tasto “aggiungi al carrello”. Il sistema invia una notifica pop-up per confermare l’aggiunta del prodotto al carrello e appare un’icona con il numero di prodotti aggiunti. Nel caso in cui il cliente selezioni una quantità maggiore di quella disponibile, il sistema avvertirà l’utente del problema.</w:t>
      </w:r>
    </w:p>
    <w:p w:rsidRPr="00213B61" w:rsidR="00D67F68" w:rsidP="004509A9" w:rsidRDefault="00D67F68" w14:paraId="634B3F02" w14:textId="77777777">
      <w:pPr>
        <w:pStyle w:val="ListParagraph"/>
        <w:ind w:left="360"/>
        <w:rPr>
          <w:rFonts w:ascii="Calibri" w:hAnsi="Calibri" w:cs="Calibri"/>
        </w:rPr>
      </w:pPr>
    </w:p>
    <w:tbl>
      <w:tblPr>
        <w:tblStyle w:val="TableGrid"/>
        <w:tblW w:w="9561" w:type="dxa"/>
        <w:jc w:val="center"/>
        <w:tblLook w:val="04A0" w:firstRow="1" w:lastRow="0" w:firstColumn="1" w:lastColumn="0" w:noHBand="0" w:noVBand="1"/>
      </w:tblPr>
      <w:tblGrid>
        <w:gridCol w:w="2235"/>
        <w:gridCol w:w="7326"/>
      </w:tblGrid>
      <w:tr w:rsidR="00E82E7D" w:rsidTr="00E82E7D" w14:paraId="1E304A9C" w14:textId="77777777">
        <w:trPr>
          <w:trHeight w:val="300"/>
          <w:jc w:val="center"/>
        </w:trPr>
        <w:tc>
          <w:tcPr>
            <w:tcW w:w="2235" w:type="dxa"/>
          </w:tcPr>
          <w:p w:rsidR="00E82E7D" w:rsidP="004509A9" w:rsidRDefault="00E82E7D" w14:paraId="7E442E2B" w14:textId="77777777">
            <w:pPr>
              <w:jc w:val="both"/>
              <w:rPr>
                <w:rFonts w:ascii="Calibri" w:hAnsi="Calibri" w:eastAsia="Calibri" w:cs="Calibri"/>
                <w:b/>
                <w:bCs/>
              </w:rPr>
            </w:pPr>
            <w:r w:rsidRPr="7BF59593">
              <w:rPr>
                <w:rFonts w:ascii="Calibri" w:hAnsi="Calibri" w:eastAsia="Calibri" w:cs="Calibri"/>
                <w:b/>
                <w:bCs/>
              </w:rPr>
              <w:t>Case number</w:t>
            </w:r>
          </w:p>
        </w:tc>
        <w:tc>
          <w:tcPr>
            <w:tcW w:w="7326" w:type="dxa"/>
          </w:tcPr>
          <w:p w:rsidR="00E82E7D" w:rsidP="004509A9" w:rsidRDefault="00E82E7D" w14:paraId="18AC1F0F" w14:textId="77777777">
            <w:r>
              <w:t>4</w:t>
            </w:r>
          </w:p>
        </w:tc>
      </w:tr>
      <w:tr w:rsidR="00E82E7D" w:rsidTr="00E82E7D" w14:paraId="33DCE932" w14:textId="77777777">
        <w:trPr>
          <w:trHeight w:val="300"/>
          <w:jc w:val="center"/>
        </w:trPr>
        <w:tc>
          <w:tcPr>
            <w:tcW w:w="2235" w:type="dxa"/>
          </w:tcPr>
          <w:p w:rsidR="00E82E7D" w:rsidP="004509A9" w:rsidRDefault="00E82E7D" w14:paraId="3DAAF313" w14:textId="77777777">
            <w:pPr>
              <w:jc w:val="both"/>
            </w:pPr>
            <w:r w:rsidRPr="5C11E05D">
              <w:rPr>
                <w:rFonts w:ascii="Calibri" w:hAnsi="Calibri" w:eastAsia="Calibri" w:cs="Calibri"/>
                <w:b/>
                <w:bCs/>
              </w:rPr>
              <w:t>Use case name</w:t>
            </w:r>
          </w:p>
        </w:tc>
        <w:tc>
          <w:tcPr>
            <w:tcW w:w="7326" w:type="dxa"/>
          </w:tcPr>
          <w:p w:rsidR="00E82E7D" w:rsidP="004509A9" w:rsidRDefault="00E82E7D" w14:paraId="623C06C7" w14:textId="77777777">
            <w:r>
              <w:t>Aggiunta prodotto al carrello</w:t>
            </w:r>
          </w:p>
        </w:tc>
      </w:tr>
      <w:tr w:rsidR="00E82E7D" w:rsidTr="00E82E7D" w14:paraId="5CD90705" w14:textId="77777777">
        <w:trPr>
          <w:trHeight w:val="300"/>
          <w:jc w:val="center"/>
        </w:trPr>
        <w:tc>
          <w:tcPr>
            <w:tcW w:w="2235" w:type="dxa"/>
          </w:tcPr>
          <w:p w:rsidR="00E82E7D" w:rsidP="004509A9" w:rsidRDefault="00E82E7D" w14:paraId="3CEAE208" w14:textId="77777777">
            <w:r w:rsidRPr="5C11E05D">
              <w:rPr>
                <w:rFonts w:ascii="Calibri" w:hAnsi="Calibri" w:eastAsia="Calibri" w:cs="Calibri"/>
                <w:b/>
                <w:bCs/>
              </w:rPr>
              <w:t>Participating actor</w:t>
            </w:r>
          </w:p>
        </w:tc>
        <w:tc>
          <w:tcPr>
            <w:tcW w:w="7326" w:type="dxa"/>
          </w:tcPr>
          <w:p w:rsidR="00E82E7D" w:rsidP="004509A9" w:rsidRDefault="00E82E7D" w14:paraId="19EE0F98" w14:textId="77777777">
            <w:r>
              <w:t>Iniziato da cliente</w:t>
            </w:r>
          </w:p>
        </w:tc>
      </w:tr>
      <w:tr w:rsidR="00E82E7D" w:rsidTr="00E82E7D" w14:paraId="3C94D49D" w14:textId="77777777">
        <w:trPr>
          <w:trHeight w:val="300"/>
          <w:jc w:val="center"/>
        </w:trPr>
        <w:tc>
          <w:tcPr>
            <w:tcW w:w="2235" w:type="dxa"/>
          </w:tcPr>
          <w:p w:rsidRPr="5C11E05D" w:rsidR="00E82E7D" w:rsidP="004509A9" w:rsidRDefault="00E82E7D" w14:paraId="0CEF2BA1" w14:textId="77777777">
            <w:pPr>
              <w:rPr>
                <w:rFonts w:ascii="Calibri" w:hAnsi="Calibri" w:eastAsia="Calibri" w:cs="Calibri"/>
                <w:b/>
                <w:bCs/>
              </w:rPr>
            </w:pPr>
            <w:r w:rsidRPr="5C11E05D">
              <w:rPr>
                <w:rFonts w:ascii="Calibri" w:hAnsi="Calibri" w:eastAsia="Calibri" w:cs="Calibri"/>
                <w:b/>
                <w:bCs/>
              </w:rPr>
              <w:t>Entry condition</w:t>
            </w:r>
          </w:p>
        </w:tc>
        <w:tc>
          <w:tcPr>
            <w:tcW w:w="7326" w:type="dxa"/>
          </w:tcPr>
          <w:p w:rsidR="00E82E7D" w:rsidP="004509A9" w:rsidRDefault="00E82E7D" w14:paraId="4E6966AD" w14:textId="77777777">
            <w:r w:rsidRPr="5C11E05D">
              <w:rPr>
                <w:rStyle w:val="normaltextrun"/>
                <w:rFonts w:ascii="Calibri" w:hAnsi="Calibri" w:cs="Calibri"/>
                <w:color w:val="000000" w:themeColor="text1"/>
              </w:rPr>
              <w:t>L’utente</w:t>
            </w:r>
            <w:r>
              <w:rPr>
                <w:rStyle w:val="normaltextrun"/>
                <w:rFonts w:ascii="Calibri" w:hAnsi="Calibri" w:cs="Calibri"/>
                <w:color w:val="000000" w:themeColor="text1"/>
              </w:rPr>
              <w:t>, dalla pagina di un prodotto, l</w:t>
            </w:r>
            <w:r>
              <w:rPr>
                <w:rStyle w:val="normaltextrun"/>
                <w:color w:val="000000" w:themeColor="text1"/>
              </w:rPr>
              <w:t xml:space="preserve">o </w:t>
            </w:r>
            <w:r w:rsidRPr="5C11E05D">
              <w:rPr>
                <w:rStyle w:val="normaltextrun"/>
                <w:rFonts w:ascii="Calibri" w:hAnsi="Calibri" w:cs="Calibri"/>
                <w:color w:val="000000" w:themeColor="text1"/>
              </w:rPr>
              <w:t xml:space="preserve">aggiunge al carrello </w:t>
            </w:r>
            <w:r>
              <w:rPr>
                <w:rStyle w:val="normaltextrun"/>
                <w:rFonts w:ascii="Calibri" w:hAnsi="Calibri" w:cs="Calibri"/>
                <w:color w:val="000000" w:themeColor="text1"/>
              </w:rPr>
              <w:t>per acquistarlo</w:t>
            </w:r>
          </w:p>
        </w:tc>
      </w:tr>
      <w:tr w:rsidR="00E82E7D" w:rsidTr="00E82E7D" w14:paraId="00049321" w14:textId="77777777">
        <w:trPr>
          <w:trHeight w:val="1230"/>
          <w:jc w:val="center"/>
        </w:trPr>
        <w:tc>
          <w:tcPr>
            <w:tcW w:w="2235" w:type="dxa"/>
          </w:tcPr>
          <w:p w:rsidR="00E82E7D" w:rsidP="004509A9" w:rsidRDefault="00E82E7D" w14:paraId="34AD55BD" w14:textId="77777777">
            <w:pPr>
              <w:jc w:val="both"/>
            </w:pPr>
            <w:r w:rsidRPr="5C11E05D">
              <w:rPr>
                <w:rFonts w:ascii="Calibri" w:hAnsi="Calibri" w:eastAsia="Calibri" w:cs="Calibri"/>
                <w:b/>
                <w:bCs/>
              </w:rPr>
              <w:t>Flow of events</w:t>
            </w:r>
          </w:p>
        </w:tc>
        <w:tc>
          <w:tcPr>
            <w:tcW w:w="7326" w:type="dxa"/>
          </w:tcPr>
          <w:p w:rsidRPr="00E96565" w:rsidR="00E82E7D" w:rsidP="004509A9" w:rsidRDefault="00E82E7D" w14:paraId="78BF112B" w14:textId="59E4440E">
            <w:pPr>
              <w:pStyle w:val="ListParagraph"/>
              <w:widowControl/>
              <w:numPr>
                <w:ilvl w:val="0"/>
                <w:numId w:val="9"/>
              </w:numPr>
              <w:suppressAutoHyphens w:val="0"/>
              <w:rPr>
                <w:rStyle w:val="normaltextrun"/>
              </w:rPr>
            </w:pPr>
            <w:r w:rsidRPr="00C0639A">
              <w:rPr>
                <w:rStyle w:val="normaltextrun"/>
              </w:rPr>
              <w:t>Il caso d’uso inizia con l’user che seleziona la quantità del prodotto da aggiungere al carrello</w:t>
            </w:r>
            <w:r w:rsidR="00517749">
              <w:rPr>
                <w:rStyle w:val="normaltextrun"/>
              </w:rPr>
              <w:t>.</w:t>
            </w:r>
          </w:p>
          <w:p w:rsidRPr="00E05807" w:rsidR="00E82E7D" w:rsidP="004509A9" w:rsidRDefault="00E82E7D" w14:paraId="550292D5" w14:textId="77777777">
            <w:pPr>
              <w:pStyle w:val="ListParagraph"/>
              <w:widowControl/>
              <w:numPr>
                <w:ilvl w:val="0"/>
                <w:numId w:val="9"/>
              </w:numPr>
              <w:suppressAutoHyphens w:val="0"/>
              <w:rPr>
                <w:rStyle w:val="normaltextrun"/>
              </w:rPr>
            </w:pPr>
            <w:r w:rsidRPr="666759EA">
              <w:rPr>
                <w:rStyle w:val="normaltextrun"/>
                <w:rFonts w:ascii="Calibri" w:hAnsi="Calibri" w:cs="Calibri"/>
                <w:color w:val="000000" w:themeColor="text1"/>
              </w:rPr>
              <w:t xml:space="preserve">L’utente aggiunge al carrello un prodotto cliccando sul tasto “aggiungi al carrello” </w:t>
            </w:r>
          </w:p>
          <w:p w:rsidRPr="00E05807" w:rsidR="00E82E7D" w:rsidP="004509A9" w:rsidRDefault="00E82E7D" w14:paraId="5EC7EB17" w14:textId="081F990D">
            <w:pPr>
              <w:pStyle w:val="ListParagraph"/>
              <w:widowControl/>
              <w:numPr>
                <w:ilvl w:val="0"/>
                <w:numId w:val="9"/>
              </w:numPr>
              <w:suppressAutoHyphens w:val="0"/>
              <w:rPr>
                <w:rStyle w:val="normaltextrun"/>
              </w:rPr>
            </w:pPr>
            <w:r w:rsidRPr="666759EA">
              <w:rPr>
                <w:rStyle w:val="normaltextrun"/>
                <w:rFonts w:ascii="Calibri" w:hAnsi="Calibri" w:cs="Calibri"/>
                <w:color w:val="000000" w:themeColor="text1"/>
              </w:rPr>
              <w:t>Il sito manda un pop-up per notificare che l’aggiunta al carrello è avvenuta</w:t>
            </w:r>
            <w:r w:rsidR="005E12D7">
              <w:rPr>
                <w:rStyle w:val="normaltextrun"/>
                <w:rFonts w:ascii="Calibri" w:hAnsi="Calibri" w:cs="Calibri"/>
                <w:color w:val="000000" w:themeColor="text1"/>
              </w:rPr>
              <w:t>.</w:t>
            </w:r>
          </w:p>
          <w:p w:rsidRPr="00E96565" w:rsidR="00E82E7D" w:rsidP="004509A9" w:rsidRDefault="00E82E7D" w14:paraId="3692B8E8" w14:textId="77777777">
            <w:pPr>
              <w:pStyle w:val="ListParagraph"/>
              <w:widowControl/>
              <w:numPr>
                <w:ilvl w:val="0"/>
                <w:numId w:val="9"/>
              </w:numPr>
              <w:suppressAutoHyphens w:val="0"/>
              <w:rPr>
                <w:rStyle w:val="normaltextrun"/>
              </w:rPr>
            </w:pPr>
            <w:r>
              <w:rPr>
                <w:rStyle w:val="normaltextrun"/>
              </w:rPr>
              <w:t>Il sito aggiunge la quantità all’icona del carrello</w:t>
            </w:r>
          </w:p>
          <w:p w:rsidR="00E82E7D" w:rsidP="004509A9" w:rsidRDefault="00E82E7D" w14:paraId="35CC772C" w14:textId="77777777">
            <w:pPr>
              <w:pStyle w:val="ListParagraph"/>
            </w:pPr>
          </w:p>
        </w:tc>
      </w:tr>
      <w:tr w:rsidR="00E82E7D" w:rsidTr="00E82E7D" w14:paraId="67F30C08" w14:textId="77777777">
        <w:trPr>
          <w:trHeight w:val="300"/>
          <w:jc w:val="center"/>
        </w:trPr>
        <w:tc>
          <w:tcPr>
            <w:tcW w:w="2235" w:type="dxa"/>
          </w:tcPr>
          <w:p w:rsidR="00E82E7D" w:rsidP="004509A9" w:rsidRDefault="00E82E7D" w14:paraId="4A8CF8AF" w14:textId="77777777">
            <w:pPr>
              <w:jc w:val="both"/>
              <w:rPr>
                <w:rFonts w:ascii="Calibri" w:hAnsi="Calibri" w:eastAsia="Calibri" w:cs="Calibri"/>
                <w:b/>
                <w:bCs/>
              </w:rPr>
            </w:pPr>
            <w:r w:rsidRPr="5C11E05D">
              <w:rPr>
                <w:rFonts w:ascii="Calibri" w:hAnsi="Calibri" w:eastAsia="Calibri" w:cs="Calibri"/>
                <w:b/>
                <w:bCs/>
              </w:rPr>
              <w:t>Exit condition</w:t>
            </w:r>
          </w:p>
        </w:tc>
        <w:tc>
          <w:tcPr>
            <w:tcW w:w="7326" w:type="dxa"/>
          </w:tcPr>
          <w:p w:rsidR="00E82E7D" w:rsidP="004509A9" w:rsidRDefault="00E82E7D" w14:paraId="1D2D250C" w14:textId="77777777">
            <w:r w:rsidRPr="5C11E05D">
              <w:rPr>
                <w:rStyle w:val="normaltextrun"/>
                <w:rFonts w:ascii="Calibri" w:hAnsi="Calibri" w:cs="Calibri"/>
                <w:color w:val="000000" w:themeColor="text1"/>
              </w:rPr>
              <w:t>Viene riportato nel carrello con il prodotto da lui scelto.</w:t>
            </w:r>
          </w:p>
        </w:tc>
      </w:tr>
      <w:tr w:rsidR="00E82E7D" w:rsidTr="00E82E7D" w14:paraId="5FAAD962" w14:textId="77777777">
        <w:trPr>
          <w:trHeight w:val="300"/>
          <w:jc w:val="center"/>
        </w:trPr>
        <w:tc>
          <w:tcPr>
            <w:tcW w:w="2235" w:type="dxa"/>
          </w:tcPr>
          <w:p w:rsidR="00E82E7D" w:rsidP="004509A9" w:rsidRDefault="00E82E7D" w14:paraId="72218477" w14:textId="77777777">
            <w:pPr>
              <w:jc w:val="both"/>
              <w:rPr>
                <w:rFonts w:ascii="Calibri" w:hAnsi="Calibri" w:eastAsia="Calibri" w:cs="Calibri"/>
                <w:b/>
                <w:bCs/>
              </w:rPr>
            </w:pPr>
            <w:r w:rsidRPr="5C11E05D">
              <w:rPr>
                <w:rFonts w:ascii="Calibri" w:hAnsi="Calibri" w:eastAsia="Calibri" w:cs="Calibri"/>
                <w:b/>
                <w:bCs/>
              </w:rPr>
              <w:t>Quality requirements</w:t>
            </w:r>
          </w:p>
        </w:tc>
        <w:tc>
          <w:tcPr>
            <w:tcW w:w="7326" w:type="dxa"/>
          </w:tcPr>
          <w:p w:rsidR="00E82E7D" w:rsidP="004509A9" w:rsidRDefault="00E82E7D" w14:paraId="0AE3C936" w14:textId="77777777">
            <w:r>
              <w:t>L’utente deve riuscire ad aggiungere il prodotto nel carrello entro 5 secondi dal click del bottone.</w:t>
            </w:r>
          </w:p>
        </w:tc>
      </w:tr>
      <w:tr w:rsidR="00E82E7D" w:rsidTr="00E82E7D" w14:paraId="796A2C0B" w14:textId="77777777">
        <w:trPr>
          <w:trHeight w:val="300"/>
          <w:jc w:val="center"/>
        </w:trPr>
        <w:tc>
          <w:tcPr>
            <w:tcW w:w="2235" w:type="dxa"/>
          </w:tcPr>
          <w:p w:rsidRPr="5C11E05D" w:rsidR="00E82E7D" w:rsidP="004509A9" w:rsidRDefault="00E82E7D" w14:paraId="38626A5B" w14:textId="77777777">
            <w:pPr>
              <w:jc w:val="both"/>
              <w:rPr>
                <w:rFonts w:ascii="Calibri" w:hAnsi="Calibri" w:eastAsia="Calibri" w:cs="Calibri"/>
                <w:b/>
                <w:bCs/>
              </w:rPr>
            </w:pPr>
            <w:r>
              <w:rPr>
                <w:rFonts w:ascii="Calibri" w:hAnsi="Calibri" w:eastAsia="Calibri" w:cs="Calibri"/>
                <w:b/>
                <w:bCs/>
              </w:rPr>
              <w:t>exception</w:t>
            </w:r>
          </w:p>
        </w:tc>
        <w:tc>
          <w:tcPr>
            <w:tcW w:w="7326" w:type="dxa"/>
          </w:tcPr>
          <w:p w:rsidR="00E82E7D" w:rsidP="004509A9" w:rsidRDefault="00E82E7D" w14:paraId="3296F229" w14:textId="77777777">
            <w:pPr>
              <w:pStyle w:val="ListParagraph"/>
              <w:widowControl/>
              <w:numPr>
                <w:ilvl w:val="0"/>
                <w:numId w:val="10"/>
              </w:numPr>
              <w:suppressAutoHyphens w:val="0"/>
            </w:pPr>
            <w:r>
              <w:t>L’utente seleziona una quantità del prodotto maggiore della disponibilità,</w:t>
            </w:r>
          </w:p>
          <w:p w:rsidR="00E82E7D" w:rsidP="004509A9" w:rsidRDefault="00E82E7D" w14:paraId="63D4E536" w14:textId="77777777">
            <w:r>
              <w:t xml:space="preserve">        1.1 Il sito notifica che non ci sono abbastanza prodotti, e quanti prodotti può comprare al massimo</w:t>
            </w:r>
          </w:p>
        </w:tc>
      </w:tr>
    </w:tbl>
    <w:p w:rsidRPr="00213B61" w:rsidR="00E82E7D" w:rsidP="004509A9" w:rsidRDefault="00E82E7D" w14:paraId="4B3FBE37" w14:textId="77777777">
      <w:pPr>
        <w:pStyle w:val="ListParagraph"/>
        <w:ind w:left="360"/>
        <w:rPr>
          <w:rFonts w:ascii="Calibri" w:hAnsi="Calibri" w:cs="Calibri"/>
        </w:rPr>
      </w:pPr>
    </w:p>
    <w:p w:rsidRPr="004509A9" w:rsidR="00A12AAD" w:rsidP="004509A9" w:rsidRDefault="00626B2D" w14:paraId="2CCD2858" w14:textId="287D43EF">
      <w:pPr>
        <w:pStyle w:val="ListParagraph"/>
        <w:ind w:left="709"/>
        <w:outlineLvl w:val="1"/>
        <w:rPr>
          <w:rFonts w:ascii="Calibri" w:hAnsi="Calibri" w:cs="Calibri"/>
          <w:b/>
          <w:bCs/>
          <w:sz w:val="26"/>
          <w:szCs w:val="26"/>
        </w:rPr>
      </w:pPr>
      <w:bookmarkStart w:name="_Toc58949406" w:id="108"/>
      <w:bookmarkStart w:name="_Toc58950008" w:id="109"/>
      <w:bookmarkStart w:name="_Toc58950729" w:id="110"/>
      <w:bookmarkStart w:name="_Toc58950889" w:id="111"/>
      <w:bookmarkStart w:name="_Toc60759376" w:id="112"/>
      <w:r w:rsidRPr="004509A9">
        <w:rPr>
          <w:rFonts w:ascii="Calibri" w:hAnsi="Calibri" w:cs="Calibri"/>
          <w:b/>
          <w:bCs/>
          <w:sz w:val="26"/>
          <w:szCs w:val="26"/>
        </w:rPr>
        <w:t>3.4.5</w:t>
      </w:r>
      <w:r w:rsidRPr="004509A9" w:rsidR="00B0312D">
        <w:rPr>
          <w:rFonts w:ascii="Calibri" w:hAnsi="Calibri" w:cs="Calibri"/>
          <w:b/>
          <w:bCs/>
          <w:sz w:val="26"/>
          <w:szCs w:val="26"/>
        </w:rPr>
        <w:t>.</w:t>
      </w:r>
      <w:r w:rsidRPr="004509A9">
        <w:rPr>
          <w:rFonts w:ascii="Calibri" w:hAnsi="Calibri" w:cs="Calibri"/>
          <w:b/>
          <w:bCs/>
          <w:sz w:val="26"/>
          <w:szCs w:val="26"/>
        </w:rPr>
        <w:t xml:space="preserve"> Gestione carrello</w:t>
      </w:r>
      <w:bookmarkEnd w:id="108"/>
      <w:bookmarkEnd w:id="109"/>
      <w:bookmarkEnd w:id="110"/>
      <w:bookmarkEnd w:id="111"/>
      <w:bookmarkEnd w:id="112"/>
    </w:p>
    <w:p w:rsidR="00A12AAD" w:rsidP="004509A9" w:rsidRDefault="007B0BB0" w14:paraId="48AE10BF" w14:textId="7E480728">
      <w:pPr>
        <w:pStyle w:val="ListParagraph"/>
        <w:ind w:left="709"/>
        <w:rPr>
          <w:rFonts w:ascii="Calibri" w:hAnsi="Calibri" w:cs="Calibri"/>
        </w:rPr>
      </w:pPr>
      <w:r>
        <w:rPr>
          <w:noProof/>
        </w:rPr>
        <w:drawing>
          <wp:anchor distT="0" distB="0" distL="114300" distR="114300" simplePos="0" relativeHeight="251658244" behindDoc="0" locked="0" layoutInCell="1" allowOverlap="1" wp14:anchorId="1E7598AE" wp14:editId="2C478D08">
            <wp:simplePos x="0" y="0"/>
            <wp:positionH relativeFrom="margin">
              <wp:align>center</wp:align>
            </wp:positionH>
            <wp:positionV relativeFrom="paragraph">
              <wp:posOffset>14192</wp:posOffset>
            </wp:positionV>
            <wp:extent cx="5838940" cy="3483355"/>
            <wp:effectExtent l="0" t="0" r="0" b="3175"/>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0"/>
                    <pic:cNvPicPr/>
                  </pic:nvPicPr>
                  <pic:blipFill>
                    <a:blip r:embed="rId40">
                      <a:extLst>
                        <a:ext uri="{28A0092B-C50C-407E-A947-70E740481C1C}">
                          <a14:useLocalDpi xmlns:a14="http://schemas.microsoft.com/office/drawing/2010/main" val="0"/>
                        </a:ext>
                      </a:extLst>
                    </a:blip>
                    <a:stretch>
                      <a:fillRect/>
                    </a:stretch>
                  </pic:blipFill>
                  <pic:spPr>
                    <a:xfrm>
                      <a:off x="0" y="0"/>
                      <a:ext cx="5838940" cy="3483355"/>
                    </a:xfrm>
                    <a:prstGeom prst="rect">
                      <a:avLst/>
                    </a:prstGeom>
                  </pic:spPr>
                </pic:pic>
              </a:graphicData>
            </a:graphic>
            <wp14:sizeRelH relativeFrom="margin">
              <wp14:pctWidth>0</wp14:pctWidth>
            </wp14:sizeRelH>
            <wp14:sizeRelV relativeFrom="margin">
              <wp14:pctHeight>0</wp14:pctHeight>
            </wp14:sizeRelV>
          </wp:anchor>
        </w:drawing>
      </w:r>
      <w:r w:rsidR="1AE85512">
        <w:rPr/>
        <w:t/>
      </w:r>
      <w:r w:rsidR="21251FC3">
        <w:rPr/>
        <w:t/>
      </w:r>
      <w:r w:rsidR="5C326230">
        <w:rPr/>
        <w:t/>
      </w:r>
      <w:r w:rsidR="58BF2118">
        <w:rPr/>
        <w:t/>
      </w:r>
      <w:r w:rsidR="398B6690">
        <w:rPr/>
        <w:t/>
      </w:r>
      <w:r w:rsidR="677AFC41">
        <w:rPr/>
        <w:t/>
      </w:r>
      <w:r w:rsidR="28144CFE">
        <w:rPr/>
        <w:t/>
      </w:r>
      <w:r w:rsidR="3F7C4BD7">
        <w:rPr/>
        <w:t/>
      </w:r>
      <w:r w:rsidR="79C24958">
        <w:rPr/>
        <w:t/>
      </w:r>
      <w:r w:rsidR="5CC40C52">
        <w:rPr/>
        <w:t/>
      </w:r>
    </w:p>
    <w:p w:rsidR="00745337" w:rsidP="004509A9" w:rsidRDefault="00745337" w14:paraId="57900C26" w14:textId="101C45BC">
      <w:pPr>
        <w:pStyle w:val="ListParagraph"/>
        <w:ind w:left="709"/>
      </w:pPr>
    </w:p>
    <w:p w:rsidR="008D787B" w:rsidP="004509A9" w:rsidRDefault="008D787B" w14:paraId="27AC0A40" w14:textId="0E1201A2">
      <w:pPr>
        <w:pStyle w:val="ListParagraph"/>
        <w:ind w:left="709"/>
      </w:pPr>
    </w:p>
    <w:p w:rsidR="008D787B" w:rsidP="004509A9" w:rsidRDefault="008D787B" w14:paraId="63D56929" w14:textId="0D302469">
      <w:pPr>
        <w:pStyle w:val="ListParagraph"/>
        <w:ind w:left="709"/>
      </w:pPr>
    </w:p>
    <w:p w:rsidR="008D787B" w:rsidP="004509A9" w:rsidRDefault="008D787B" w14:paraId="0AF193CF" w14:textId="70C0207F">
      <w:pPr>
        <w:pStyle w:val="ListParagraph"/>
        <w:ind w:left="709"/>
      </w:pPr>
    </w:p>
    <w:p w:rsidR="008D787B" w:rsidP="004509A9" w:rsidRDefault="008D787B" w14:paraId="15ABA01A" w14:textId="7429B193">
      <w:pPr>
        <w:pStyle w:val="ListParagraph"/>
        <w:ind w:left="709"/>
      </w:pPr>
    </w:p>
    <w:p w:rsidR="008D787B" w:rsidP="004509A9" w:rsidRDefault="008D787B" w14:paraId="7E8E5414" w14:textId="353C70E3">
      <w:pPr>
        <w:pStyle w:val="ListParagraph"/>
        <w:ind w:left="709"/>
      </w:pPr>
    </w:p>
    <w:p w:rsidR="008D787B" w:rsidP="004509A9" w:rsidRDefault="008D787B" w14:paraId="6AC38469" w14:textId="69BBA914">
      <w:pPr>
        <w:pStyle w:val="ListParagraph"/>
        <w:ind w:left="709"/>
      </w:pPr>
    </w:p>
    <w:p w:rsidR="008D787B" w:rsidP="004509A9" w:rsidRDefault="008D787B" w14:paraId="5F52448C" w14:textId="721C985B">
      <w:pPr>
        <w:pStyle w:val="ListParagraph"/>
        <w:ind w:left="709"/>
      </w:pPr>
    </w:p>
    <w:p w:rsidR="008D787B" w:rsidP="004509A9" w:rsidRDefault="008D787B" w14:paraId="4E0DD1AB" w14:textId="03317BA5">
      <w:pPr>
        <w:pStyle w:val="ListParagraph"/>
        <w:ind w:left="709"/>
      </w:pPr>
    </w:p>
    <w:p w:rsidR="008D787B" w:rsidP="004509A9" w:rsidRDefault="008D787B" w14:paraId="1C611959" w14:textId="54162BD9">
      <w:pPr>
        <w:pStyle w:val="ListParagraph"/>
        <w:ind w:left="709"/>
      </w:pPr>
    </w:p>
    <w:p w:rsidR="008D787B" w:rsidP="004509A9" w:rsidRDefault="008D787B" w14:paraId="719CFD5E" w14:textId="2EB101AD">
      <w:pPr>
        <w:pStyle w:val="ListParagraph"/>
        <w:ind w:left="709"/>
      </w:pPr>
    </w:p>
    <w:p w:rsidR="008D787B" w:rsidP="004509A9" w:rsidRDefault="008D787B" w14:paraId="579A0D82" w14:textId="4C050EE4">
      <w:pPr>
        <w:pStyle w:val="ListParagraph"/>
        <w:ind w:left="709"/>
      </w:pPr>
    </w:p>
    <w:p w:rsidR="008D787B" w:rsidP="004509A9" w:rsidRDefault="008D787B" w14:paraId="7919126C" w14:textId="51E4B205">
      <w:pPr>
        <w:pStyle w:val="ListParagraph"/>
        <w:ind w:left="709"/>
      </w:pPr>
    </w:p>
    <w:p w:rsidR="008D787B" w:rsidP="004509A9" w:rsidRDefault="008D787B" w14:paraId="4D8E3C29" w14:textId="64A6E2A2">
      <w:pPr>
        <w:pStyle w:val="ListParagraph"/>
        <w:ind w:left="709"/>
      </w:pPr>
    </w:p>
    <w:p w:rsidR="008D787B" w:rsidP="004509A9" w:rsidRDefault="008D787B" w14:paraId="715156B6" w14:textId="5878799B">
      <w:pPr>
        <w:pStyle w:val="ListParagraph"/>
        <w:ind w:left="709"/>
      </w:pPr>
    </w:p>
    <w:p w:rsidR="008D787B" w:rsidP="004509A9" w:rsidRDefault="008D787B" w14:paraId="20DE01F5" w14:textId="7FFDD4E3">
      <w:pPr>
        <w:pStyle w:val="ListParagraph"/>
        <w:ind w:left="709"/>
      </w:pPr>
    </w:p>
    <w:p w:rsidR="008D787B" w:rsidP="004509A9" w:rsidRDefault="008D787B" w14:paraId="47DD1435" w14:textId="075D05F5">
      <w:pPr>
        <w:pStyle w:val="ListParagraph"/>
        <w:ind w:left="709"/>
      </w:pPr>
    </w:p>
    <w:p w:rsidR="008D787B" w:rsidP="004509A9" w:rsidRDefault="008D787B" w14:paraId="7893434A" w14:textId="77777777">
      <w:pPr>
        <w:pStyle w:val="ListParagraph"/>
        <w:ind w:left="709"/>
      </w:pPr>
    </w:p>
    <w:p w:rsidRPr="00213B61" w:rsidR="00745337" w:rsidP="004509A9" w:rsidRDefault="00745337" w14:paraId="3EE3D1D4" w14:textId="77777777">
      <w:pPr>
        <w:pStyle w:val="ListParagraph"/>
        <w:ind w:left="709"/>
        <w:rPr>
          <w:rFonts w:ascii="Calibri" w:hAnsi="Calibri" w:cs="Calibri"/>
        </w:rPr>
      </w:pPr>
    </w:p>
    <w:tbl>
      <w:tblPr>
        <w:tblStyle w:val="TableGrid"/>
        <w:tblW w:w="9561" w:type="dxa"/>
        <w:jc w:val="center"/>
        <w:tblLook w:val="04A0" w:firstRow="1" w:lastRow="0" w:firstColumn="1" w:lastColumn="0" w:noHBand="0" w:noVBand="1"/>
      </w:tblPr>
      <w:tblGrid>
        <w:gridCol w:w="2340"/>
        <w:gridCol w:w="7221"/>
      </w:tblGrid>
      <w:tr w:rsidR="00E82E7D" w:rsidTr="00E82E7D" w14:paraId="488AA4E2" w14:textId="77777777">
        <w:trPr>
          <w:trHeight w:val="300"/>
          <w:jc w:val="center"/>
        </w:trPr>
        <w:tc>
          <w:tcPr>
            <w:tcW w:w="2340" w:type="dxa"/>
          </w:tcPr>
          <w:p w:rsidR="00E82E7D" w:rsidP="004509A9" w:rsidRDefault="00E82E7D" w14:paraId="3F754493" w14:textId="77777777">
            <w:pPr>
              <w:jc w:val="both"/>
              <w:rPr>
                <w:rFonts w:ascii="Calibri" w:hAnsi="Calibri" w:eastAsia="Calibri" w:cs="Calibri"/>
                <w:b/>
                <w:bCs/>
              </w:rPr>
            </w:pPr>
            <w:r w:rsidRPr="7BF59593">
              <w:rPr>
                <w:rFonts w:ascii="Calibri" w:hAnsi="Calibri" w:eastAsia="Calibri" w:cs="Calibri"/>
                <w:b/>
                <w:bCs/>
              </w:rPr>
              <w:t>Case number</w:t>
            </w:r>
          </w:p>
        </w:tc>
        <w:tc>
          <w:tcPr>
            <w:tcW w:w="7221" w:type="dxa"/>
          </w:tcPr>
          <w:p w:rsidR="00E82E7D" w:rsidP="004509A9" w:rsidRDefault="00E82E7D" w14:paraId="10D4A355" w14:textId="77777777">
            <w:r>
              <w:t>5</w:t>
            </w:r>
          </w:p>
        </w:tc>
      </w:tr>
      <w:tr w:rsidR="00E82E7D" w:rsidTr="00E82E7D" w14:paraId="5ACC41AF" w14:textId="77777777">
        <w:trPr>
          <w:trHeight w:val="300"/>
          <w:jc w:val="center"/>
        </w:trPr>
        <w:tc>
          <w:tcPr>
            <w:tcW w:w="2340" w:type="dxa"/>
          </w:tcPr>
          <w:p w:rsidR="00E82E7D" w:rsidP="004509A9" w:rsidRDefault="00E82E7D" w14:paraId="09E44400" w14:textId="77777777">
            <w:pPr>
              <w:jc w:val="both"/>
            </w:pPr>
            <w:r w:rsidRPr="5C11E05D">
              <w:rPr>
                <w:rFonts w:ascii="Calibri" w:hAnsi="Calibri" w:eastAsia="Calibri" w:cs="Calibri"/>
                <w:b/>
                <w:bCs/>
              </w:rPr>
              <w:t>Use case name</w:t>
            </w:r>
          </w:p>
        </w:tc>
        <w:tc>
          <w:tcPr>
            <w:tcW w:w="7221" w:type="dxa"/>
          </w:tcPr>
          <w:p w:rsidR="00E82E7D" w:rsidP="004509A9" w:rsidRDefault="00E82E7D" w14:paraId="15117BEF" w14:textId="77777777">
            <w:r>
              <w:t>Gestione carrello</w:t>
            </w:r>
          </w:p>
        </w:tc>
      </w:tr>
      <w:tr w:rsidR="00E82E7D" w:rsidTr="00E82E7D" w14:paraId="01F18B0A" w14:textId="77777777">
        <w:trPr>
          <w:trHeight w:val="300"/>
          <w:jc w:val="center"/>
        </w:trPr>
        <w:tc>
          <w:tcPr>
            <w:tcW w:w="2340" w:type="dxa"/>
          </w:tcPr>
          <w:p w:rsidR="00E82E7D" w:rsidP="004509A9" w:rsidRDefault="00E82E7D" w14:paraId="6900C9D0" w14:textId="77777777">
            <w:r w:rsidRPr="5C11E05D">
              <w:rPr>
                <w:rFonts w:ascii="Calibri" w:hAnsi="Calibri" w:eastAsia="Calibri" w:cs="Calibri"/>
                <w:b/>
                <w:bCs/>
              </w:rPr>
              <w:t>Participating actor</w:t>
            </w:r>
          </w:p>
        </w:tc>
        <w:tc>
          <w:tcPr>
            <w:tcW w:w="7221" w:type="dxa"/>
          </w:tcPr>
          <w:p w:rsidR="00E82E7D" w:rsidP="004509A9" w:rsidRDefault="00E82E7D" w14:paraId="5E4B1856" w14:textId="77777777">
            <w:r>
              <w:t>Iniziato da Client</w:t>
            </w:r>
          </w:p>
        </w:tc>
      </w:tr>
      <w:tr w:rsidR="00E82E7D" w:rsidTr="00E82E7D" w14:paraId="4603CF6C" w14:textId="77777777">
        <w:trPr>
          <w:trHeight w:val="300"/>
          <w:jc w:val="center"/>
        </w:trPr>
        <w:tc>
          <w:tcPr>
            <w:tcW w:w="2340" w:type="dxa"/>
          </w:tcPr>
          <w:p w:rsidRPr="5C11E05D" w:rsidR="00E82E7D" w:rsidP="004509A9" w:rsidRDefault="00E82E7D" w14:paraId="2A6FB269" w14:textId="77777777">
            <w:pPr>
              <w:rPr>
                <w:rFonts w:ascii="Calibri" w:hAnsi="Calibri" w:eastAsia="Calibri" w:cs="Calibri"/>
                <w:b/>
                <w:bCs/>
              </w:rPr>
            </w:pPr>
            <w:r w:rsidRPr="5C11E05D">
              <w:rPr>
                <w:rFonts w:ascii="Calibri" w:hAnsi="Calibri" w:eastAsia="Calibri" w:cs="Calibri"/>
                <w:b/>
                <w:bCs/>
              </w:rPr>
              <w:t>Entry condition</w:t>
            </w:r>
          </w:p>
        </w:tc>
        <w:tc>
          <w:tcPr>
            <w:tcW w:w="7221" w:type="dxa"/>
          </w:tcPr>
          <w:p w:rsidR="00E82E7D" w:rsidP="004509A9" w:rsidRDefault="00E82E7D" w14:paraId="1A1C2D55" w14:textId="77777777">
            <w:r w:rsidRPr="5C11E05D">
              <w:rPr>
                <w:rStyle w:val="normaltextrun"/>
                <w:rFonts w:ascii="Calibri" w:hAnsi="Calibri" w:cs="Calibri"/>
                <w:color w:val="000000" w:themeColor="text1"/>
              </w:rPr>
              <w:t>L’utente</w:t>
            </w:r>
            <w:r>
              <w:rPr>
                <w:rStyle w:val="normaltextrun"/>
                <w:rFonts w:ascii="Calibri" w:hAnsi="Calibri" w:cs="Calibri"/>
                <w:color w:val="000000" w:themeColor="text1"/>
              </w:rPr>
              <w:t xml:space="preserve"> si trova nella pagina del carrello </w:t>
            </w:r>
            <w:r>
              <w:rPr>
                <w:rStyle w:val="normaltextrun"/>
                <w:color w:val="000000" w:themeColor="text1"/>
              </w:rPr>
              <w:t>e seleziona un prodotto</w:t>
            </w:r>
          </w:p>
        </w:tc>
      </w:tr>
      <w:tr w:rsidR="00E82E7D" w:rsidTr="00E82E7D" w14:paraId="5F412381" w14:textId="77777777">
        <w:trPr>
          <w:trHeight w:val="1230"/>
          <w:jc w:val="center"/>
        </w:trPr>
        <w:tc>
          <w:tcPr>
            <w:tcW w:w="2340" w:type="dxa"/>
          </w:tcPr>
          <w:p w:rsidR="00E82E7D" w:rsidP="004509A9" w:rsidRDefault="00E82E7D" w14:paraId="1B394F42" w14:textId="77777777">
            <w:pPr>
              <w:jc w:val="both"/>
            </w:pPr>
            <w:r w:rsidRPr="5C11E05D">
              <w:rPr>
                <w:rFonts w:ascii="Calibri" w:hAnsi="Calibri" w:eastAsia="Calibri" w:cs="Calibri"/>
                <w:b/>
                <w:bCs/>
              </w:rPr>
              <w:t>Flow of events</w:t>
            </w:r>
          </w:p>
        </w:tc>
        <w:tc>
          <w:tcPr>
            <w:tcW w:w="7221" w:type="dxa"/>
          </w:tcPr>
          <w:p w:rsidRPr="00E96565" w:rsidR="00E82E7D" w:rsidP="004509A9" w:rsidRDefault="00E82E7D" w14:paraId="00A25579" w14:textId="77777777">
            <w:pPr>
              <w:pStyle w:val="ListParagraph"/>
              <w:widowControl/>
              <w:numPr>
                <w:ilvl w:val="0"/>
                <w:numId w:val="11"/>
              </w:numPr>
              <w:suppressAutoHyphens w:val="0"/>
              <w:rPr>
                <w:rStyle w:val="normaltextrun"/>
              </w:rPr>
            </w:pPr>
            <w:r>
              <w:rPr>
                <w:rStyle w:val="normaltextrun"/>
              </w:rPr>
              <w:t>Il caso d’uso inizia con l’user che seleziona un prodotto dal carrello</w:t>
            </w:r>
          </w:p>
          <w:p w:rsidRPr="000B67B5" w:rsidR="00E82E7D" w:rsidP="004509A9" w:rsidRDefault="00E82E7D" w14:paraId="6EB5A2CD" w14:textId="776079F8">
            <w:pPr>
              <w:pStyle w:val="ListParagraph"/>
              <w:widowControl/>
              <w:numPr>
                <w:ilvl w:val="0"/>
                <w:numId w:val="11"/>
              </w:numPr>
              <w:suppressAutoHyphens w:val="0"/>
              <w:rPr>
                <w:rStyle w:val="normaltextrun"/>
              </w:rPr>
            </w:pPr>
            <w:r>
              <w:rPr>
                <w:rStyle w:val="normaltextrun"/>
                <w:rFonts w:ascii="Calibri" w:hAnsi="Calibri" w:cs="Calibri"/>
                <w:color w:val="000000" w:themeColor="text1"/>
              </w:rPr>
              <w:t>Se il cliente seleziona “rimuovi articolo“</w:t>
            </w:r>
          </w:p>
          <w:p w:rsidRPr="000B67B5" w:rsidR="00E82E7D" w:rsidP="004509A9" w:rsidRDefault="00E82E7D" w14:paraId="493373E1" w14:textId="77777777">
            <w:pPr>
              <w:pStyle w:val="ListParagraph"/>
              <w:rPr>
                <w:rStyle w:val="normaltextrun"/>
              </w:rPr>
            </w:pPr>
            <w:r w:rsidRPr="0F3D03FD">
              <w:rPr>
                <w:rStyle w:val="normaltextrun"/>
              </w:rPr>
              <w:t xml:space="preserve">2.1 il sito rimuove l’articolo selezionato dal carrello, lo notifica all’user e aggiorna il contatore del carrello </w:t>
            </w:r>
          </w:p>
          <w:p w:rsidRPr="000B67B5" w:rsidR="00E82E7D" w:rsidP="004509A9" w:rsidRDefault="00E82E7D" w14:paraId="55F16936" w14:textId="77777777">
            <w:pPr>
              <w:pStyle w:val="ListParagraph"/>
              <w:widowControl/>
              <w:numPr>
                <w:ilvl w:val="0"/>
                <w:numId w:val="11"/>
              </w:numPr>
              <w:suppressAutoHyphens w:val="0"/>
              <w:rPr>
                <w:rStyle w:val="normaltextrun"/>
              </w:rPr>
            </w:pPr>
            <w:r>
              <w:rPr>
                <w:rStyle w:val="normaltextrun"/>
                <w:rFonts w:ascii="Calibri" w:hAnsi="Calibri" w:cs="Calibri"/>
                <w:color w:val="000000" w:themeColor="text1"/>
              </w:rPr>
              <w:t>Il cliente seleziona su “modifica quantità” e aggiunge o elimina i prodotti</w:t>
            </w:r>
          </w:p>
          <w:p w:rsidRPr="00E05807" w:rsidR="00E82E7D" w:rsidP="004509A9" w:rsidRDefault="00E82E7D" w14:paraId="295E1ABB" w14:textId="77777777">
            <w:pPr>
              <w:pStyle w:val="ListParagraph"/>
              <w:rPr>
                <w:rStyle w:val="normaltextrun"/>
              </w:rPr>
            </w:pPr>
            <w:r>
              <w:rPr>
                <w:rStyle w:val="normaltextrun"/>
              </w:rPr>
              <w:t>3.1 il sito rimuove o aggiunge dal carrello gli articoli selezionati e aggiorna il contatore del carrello</w:t>
            </w:r>
          </w:p>
          <w:p w:rsidR="00E82E7D" w:rsidP="004509A9" w:rsidRDefault="00E82E7D" w14:paraId="1A3430CF" w14:textId="77777777">
            <w:pPr>
              <w:pStyle w:val="ListParagraph"/>
            </w:pPr>
          </w:p>
        </w:tc>
      </w:tr>
      <w:tr w:rsidR="00E82E7D" w:rsidTr="00E82E7D" w14:paraId="593F90FD" w14:textId="77777777">
        <w:trPr>
          <w:trHeight w:val="300"/>
          <w:jc w:val="center"/>
        </w:trPr>
        <w:tc>
          <w:tcPr>
            <w:tcW w:w="2340" w:type="dxa"/>
          </w:tcPr>
          <w:p w:rsidR="00E82E7D" w:rsidP="004509A9" w:rsidRDefault="00E82E7D" w14:paraId="60FBEF71" w14:textId="77777777">
            <w:pPr>
              <w:jc w:val="both"/>
              <w:rPr>
                <w:rFonts w:ascii="Calibri" w:hAnsi="Calibri" w:eastAsia="Calibri" w:cs="Calibri"/>
                <w:b/>
                <w:bCs/>
              </w:rPr>
            </w:pPr>
            <w:r w:rsidRPr="5C11E05D">
              <w:rPr>
                <w:rFonts w:ascii="Calibri" w:hAnsi="Calibri" w:eastAsia="Calibri" w:cs="Calibri"/>
                <w:b/>
                <w:bCs/>
              </w:rPr>
              <w:t>Exit condition</w:t>
            </w:r>
          </w:p>
        </w:tc>
        <w:tc>
          <w:tcPr>
            <w:tcW w:w="7221" w:type="dxa"/>
          </w:tcPr>
          <w:p w:rsidR="00E82E7D" w:rsidP="004509A9" w:rsidRDefault="00E82E7D" w14:paraId="3C1DAB40" w14:textId="77777777">
            <w:r>
              <w:t>L’utente modifica con successo il carrello</w:t>
            </w:r>
          </w:p>
        </w:tc>
      </w:tr>
      <w:tr w:rsidR="00E82E7D" w:rsidTr="00E82E7D" w14:paraId="3B85C68F" w14:textId="77777777">
        <w:trPr>
          <w:trHeight w:val="300"/>
          <w:jc w:val="center"/>
        </w:trPr>
        <w:tc>
          <w:tcPr>
            <w:tcW w:w="2340" w:type="dxa"/>
          </w:tcPr>
          <w:p w:rsidR="00E82E7D" w:rsidP="004509A9" w:rsidRDefault="00E82E7D" w14:paraId="76AA1279" w14:textId="77777777">
            <w:pPr>
              <w:jc w:val="both"/>
              <w:rPr>
                <w:rFonts w:ascii="Calibri" w:hAnsi="Calibri" w:eastAsia="Calibri" w:cs="Calibri"/>
                <w:b/>
                <w:bCs/>
              </w:rPr>
            </w:pPr>
            <w:r w:rsidRPr="5C11E05D">
              <w:rPr>
                <w:rFonts w:ascii="Calibri" w:hAnsi="Calibri" w:eastAsia="Calibri" w:cs="Calibri"/>
                <w:b/>
                <w:bCs/>
              </w:rPr>
              <w:t>Quality requirements</w:t>
            </w:r>
          </w:p>
        </w:tc>
        <w:tc>
          <w:tcPr>
            <w:tcW w:w="7221" w:type="dxa"/>
          </w:tcPr>
          <w:p w:rsidR="00E82E7D" w:rsidP="004509A9" w:rsidRDefault="00E82E7D" w14:paraId="7593A09E" w14:textId="77777777">
            <w:r>
              <w:t>L’utente deve ottenere il reindirizzamento nel carrello entro 5 secondi.</w:t>
            </w:r>
          </w:p>
        </w:tc>
      </w:tr>
      <w:tr w:rsidR="00E82E7D" w:rsidTr="00E82E7D" w14:paraId="52C0B06A" w14:textId="77777777">
        <w:trPr>
          <w:trHeight w:val="300"/>
          <w:jc w:val="center"/>
        </w:trPr>
        <w:tc>
          <w:tcPr>
            <w:tcW w:w="2340" w:type="dxa"/>
          </w:tcPr>
          <w:p w:rsidRPr="5C11E05D" w:rsidR="00E82E7D" w:rsidP="004509A9" w:rsidRDefault="00E82E7D" w14:paraId="161F2ADA" w14:textId="77777777">
            <w:pPr>
              <w:jc w:val="both"/>
              <w:rPr>
                <w:rFonts w:ascii="Calibri" w:hAnsi="Calibri" w:eastAsia="Calibri" w:cs="Calibri"/>
                <w:b/>
                <w:bCs/>
              </w:rPr>
            </w:pPr>
            <w:r>
              <w:rPr>
                <w:rFonts w:ascii="Calibri" w:hAnsi="Calibri" w:eastAsia="Calibri" w:cs="Calibri"/>
                <w:b/>
                <w:bCs/>
              </w:rPr>
              <w:t>exception</w:t>
            </w:r>
          </w:p>
        </w:tc>
        <w:tc>
          <w:tcPr>
            <w:tcW w:w="7221" w:type="dxa"/>
          </w:tcPr>
          <w:p w:rsidR="00E82E7D" w:rsidP="004509A9" w:rsidRDefault="00E82E7D" w14:paraId="44BBAAF0" w14:textId="77777777">
            <w:pPr>
              <w:pStyle w:val="ListParagraph"/>
              <w:widowControl/>
              <w:numPr>
                <w:ilvl w:val="0"/>
                <w:numId w:val="12"/>
              </w:numPr>
              <w:suppressAutoHyphens w:val="0"/>
            </w:pPr>
            <w:r>
              <w:t>L’utente seleziona una quantità del prodotto maggiore della disponibilità,</w:t>
            </w:r>
          </w:p>
          <w:p w:rsidR="00E82E7D" w:rsidP="004509A9" w:rsidRDefault="00E82E7D" w14:paraId="6E998670" w14:textId="77777777">
            <w:r>
              <w:t xml:space="preserve">        1.1Il sito notifica che non ci sono abbastanza prodotti e la quantità massima di prodotti acquistabili</w:t>
            </w:r>
          </w:p>
          <w:p w:rsidRPr="003E3A98" w:rsidR="00E82E7D" w:rsidP="004509A9" w:rsidRDefault="00E82E7D" w14:paraId="12C75AF2" w14:textId="77777777">
            <w:pPr>
              <w:pStyle w:val="ListParagraph"/>
              <w:widowControl/>
              <w:numPr>
                <w:ilvl w:val="0"/>
                <w:numId w:val="12"/>
              </w:numPr>
              <w:suppressAutoHyphens w:val="0"/>
              <w:rPr>
                <w:rStyle w:val="normaltextrun"/>
              </w:rPr>
            </w:pPr>
            <w:r w:rsidRPr="74AB4BE3">
              <w:rPr>
                <w:rStyle w:val="normaltextrun"/>
                <w:rFonts w:ascii="Calibri" w:hAnsi="Calibri" w:cs="Calibri"/>
                <w:color w:val="000000" w:themeColor="text1"/>
              </w:rPr>
              <w:t>Il cliente seleziona su “modifica quantità” e aggiunge un articolo che non è disponibile</w:t>
            </w:r>
          </w:p>
          <w:p w:rsidR="00E82E7D" w:rsidP="004509A9" w:rsidRDefault="00E82E7D" w14:paraId="04F8AAE4" w14:textId="77777777">
            <w:pPr>
              <w:rPr>
                <w:rStyle w:val="normaltextrun"/>
              </w:rPr>
            </w:pPr>
            <w:r w:rsidRPr="0F3D03FD">
              <w:rPr>
                <w:rStyle w:val="normaltextrun"/>
                <w:rFonts w:ascii="Calibri" w:hAnsi="Calibri" w:cs="Calibri"/>
                <w:color w:val="000000" w:themeColor="text1"/>
              </w:rPr>
              <w:t xml:space="preserve">         2.1Il sito notifica che l’articolo non è più disponibile</w:t>
            </w:r>
          </w:p>
        </w:tc>
      </w:tr>
    </w:tbl>
    <w:p w:rsidR="00E82E7D" w:rsidP="004509A9" w:rsidRDefault="00E82E7D" w14:paraId="3C565B89" w14:textId="77777777">
      <w:pPr>
        <w:rPr>
          <w:rFonts w:ascii="Calibri" w:hAnsi="Calibri" w:cs="Calibri"/>
        </w:rPr>
      </w:pPr>
    </w:p>
    <w:p w:rsidR="004509A9" w:rsidP="007B0BB0" w:rsidRDefault="004509A9" w14:paraId="75A476A7" w14:textId="77777777">
      <w:pPr>
        <w:outlineLvl w:val="1"/>
        <w:rPr>
          <w:rFonts w:ascii="Calibri" w:hAnsi="Calibri" w:cs="Calibri"/>
        </w:rPr>
      </w:pPr>
    </w:p>
    <w:p w:rsidRPr="004509A9" w:rsidR="002738AA" w:rsidP="004509A9" w:rsidRDefault="003D2A15" w14:paraId="17E17076" w14:textId="2C0B65C5">
      <w:pPr>
        <w:outlineLvl w:val="1"/>
        <w:rPr>
          <w:rFonts w:ascii="Calibri" w:hAnsi="Calibri" w:cs="Calibri"/>
          <w:b/>
          <w:bCs/>
          <w:sz w:val="26"/>
          <w:szCs w:val="26"/>
        </w:rPr>
      </w:pPr>
      <w:bookmarkStart w:name="_Toc60759377" w:id="113"/>
      <w:r w:rsidRPr="004509A9">
        <w:rPr>
          <w:rFonts w:ascii="Calibri" w:hAnsi="Calibri" w:cs="Calibri"/>
          <w:b/>
          <w:bCs/>
          <w:sz w:val="26"/>
          <w:szCs w:val="26"/>
        </w:rPr>
        <w:t xml:space="preserve">3.4.6 </w:t>
      </w:r>
      <w:bookmarkStart w:name="_Toc58950890" w:id="114"/>
      <w:r w:rsidRPr="004509A9" w:rsidR="00626B2D">
        <w:rPr>
          <w:rFonts w:ascii="Calibri" w:hAnsi="Calibri" w:cs="Calibri"/>
          <w:b/>
          <w:bCs/>
          <w:sz w:val="26"/>
          <w:szCs w:val="26"/>
        </w:rPr>
        <w:t>Login</w:t>
      </w:r>
      <w:bookmarkEnd w:id="113"/>
      <w:bookmarkEnd w:id="114"/>
    </w:p>
    <w:p w:rsidR="00A42882" w:rsidP="004509A9" w:rsidRDefault="22945719" w14:paraId="113CB2A4" w14:textId="56CE1C60">
      <w:pPr>
        <w:rPr>
          <w:rFonts w:ascii="Calibri" w:hAnsi="Calibri" w:cs="Calibri"/>
        </w:rPr>
      </w:pPr>
      <w:bookmarkStart w:name="_Toc58949408" w:id="115"/>
      <w:r w:rsidR="22945719">
        <w:drawing>
          <wp:inline wp14:editId="75F76BE2" wp14:anchorId="6119EB15">
            <wp:extent cx="6115050" cy="3114675"/>
            <wp:effectExtent l="0" t="0" r="0" b="9525"/>
            <wp:docPr id="9" name="Immagine 9" title=""/>
            <wp:cNvGraphicFramePr>
              <a:graphicFrameLocks noChangeAspect="1"/>
            </wp:cNvGraphicFramePr>
            <a:graphic>
              <a:graphicData uri="http://schemas.openxmlformats.org/drawingml/2006/picture">
                <pic:pic>
                  <pic:nvPicPr>
                    <pic:cNvPr id="0" name="Immagine 9"/>
                    <pic:cNvPicPr/>
                  </pic:nvPicPr>
                  <pic:blipFill>
                    <a:blip r:embed="R310f334e89c743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5050" cy="3114675"/>
                    </a:xfrm>
                    <a:prstGeom prst="rect">
                      <a:avLst/>
                    </a:prstGeom>
                  </pic:spPr>
                </pic:pic>
              </a:graphicData>
            </a:graphic>
          </wp:inline>
        </w:drawing>
      </w:r>
      <w:bookmarkEnd w:id="115"/>
    </w:p>
    <w:p w:rsidR="003E5351" w:rsidP="004509A9" w:rsidRDefault="003E5351" w14:paraId="4A5E98B3" w14:textId="77777777">
      <w:pPr>
        <w:rPr>
          <w:rFonts w:ascii="Calibri" w:hAnsi="Calibri" w:cs="Calibri"/>
        </w:rPr>
      </w:pPr>
    </w:p>
    <w:p w:rsidR="00FA068F" w:rsidP="004509A9" w:rsidRDefault="00146E7A" w14:paraId="576108BA" w14:textId="10C78943">
      <w:pPr>
        <w:rPr>
          <w:rFonts w:ascii="Calibri" w:hAnsi="Calibri" w:cs="Calibri"/>
        </w:rPr>
      </w:pPr>
      <w:bookmarkStart w:name="_Toc58949409" w:id="116"/>
      <w:r>
        <w:rPr>
          <w:rFonts w:ascii="Calibri" w:hAnsi="Calibri" w:cs="Calibri"/>
        </w:rPr>
        <w:t xml:space="preserve">L’utente generico </w:t>
      </w:r>
      <w:r w:rsidR="000478A5">
        <w:rPr>
          <w:rFonts w:ascii="Calibri" w:hAnsi="Calibri" w:cs="Calibri"/>
        </w:rPr>
        <w:t xml:space="preserve">si trova sulla homepage del sito e si reca sulla pagina del login cliccando </w:t>
      </w:r>
      <w:r w:rsidR="004B0A54">
        <w:rPr>
          <w:rFonts w:ascii="Calibri" w:hAnsi="Calibri" w:cs="Calibri"/>
        </w:rPr>
        <w:t xml:space="preserve">sull’icona apposita.  </w:t>
      </w:r>
      <w:r w:rsidR="003E2451">
        <w:rPr>
          <w:rFonts w:ascii="Calibri" w:hAnsi="Calibri" w:cs="Calibri"/>
        </w:rPr>
        <w:t>Compila i campi richiesti di username e password</w:t>
      </w:r>
      <w:r w:rsidR="00342831">
        <w:rPr>
          <w:rFonts w:ascii="Calibri" w:hAnsi="Calibri" w:cs="Calibri"/>
        </w:rPr>
        <w:t>, invia e viene reindirizzato nuovamente a</w:t>
      </w:r>
      <w:r w:rsidR="009263E7">
        <w:rPr>
          <w:rFonts w:ascii="Calibri" w:hAnsi="Calibri" w:cs="Calibri"/>
        </w:rPr>
        <w:t>lla home</w:t>
      </w:r>
      <w:r w:rsidR="00412032">
        <w:rPr>
          <w:rFonts w:ascii="Calibri" w:hAnsi="Calibri" w:cs="Calibri"/>
        </w:rPr>
        <w:t xml:space="preserve">. Nel caso in cui </w:t>
      </w:r>
      <w:r w:rsidR="006857AC">
        <w:rPr>
          <w:rFonts w:ascii="Calibri" w:hAnsi="Calibri" w:cs="Calibri"/>
        </w:rPr>
        <w:t xml:space="preserve">l’utente sbagli </w:t>
      </w:r>
      <w:r w:rsidR="003E5351">
        <w:rPr>
          <w:rFonts w:ascii="Calibri" w:hAnsi="Calibri" w:cs="Calibri"/>
        </w:rPr>
        <w:t>l’inserimento dei dati il sistema gli invierà una notifica di errore e lo inviterà ad effettuare nuovamente il login.</w:t>
      </w:r>
      <w:bookmarkEnd w:id="116"/>
    </w:p>
    <w:p w:rsidRPr="00A42882" w:rsidR="00FA068F" w:rsidP="004509A9" w:rsidRDefault="00FA068F" w14:paraId="3CAB5157" w14:textId="77777777">
      <w:pPr>
        <w:rPr>
          <w:rFonts w:ascii="Calibri" w:hAnsi="Calibri" w:cs="Calibri"/>
        </w:rPr>
      </w:pPr>
    </w:p>
    <w:tbl>
      <w:tblPr>
        <w:tblW w:w="961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100"/>
        <w:gridCol w:w="7515"/>
      </w:tblGrid>
      <w:tr w:rsidR="00E82E7D" w:rsidTr="00E82E7D" w14:paraId="43DD7270" w14:textId="77777777">
        <w:trPr>
          <w:trHeight w:val="315"/>
        </w:trPr>
        <w:tc>
          <w:tcPr>
            <w:tcW w:w="2010" w:type="dxa"/>
            <w:tcBorders>
              <w:top w:val="single" w:color="auto" w:sz="6" w:space="0"/>
              <w:left w:val="single" w:color="auto" w:sz="6" w:space="0"/>
              <w:bottom w:val="single" w:color="auto" w:sz="6" w:space="0"/>
              <w:right w:val="single" w:color="auto" w:sz="6" w:space="0"/>
            </w:tcBorders>
            <w:shd w:val="clear" w:color="auto" w:fill="auto"/>
            <w:hideMark/>
          </w:tcPr>
          <w:p w:rsidR="00E82E7D" w:rsidP="004509A9" w:rsidRDefault="00E82E7D" w14:paraId="2A10A1DF" w14:textId="77777777">
            <w:pPr>
              <w:rPr>
                <w:rFonts w:ascii="Calibri" w:hAnsi="Calibri" w:eastAsia="Calibri" w:cs="Calibri"/>
                <w:b/>
                <w:bCs/>
              </w:rPr>
            </w:pPr>
            <w:r w:rsidRPr="7BF59593">
              <w:rPr>
                <w:rFonts w:ascii="Calibri" w:hAnsi="Calibri" w:eastAsia="Calibri" w:cs="Calibri"/>
                <w:b/>
                <w:bCs/>
              </w:rPr>
              <w:t>Case number</w:t>
            </w:r>
          </w:p>
        </w:tc>
        <w:tc>
          <w:tcPr>
            <w:tcW w:w="7605" w:type="dxa"/>
            <w:tcBorders>
              <w:top w:val="single" w:color="auto" w:sz="6" w:space="0"/>
              <w:left w:val="single" w:color="auto" w:sz="6" w:space="0"/>
              <w:bottom w:val="single" w:color="auto" w:sz="6" w:space="0"/>
              <w:right w:val="single" w:color="auto" w:sz="6" w:space="0"/>
            </w:tcBorders>
            <w:shd w:val="clear" w:color="auto" w:fill="auto"/>
            <w:hideMark/>
          </w:tcPr>
          <w:p w:rsidR="00E82E7D" w:rsidP="004509A9" w:rsidRDefault="00E82E7D" w14:paraId="5B1EB39D" w14:textId="77777777">
            <w:pPr>
              <w:rPr>
                <w:rFonts w:ascii="Calibri" w:hAnsi="Calibri" w:eastAsia="Times New Roman" w:cs="Calibri"/>
                <w:lang w:eastAsia="it-IT"/>
              </w:rPr>
            </w:pPr>
            <w:r w:rsidRPr="7BF59593">
              <w:rPr>
                <w:rFonts w:ascii="Calibri" w:hAnsi="Calibri" w:eastAsia="Times New Roman" w:cs="Calibri"/>
                <w:lang w:eastAsia="it-IT"/>
              </w:rPr>
              <w:t xml:space="preserve"> 6</w:t>
            </w:r>
          </w:p>
        </w:tc>
      </w:tr>
      <w:tr w:rsidRPr="00832384" w:rsidR="00E82E7D" w:rsidTr="00E82E7D" w14:paraId="114F6F92" w14:textId="77777777">
        <w:trPr>
          <w:trHeight w:val="315"/>
        </w:trPr>
        <w:tc>
          <w:tcPr>
            <w:tcW w:w="2010"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4509A9" w:rsidRDefault="00E82E7D" w14:paraId="217C1BD0" w14:textId="77777777">
            <w:pPr>
              <w:rPr>
                <w:rFonts w:eastAsia="Times New Roman"/>
                <w:lang w:eastAsia="it-IT"/>
              </w:rPr>
            </w:pPr>
            <w:r w:rsidRPr="00832384">
              <w:rPr>
                <w:rFonts w:ascii="Calibri" w:hAnsi="Calibri" w:eastAsia="Times New Roman" w:cs="Calibri"/>
                <w:b/>
                <w:bCs/>
                <w:lang w:eastAsia="it-IT"/>
              </w:rPr>
              <w:t>Use case name</w:t>
            </w:r>
            <w:r w:rsidRPr="00832384">
              <w:rPr>
                <w:rFonts w:ascii="Calibri" w:hAnsi="Calibri" w:eastAsia="Times New Roman" w:cs="Calibri"/>
                <w:lang w:eastAsia="it-IT"/>
              </w:rPr>
              <w:t> </w:t>
            </w:r>
          </w:p>
        </w:tc>
        <w:tc>
          <w:tcPr>
            <w:tcW w:w="7605"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4509A9" w:rsidRDefault="00E82E7D" w14:paraId="3143CE55" w14:textId="77777777">
            <w:pPr>
              <w:rPr>
                <w:rFonts w:eastAsia="Times New Roman"/>
                <w:lang w:eastAsia="it-IT"/>
              </w:rPr>
            </w:pPr>
            <w:r w:rsidRPr="00832384">
              <w:rPr>
                <w:rFonts w:ascii="Calibri" w:hAnsi="Calibri" w:eastAsia="Times New Roman" w:cs="Calibri"/>
                <w:lang w:eastAsia="it-IT"/>
              </w:rPr>
              <w:t>login </w:t>
            </w:r>
          </w:p>
        </w:tc>
      </w:tr>
      <w:tr w:rsidRPr="00832384" w:rsidR="00E82E7D" w:rsidTr="00E82E7D" w14:paraId="72A602E5" w14:textId="77777777">
        <w:trPr>
          <w:trHeight w:val="315"/>
        </w:trPr>
        <w:tc>
          <w:tcPr>
            <w:tcW w:w="2010"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4509A9" w:rsidRDefault="00E82E7D" w14:paraId="2F77DB9A" w14:textId="77777777">
            <w:pPr>
              <w:rPr>
                <w:rFonts w:eastAsia="Times New Roman"/>
                <w:lang w:eastAsia="it-IT"/>
              </w:rPr>
            </w:pPr>
            <w:r w:rsidRPr="00832384">
              <w:rPr>
                <w:rFonts w:ascii="Calibri" w:hAnsi="Calibri" w:eastAsia="Times New Roman" w:cs="Calibri"/>
                <w:b/>
                <w:bCs/>
                <w:lang w:eastAsia="it-IT"/>
              </w:rPr>
              <w:t>Participating actors</w:t>
            </w:r>
            <w:r w:rsidRPr="00832384">
              <w:rPr>
                <w:rFonts w:ascii="Calibri" w:hAnsi="Calibri" w:eastAsia="Times New Roman" w:cs="Calibri"/>
                <w:lang w:eastAsia="it-IT"/>
              </w:rPr>
              <w:t> </w:t>
            </w:r>
          </w:p>
        </w:tc>
        <w:tc>
          <w:tcPr>
            <w:tcW w:w="7605"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4509A9" w:rsidRDefault="00E82E7D" w14:paraId="24307931" w14:textId="77777777">
            <w:pPr>
              <w:rPr>
                <w:rFonts w:eastAsia="Times New Roman"/>
                <w:lang w:eastAsia="it-IT"/>
              </w:rPr>
            </w:pPr>
            <w:r w:rsidRPr="3B6B9F01">
              <w:rPr>
                <w:rFonts w:ascii="Calibri" w:hAnsi="Calibri" w:eastAsia="Times New Roman" w:cs="Calibri"/>
                <w:lang w:eastAsia="it-IT"/>
              </w:rPr>
              <w:t>User, cliente, amministratore catalogo, addetto servizio clienti </w:t>
            </w:r>
          </w:p>
        </w:tc>
      </w:tr>
      <w:tr w:rsidRPr="00832384" w:rsidR="00E82E7D" w:rsidTr="00E82E7D" w14:paraId="45998BF4" w14:textId="77777777">
        <w:trPr>
          <w:trHeight w:val="315"/>
        </w:trPr>
        <w:tc>
          <w:tcPr>
            <w:tcW w:w="2010"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4509A9" w:rsidRDefault="00E82E7D" w14:paraId="65CA10F0" w14:textId="77777777">
            <w:pPr>
              <w:rPr>
                <w:rFonts w:eastAsia="Times New Roman"/>
                <w:lang w:eastAsia="it-IT"/>
              </w:rPr>
            </w:pPr>
            <w:r w:rsidRPr="00832384">
              <w:rPr>
                <w:rFonts w:ascii="Calibri" w:hAnsi="Calibri" w:eastAsia="Times New Roman" w:cs="Calibri"/>
                <w:b/>
                <w:bCs/>
                <w:lang w:eastAsia="it-IT"/>
              </w:rPr>
              <w:t>Entry condition</w:t>
            </w:r>
            <w:r w:rsidRPr="00832384">
              <w:rPr>
                <w:rFonts w:ascii="Calibri" w:hAnsi="Calibri" w:eastAsia="Times New Roman" w:cs="Calibri"/>
                <w:lang w:eastAsia="it-IT"/>
              </w:rPr>
              <w:t> </w:t>
            </w:r>
          </w:p>
        </w:tc>
        <w:tc>
          <w:tcPr>
            <w:tcW w:w="7605"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4509A9" w:rsidRDefault="00E82E7D" w14:paraId="13F8A9DF" w14:textId="77777777">
            <w:pPr>
              <w:rPr>
                <w:rFonts w:eastAsia="Times New Roman"/>
                <w:lang w:eastAsia="it-IT"/>
              </w:rPr>
            </w:pPr>
            <w:r w:rsidRPr="00832384">
              <w:rPr>
                <w:rFonts w:ascii="Calibri" w:hAnsi="Calibri" w:eastAsia="Times New Roman" w:cs="Calibri"/>
                <w:lang w:eastAsia="it-IT"/>
              </w:rPr>
              <w:t>L’user entra nel sito e clicca login </w:t>
            </w:r>
          </w:p>
        </w:tc>
      </w:tr>
      <w:tr w:rsidRPr="00832384" w:rsidR="00E82E7D" w:rsidTr="00E82E7D" w14:paraId="1A240428" w14:textId="77777777">
        <w:trPr>
          <w:trHeight w:val="990"/>
        </w:trPr>
        <w:tc>
          <w:tcPr>
            <w:tcW w:w="2010"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4509A9" w:rsidRDefault="00E82E7D" w14:paraId="2E9AF578" w14:textId="77777777">
            <w:pPr>
              <w:rPr>
                <w:rFonts w:eastAsia="Times New Roman"/>
                <w:lang w:eastAsia="it-IT"/>
              </w:rPr>
            </w:pPr>
            <w:r w:rsidRPr="00832384">
              <w:rPr>
                <w:rFonts w:ascii="Calibri" w:hAnsi="Calibri" w:eastAsia="Times New Roman" w:cs="Calibri"/>
                <w:b/>
                <w:bCs/>
                <w:lang w:eastAsia="it-IT"/>
              </w:rPr>
              <w:t>Flow of event</w:t>
            </w:r>
            <w:r w:rsidRPr="00832384">
              <w:rPr>
                <w:rFonts w:ascii="Calibri" w:hAnsi="Calibri" w:eastAsia="Times New Roman" w:cs="Calibri"/>
                <w:lang w:eastAsia="it-IT"/>
              </w:rPr>
              <w:t> </w:t>
            </w:r>
          </w:p>
        </w:tc>
        <w:tc>
          <w:tcPr>
            <w:tcW w:w="7605"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4509A9" w:rsidRDefault="00E82E7D" w14:paraId="09C7D0AB" w14:textId="77777777">
            <w:pPr>
              <w:rPr>
                <w:rFonts w:ascii="Calibri" w:hAnsi="Calibri" w:eastAsia="Times New Roman" w:cs="Calibri"/>
                <w:lang w:eastAsia="it-IT"/>
              </w:rPr>
            </w:pPr>
            <w:r w:rsidRPr="00832384">
              <w:rPr>
                <w:rFonts w:ascii="Calibri" w:hAnsi="Calibri" w:eastAsia="Times New Roman" w:cs="Calibri"/>
                <w:lang w:eastAsia="it-IT"/>
              </w:rPr>
              <w:t>Il caso d’uso inizia quando l’user si reca sulla pagina di login del sito. </w:t>
            </w:r>
          </w:p>
          <w:p w:rsidRPr="00832384" w:rsidR="00E82E7D" w:rsidP="004509A9" w:rsidRDefault="00E82E7D" w14:paraId="519CDBF4" w14:textId="77777777">
            <w:pPr>
              <w:rPr>
                <w:rFonts w:ascii="Calibri" w:hAnsi="Calibri" w:eastAsia="Times New Roman" w:cs="Calibri"/>
                <w:lang w:eastAsia="it-IT"/>
              </w:rPr>
            </w:pPr>
            <w:r w:rsidRPr="00832384">
              <w:rPr>
                <w:rFonts w:ascii="Calibri" w:hAnsi="Calibri" w:eastAsia="Times New Roman" w:cs="Calibri"/>
                <w:lang w:eastAsia="it-IT"/>
              </w:rPr>
              <w:t>L’User compila i campi richiesti ‘’Username e Password’’ e clicca sul pulsante accedi. </w:t>
            </w:r>
          </w:p>
          <w:p w:rsidRPr="00832384" w:rsidR="00E82E7D" w:rsidP="004509A9" w:rsidRDefault="00E82E7D" w14:paraId="09AF0373" w14:textId="77777777">
            <w:pPr>
              <w:rPr>
                <w:rFonts w:ascii="Calibri" w:hAnsi="Calibri" w:eastAsia="Times New Roman" w:cs="Calibri"/>
                <w:lang w:eastAsia="it-IT"/>
              </w:rPr>
            </w:pPr>
            <w:r w:rsidRPr="00832384">
              <w:rPr>
                <w:rFonts w:ascii="Calibri" w:hAnsi="Calibri" w:eastAsia="Times New Roman" w:cs="Calibri"/>
                <w:lang w:eastAsia="it-IT"/>
              </w:rPr>
              <w:t>L’utente viene reindirizzato sulla home ed ha effettuato correttamente il Login </w:t>
            </w:r>
          </w:p>
        </w:tc>
      </w:tr>
      <w:tr w:rsidRPr="00832384" w:rsidR="00E82E7D" w:rsidTr="00E82E7D" w14:paraId="54FE5D44" w14:textId="77777777">
        <w:trPr>
          <w:trHeight w:val="315"/>
        </w:trPr>
        <w:tc>
          <w:tcPr>
            <w:tcW w:w="2010"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4509A9" w:rsidRDefault="00E82E7D" w14:paraId="72C040E7" w14:textId="77777777">
            <w:pPr>
              <w:rPr>
                <w:rFonts w:eastAsia="Times New Roman"/>
                <w:lang w:eastAsia="it-IT"/>
              </w:rPr>
            </w:pPr>
            <w:r w:rsidRPr="00832384">
              <w:rPr>
                <w:rFonts w:ascii="Calibri" w:hAnsi="Calibri" w:eastAsia="Times New Roman" w:cs="Calibri"/>
                <w:b/>
                <w:bCs/>
                <w:lang w:eastAsia="it-IT"/>
              </w:rPr>
              <w:t>Exit condition</w:t>
            </w:r>
            <w:r w:rsidRPr="00832384">
              <w:rPr>
                <w:rFonts w:ascii="Calibri" w:hAnsi="Calibri" w:eastAsia="Times New Roman" w:cs="Calibri"/>
                <w:lang w:eastAsia="it-IT"/>
              </w:rPr>
              <w:t> </w:t>
            </w:r>
          </w:p>
        </w:tc>
        <w:tc>
          <w:tcPr>
            <w:tcW w:w="7605"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4509A9" w:rsidRDefault="00E82E7D" w14:paraId="5486DDF8" w14:textId="77777777">
            <w:pPr>
              <w:rPr>
                <w:rFonts w:eastAsia="Times New Roman"/>
                <w:lang w:eastAsia="it-IT"/>
              </w:rPr>
            </w:pPr>
            <w:r w:rsidRPr="00832384">
              <w:rPr>
                <w:rFonts w:ascii="Calibri" w:hAnsi="Calibri" w:eastAsia="Times New Roman" w:cs="Calibri"/>
                <w:lang w:eastAsia="it-IT"/>
              </w:rPr>
              <w:t>L’utente torna nella home page </w:t>
            </w:r>
          </w:p>
        </w:tc>
      </w:tr>
      <w:tr w:rsidRPr="00832384" w:rsidR="00E82E7D" w:rsidTr="00E82E7D" w14:paraId="1738C079" w14:textId="77777777">
        <w:trPr>
          <w:trHeight w:val="315"/>
        </w:trPr>
        <w:tc>
          <w:tcPr>
            <w:tcW w:w="2010"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4509A9" w:rsidRDefault="00E82E7D" w14:paraId="3D4CE24E" w14:textId="77777777">
            <w:pPr>
              <w:rPr>
                <w:rFonts w:eastAsia="Times New Roman"/>
                <w:lang w:eastAsia="it-IT"/>
              </w:rPr>
            </w:pPr>
            <w:r w:rsidRPr="00832384">
              <w:rPr>
                <w:rFonts w:ascii="Calibri" w:hAnsi="Calibri" w:eastAsia="Times New Roman" w:cs="Calibri"/>
                <w:b/>
                <w:bCs/>
                <w:lang w:eastAsia="it-IT"/>
              </w:rPr>
              <w:t>Quality requirement</w:t>
            </w:r>
            <w:r w:rsidRPr="00832384">
              <w:rPr>
                <w:rFonts w:ascii="Calibri" w:hAnsi="Calibri" w:eastAsia="Times New Roman" w:cs="Calibri"/>
                <w:lang w:eastAsia="it-IT"/>
              </w:rPr>
              <w:t> </w:t>
            </w:r>
          </w:p>
        </w:tc>
        <w:tc>
          <w:tcPr>
            <w:tcW w:w="7605"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4509A9" w:rsidRDefault="00E82E7D" w14:paraId="499293B1" w14:textId="77777777">
            <w:pPr>
              <w:rPr>
                <w:rFonts w:eastAsia="Times New Roman"/>
                <w:lang w:eastAsia="it-IT"/>
              </w:rPr>
            </w:pPr>
            <w:r w:rsidRPr="00832384">
              <w:rPr>
                <w:rFonts w:ascii="Calibri" w:hAnsi="Calibri" w:eastAsia="Times New Roman" w:cs="Calibri"/>
                <w:lang w:eastAsia="it-IT"/>
              </w:rPr>
              <w:t>L’user deve riuscire ad accedere entro 5 secondi dal click del bottone login </w:t>
            </w:r>
          </w:p>
        </w:tc>
      </w:tr>
      <w:tr w:rsidRPr="00832384" w:rsidR="00E82E7D" w:rsidTr="00E82E7D" w14:paraId="53015D42" w14:textId="77777777">
        <w:trPr>
          <w:trHeight w:val="315"/>
        </w:trPr>
        <w:tc>
          <w:tcPr>
            <w:tcW w:w="2010"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4509A9" w:rsidRDefault="00E82E7D" w14:paraId="773CAD42" w14:textId="77777777">
            <w:pPr>
              <w:rPr>
                <w:rFonts w:eastAsia="Times New Roman"/>
                <w:lang w:eastAsia="it-IT"/>
              </w:rPr>
            </w:pPr>
            <w:r w:rsidRPr="00832384">
              <w:rPr>
                <w:rFonts w:ascii="Calibri" w:hAnsi="Calibri" w:eastAsia="Times New Roman" w:cs="Calibri"/>
                <w:b/>
                <w:bCs/>
                <w:lang w:eastAsia="it-IT"/>
              </w:rPr>
              <w:t>exception</w:t>
            </w:r>
            <w:r w:rsidRPr="00832384">
              <w:rPr>
                <w:rFonts w:ascii="Calibri" w:hAnsi="Calibri" w:eastAsia="Times New Roman" w:cs="Calibri"/>
                <w:lang w:eastAsia="it-IT"/>
              </w:rPr>
              <w:t> </w:t>
            </w:r>
          </w:p>
        </w:tc>
        <w:tc>
          <w:tcPr>
            <w:tcW w:w="7605"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4509A9" w:rsidRDefault="00E82E7D" w14:paraId="6DCFABDE" w14:textId="77777777">
            <w:pPr>
              <w:rPr>
                <w:rFonts w:eastAsia="Times New Roman"/>
                <w:lang w:eastAsia="it-IT"/>
              </w:rPr>
            </w:pPr>
            <w:r w:rsidRPr="3B6B9F01">
              <w:rPr>
                <w:rFonts w:ascii="Calibri" w:hAnsi="Calibri" w:eastAsia="Times New Roman" w:cs="Calibri"/>
                <w:lang w:eastAsia="it-IT"/>
              </w:rPr>
              <w:t>Se al punto 2 l’Utente compila i campi richiesti in maniera scorretta, il sistema lo notifica tramite un TOAST e lo invita a procedere di nuovo con il Login </w:t>
            </w:r>
          </w:p>
        </w:tc>
      </w:tr>
    </w:tbl>
    <w:p w:rsidRPr="00213B61" w:rsidR="00626B2D" w:rsidP="004509A9" w:rsidRDefault="00626B2D" w14:paraId="1237936C" w14:textId="390AA95D">
      <w:pPr>
        <w:rPr>
          <w:rFonts w:ascii="Calibri" w:hAnsi="Calibri" w:cs="Calibri"/>
        </w:rPr>
      </w:pPr>
      <w:r w:rsidRPr="00213B61">
        <w:rPr>
          <w:rFonts w:ascii="Calibri" w:hAnsi="Calibri" w:cs="Calibri"/>
        </w:rPr>
        <w:tab/>
      </w:r>
      <w:r w:rsidRPr="00213B61">
        <w:rPr>
          <w:rFonts w:ascii="Calibri" w:hAnsi="Calibri" w:cs="Calibri"/>
        </w:rPr>
        <w:t xml:space="preserve"> </w:t>
      </w:r>
    </w:p>
    <w:p w:rsidRPr="00925300" w:rsidR="00925300" w:rsidP="004509A9" w:rsidRDefault="00925300" w14:paraId="31205E34" w14:textId="77777777">
      <w:pPr>
        <w:rPr>
          <w:rFonts w:ascii="Calibri" w:hAnsi="Calibri" w:cs="Calibri"/>
        </w:rPr>
      </w:pPr>
    </w:p>
    <w:p w:rsidR="00DF6C27" w:rsidP="004509A9" w:rsidRDefault="00DF6C27" w14:paraId="29054CC0" w14:textId="6B14D086">
      <w:pPr>
        <w:rPr>
          <w:rFonts w:ascii="Calibri" w:hAnsi="Calibri" w:cs="Calibri"/>
        </w:rPr>
      </w:pPr>
    </w:p>
    <w:p w:rsidR="00925300" w:rsidP="004509A9" w:rsidRDefault="00925300" w14:paraId="50B8DF30" w14:textId="77777777">
      <w:pPr>
        <w:rPr>
          <w:rFonts w:ascii="Calibri" w:hAnsi="Calibri" w:cs="Calibri"/>
        </w:rPr>
      </w:pPr>
    </w:p>
    <w:p w:rsidR="004509A9" w:rsidP="004509A9" w:rsidRDefault="004509A9" w14:paraId="1AEAD0CE" w14:textId="77777777">
      <w:pPr>
        <w:rPr>
          <w:rFonts w:ascii="Calibri" w:hAnsi="Calibri" w:cs="Calibri"/>
        </w:rPr>
      </w:pPr>
    </w:p>
    <w:p w:rsidR="00925300" w:rsidP="004509A9" w:rsidRDefault="00925300" w14:paraId="2BD3D40F" w14:textId="77777777">
      <w:pPr>
        <w:rPr>
          <w:rFonts w:ascii="Calibri" w:hAnsi="Calibri" w:cs="Calibri"/>
        </w:rPr>
      </w:pPr>
    </w:p>
    <w:p w:rsidRPr="00DF6C27" w:rsidR="00925300" w:rsidP="004509A9" w:rsidRDefault="00925300" w14:paraId="2381AFB1" w14:textId="77777777">
      <w:pPr>
        <w:rPr>
          <w:rFonts w:ascii="Calibri" w:hAnsi="Calibri" w:cs="Calibri"/>
        </w:rPr>
      </w:pPr>
    </w:p>
    <w:p w:rsidRPr="004509A9" w:rsidR="00663D98" w:rsidP="00780587" w:rsidRDefault="00691AF9" w14:paraId="0CB86D21" w14:textId="312B171B">
      <w:pPr>
        <w:pStyle w:val="ListParagraph"/>
        <w:numPr>
          <w:ilvl w:val="2"/>
          <w:numId w:val="15"/>
        </w:numPr>
        <w:outlineLvl w:val="1"/>
        <w:rPr>
          <w:rFonts w:asciiTheme="minorHAnsi" w:hAnsiTheme="minorHAnsi"/>
          <w:b/>
          <w:bCs/>
          <w:sz w:val="26"/>
          <w:szCs w:val="26"/>
        </w:rPr>
      </w:pPr>
      <w:r w:rsidRPr="004509A9">
        <w:rPr>
          <w:rFonts w:cs="Calibri" w:asciiTheme="minorHAnsi" w:hAnsiTheme="minorHAnsi"/>
          <w:b/>
          <w:bCs/>
          <w:sz w:val="26"/>
          <w:szCs w:val="26"/>
        </w:rPr>
        <w:t xml:space="preserve"> </w:t>
      </w:r>
      <w:bookmarkStart w:name="_Toc60759378" w:id="117"/>
      <w:r w:rsidRPr="004509A9" w:rsidR="00C85EC1">
        <w:rPr>
          <w:rFonts w:cs="Calibri" w:asciiTheme="minorHAnsi" w:hAnsiTheme="minorHAnsi"/>
          <w:b/>
          <w:bCs/>
          <w:sz w:val="26"/>
          <w:szCs w:val="26"/>
        </w:rPr>
        <w:t>Registrazione al sito</w:t>
      </w:r>
      <w:bookmarkEnd w:id="117"/>
    </w:p>
    <w:p w:rsidR="00C92FA9" w:rsidP="00780587" w:rsidRDefault="00E24F07" w14:paraId="471AD8AA" w14:textId="5D2246A4">
      <w:pPr>
        <w:rPr>
          <w:rFonts w:ascii="Calibri" w:hAnsi="Calibri" w:cs="Calibri"/>
        </w:rPr>
      </w:pPr>
      <w:r>
        <w:rPr>
          <w:noProof/>
        </w:rPr>
        <w:drawing>
          <wp:anchor distT="0" distB="0" distL="114300" distR="114300" simplePos="0" relativeHeight="251658245" behindDoc="0" locked="0" layoutInCell="1" allowOverlap="1" wp14:anchorId="3FD3597B" wp14:editId="752DF3EA">
            <wp:simplePos x="0" y="0"/>
            <wp:positionH relativeFrom="margin">
              <wp:posOffset>-53340</wp:posOffset>
            </wp:positionH>
            <wp:positionV relativeFrom="paragraph">
              <wp:posOffset>103505</wp:posOffset>
            </wp:positionV>
            <wp:extent cx="6032337" cy="3133725"/>
            <wp:effectExtent l="0" t="0" r="6985" b="0"/>
            <wp:wrapNone/>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2"/>
                    <pic:cNvPicPr/>
                  </pic:nvPicPr>
                  <pic:blipFill>
                    <a:blip r:embed="rId42">
                      <a:extLst>
                        <a:ext uri="{28A0092B-C50C-407E-A947-70E740481C1C}">
                          <a14:useLocalDpi xmlns:a14="http://schemas.microsoft.com/office/drawing/2010/main" val="0"/>
                        </a:ext>
                      </a:extLst>
                    </a:blip>
                    <a:stretch>
                      <a:fillRect/>
                    </a:stretch>
                  </pic:blipFill>
                  <pic:spPr>
                    <a:xfrm>
                      <a:off x="0" y="0"/>
                      <a:ext cx="6032337" cy="3133725"/>
                    </a:xfrm>
                    <a:prstGeom prst="rect">
                      <a:avLst/>
                    </a:prstGeom>
                  </pic:spPr>
                </pic:pic>
              </a:graphicData>
            </a:graphic>
            <wp14:sizeRelH relativeFrom="margin">
              <wp14:pctWidth>0</wp14:pctWidth>
            </wp14:sizeRelH>
            <wp14:sizeRelV relativeFrom="margin">
              <wp14:pctHeight>0</wp14:pctHeight>
            </wp14:sizeRelV>
          </wp:anchor>
        </w:drawing>
      </w:r>
      <w:r w:rsidR="1AE85512">
        <w:rPr/>
        <w:t/>
      </w:r>
      <w:r w:rsidR="21251FC3">
        <w:rPr/>
        <w:t/>
      </w:r>
      <w:r w:rsidR="5C326230">
        <w:rPr/>
        <w:t/>
      </w:r>
      <w:r w:rsidR="58BF2118">
        <w:rPr/>
        <w:t/>
      </w:r>
      <w:r w:rsidR="398B6690">
        <w:rPr/>
        <w:t/>
      </w:r>
      <w:r w:rsidR="677AFC41">
        <w:rPr/>
        <w:t/>
      </w:r>
      <w:r w:rsidR="28144CFE">
        <w:rPr/>
        <w:t/>
      </w:r>
      <w:r w:rsidR="3F7C4BD7">
        <w:rPr/>
        <w:t/>
      </w:r>
      <w:r w:rsidR="79C24958">
        <w:rPr/>
        <w:t/>
      </w:r>
      <w:r w:rsidR="5CC40C52">
        <w:rPr/>
        <w:t/>
      </w:r>
    </w:p>
    <w:p w:rsidR="00C92FA9" w:rsidP="00780587" w:rsidRDefault="00C92FA9" w14:paraId="68E3318F" w14:textId="1A035FFA">
      <w:pPr>
        <w:rPr>
          <w:rFonts w:ascii="Calibri" w:hAnsi="Calibri" w:cs="Calibri"/>
        </w:rPr>
      </w:pPr>
    </w:p>
    <w:p w:rsidR="00C92FA9" w:rsidP="00780587" w:rsidRDefault="00C92FA9" w14:paraId="3623E81A" w14:textId="732D4158">
      <w:pPr>
        <w:rPr>
          <w:rFonts w:ascii="Calibri" w:hAnsi="Calibri" w:cs="Calibri"/>
        </w:rPr>
      </w:pPr>
    </w:p>
    <w:p w:rsidR="00C92FA9" w:rsidP="00780587" w:rsidRDefault="00C92FA9" w14:paraId="0711E370" w14:textId="7C01400A">
      <w:pPr>
        <w:rPr>
          <w:rFonts w:ascii="Calibri" w:hAnsi="Calibri" w:cs="Calibri"/>
        </w:rPr>
      </w:pPr>
    </w:p>
    <w:p w:rsidR="00C92FA9" w:rsidP="00780587" w:rsidRDefault="00C92FA9" w14:paraId="767F8526" w14:textId="1523ECD5">
      <w:pPr>
        <w:rPr>
          <w:rFonts w:ascii="Calibri" w:hAnsi="Calibri" w:cs="Calibri"/>
        </w:rPr>
      </w:pPr>
    </w:p>
    <w:p w:rsidR="00C92FA9" w:rsidP="00780587" w:rsidRDefault="00C92FA9" w14:paraId="1E415BC2" w14:textId="4C69D3AE">
      <w:pPr>
        <w:rPr>
          <w:rFonts w:ascii="Calibri" w:hAnsi="Calibri" w:cs="Calibri"/>
        </w:rPr>
      </w:pPr>
    </w:p>
    <w:p w:rsidR="00C92FA9" w:rsidP="00780587" w:rsidRDefault="00C92FA9" w14:paraId="12EA8884" w14:textId="4A83DC4F">
      <w:pPr>
        <w:rPr>
          <w:rFonts w:ascii="Calibri" w:hAnsi="Calibri" w:cs="Calibri"/>
        </w:rPr>
      </w:pPr>
    </w:p>
    <w:p w:rsidR="00C92FA9" w:rsidP="00780587" w:rsidRDefault="00C92FA9" w14:paraId="3FA7B0EB" w14:textId="1F3B08A1">
      <w:pPr>
        <w:rPr>
          <w:rFonts w:ascii="Calibri" w:hAnsi="Calibri" w:cs="Calibri"/>
        </w:rPr>
      </w:pPr>
    </w:p>
    <w:p w:rsidR="00C92FA9" w:rsidP="00780587" w:rsidRDefault="00C92FA9" w14:paraId="36C6D97D" w14:textId="5695F25C">
      <w:pPr>
        <w:rPr>
          <w:rFonts w:ascii="Calibri" w:hAnsi="Calibri" w:cs="Calibri"/>
        </w:rPr>
      </w:pPr>
    </w:p>
    <w:p w:rsidR="006413E1" w:rsidP="00780587" w:rsidRDefault="006413E1" w14:paraId="517F8ADD" w14:textId="24FF1927">
      <w:pPr>
        <w:rPr>
          <w:rFonts w:ascii="Calibri" w:hAnsi="Calibri" w:cs="Calibri"/>
        </w:rPr>
      </w:pPr>
    </w:p>
    <w:p w:rsidR="006413E1" w:rsidP="00780587" w:rsidRDefault="006413E1" w14:paraId="6974B0FA" w14:textId="3CB64F6C">
      <w:pPr>
        <w:rPr>
          <w:rFonts w:ascii="Calibri" w:hAnsi="Calibri" w:cs="Calibri"/>
        </w:rPr>
      </w:pPr>
    </w:p>
    <w:p w:rsidR="006413E1" w:rsidP="00780587" w:rsidRDefault="006413E1" w14:paraId="3911AB97" w14:textId="75F09306">
      <w:pPr>
        <w:rPr>
          <w:rFonts w:ascii="Calibri" w:hAnsi="Calibri" w:cs="Calibri"/>
        </w:rPr>
      </w:pPr>
    </w:p>
    <w:p w:rsidR="006413E1" w:rsidP="00780587" w:rsidRDefault="006413E1" w14:paraId="29453ED9" w14:textId="6088D370">
      <w:pPr>
        <w:rPr>
          <w:rFonts w:ascii="Calibri" w:hAnsi="Calibri" w:cs="Calibri"/>
        </w:rPr>
      </w:pPr>
    </w:p>
    <w:p w:rsidR="006413E1" w:rsidP="00780587" w:rsidRDefault="006413E1" w14:paraId="7C2449E6" w14:textId="1733F112">
      <w:pPr>
        <w:rPr>
          <w:rFonts w:ascii="Calibri" w:hAnsi="Calibri" w:cs="Calibri"/>
        </w:rPr>
      </w:pPr>
    </w:p>
    <w:p w:rsidR="006413E1" w:rsidP="00780587" w:rsidRDefault="006413E1" w14:paraId="3EB40466" w14:textId="1B199420">
      <w:pPr>
        <w:rPr>
          <w:rFonts w:ascii="Calibri" w:hAnsi="Calibri" w:cs="Calibri"/>
        </w:rPr>
      </w:pPr>
    </w:p>
    <w:p w:rsidR="006413E1" w:rsidP="00780587" w:rsidRDefault="006413E1" w14:paraId="3F5445A6" w14:textId="1F00C9B9">
      <w:pPr>
        <w:rPr>
          <w:rFonts w:ascii="Calibri" w:hAnsi="Calibri" w:cs="Calibri"/>
        </w:rPr>
      </w:pPr>
    </w:p>
    <w:p w:rsidR="006413E1" w:rsidP="00780587" w:rsidRDefault="006413E1" w14:paraId="7C477E91" w14:textId="5DCF8200">
      <w:pPr>
        <w:rPr>
          <w:rFonts w:ascii="Calibri" w:hAnsi="Calibri" w:cs="Calibri"/>
        </w:rPr>
      </w:pPr>
    </w:p>
    <w:p w:rsidR="00663D98" w:rsidP="00780587" w:rsidRDefault="00663D98" w14:paraId="09F28E63" w14:textId="440886DC">
      <w:pPr>
        <w:rPr>
          <w:rFonts w:ascii="Calibri" w:hAnsi="Calibri" w:cs="Calibri"/>
        </w:rPr>
      </w:pPr>
    </w:p>
    <w:p w:rsidRPr="004509A9" w:rsidR="009E10AF" w:rsidP="004509A9" w:rsidRDefault="00780587" w14:paraId="2810E57D" w14:textId="4C2EED63">
      <w:pPr>
        <w:jc w:val="both"/>
        <w:rPr>
          <w:rFonts w:ascii="Calibri" w:hAnsi="Calibri" w:cs="Calibri"/>
        </w:rPr>
      </w:pPr>
      <w:r>
        <w:rPr>
          <w:rFonts w:ascii="Calibri" w:hAnsi="Calibri" w:cs="Calibri"/>
        </w:rPr>
        <w:t>L’utente generico si trova nell’homepage e accede alla pagina di registrazione cliccando sul link presente nella pagina del login. Compila i vari campi inserendo username, email, password, conferma password e clicca sul tasto Registrati Ora. Il sistema genera un’email di conferma e genera un avviso pop-up che invita l’utente a recarsi sulla propria email e confermare. Una volta confermata la registrazione, l’utente verrà reindirizzato nuovamente alla pagina di login.</w:t>
      </w:r>
    </w:p>
    <w:p w:rsidRPr="001F146B" w:rsidR="009E10AF" w:rsidP="004509A9" w:rsidRDefault="009E10AF" w14:paraId="6C2DF782" w14:textId="3A7D38AD">
      <w:pPr>
        <w:outlineLvl w:val="1"/>
        <w:rPr>
          <w:rFonts w:cs="Calibri" w:asciiTheme="minorHAnsi" w:hAnsiTheme="minorHAnsi"/>
        </w:rPr>
      </w:pPr>
    </w:p>
    <w:tbl>
      <w:tblPr>
        <w:tblW w:w="958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154"/>
        <w:gridCol w:w="7431"/>
      </w:tblGrid>
      <w:tr w:rsidR="00E82E7D" w:rsidTr="00E82E7D" w14:paraId="53FB2462" w14:textId="77777777">
        <w:tc>
          <w:tcPr>
            <w:tcW w:w="1995" w:type="dxa"/>
            <w:tcBorders>
              <w:top w:val="single" w:color="auto" w:sz="6" w:space="0"/>
              <w:left w:val="single" w:color="auto" w:sz="6" w:space="0"/>
              <w:bottom w:val="single" w:color="auto" w:sz="6" w:space="0"/>
              <w:right w:val="single" w:color="auto" w:sz="6" w:space="0"/>
            </w:tcBorders>
            <w:shd w:val="clear" w:color="auto" w:fill="auto"/>
            <w:hideMark/>
          </w:tcPr>
          <w:p w:rsidR="00E82E7D" w:rsidP="00E82E7D" w:rsidRDefault="00E82E7D" w14:paraId="6FF36823" w14:textId="77777777">
            <w:pPr>
              <w:jc w:val="both"/>
              <w:rPr>
                <w:rFonts w:ascii="Calibri" w:hAnsi="Calibri" w:eastAsia="Calibri" w:cs="Calibri"/>
                <w:b/>
                <w:bCs/>
              </w:rPr>
            </w:pPr>
            <w:r w:rsidRPr="7BF59593">
              <w:rPr>
                <w:rFonts w:ascii="Calibri" w:hAnsi="Calibri" w:eastAsia="Calibri" w:cs="Calibri"/>
                <w:b/>
                <w:bCs/>
              </w:rPr>
              <w:t>Case number</w:t>
            </w:r>
          </w:p>
        </w:tc>
        <w:tc>
          <w:tcPr>
            <w:tcW w:w="7590" w:type="dxa"/>
            <w:tcBorders>
              <w:top w:val="single" w:color="auto" w:sz="6" w:space="0"/>
              <w:left w:val="single" w:color="auto" w:sz="6" w:space="0"/>
              <w:bottom w:val="single" w:color="auto" w:sz="6" w:space="0"/>
              <w:right w:val="single" w:color="auto" w:sz="6" w:space="0"/>
            </w:tcBorders>
            <w:shd w:val="clear" w:color="auto" w:fill="auto"/>
            <w:hideMark/>
          </w:tcPr>
          <w:p w:rsidR="00E82E7D" w:rsidP="00E82E7D" w:rsidRDefault="00E82E7D" w14:paraId="67EEECB1" w14:textId="77777777">
            <w:pPr>
              <w:rPr>
                <w:rFonts w:ascii="Calibri" w:hAnsi="Calibri" w:eastAsia="Times New Roman" w:cs="Calibri"/>
                <w:lang w:eastAsia="it-IT"/>
              </w:rPr>
            </w:pPr>
            <w:r w:rsidRPr="7BF59593">
              <w:rPr>
                <w:rFonts w:ascii="Calibri" w:hAnsi="Calibri" w:eastAsia="Times New Roman" w:cs="Calibri"/>
                <w:lang w:eastAsia="it-IT"/>
              </w:rPr>
              <w:t>7</w:t>
            </w:r>
          </w:p>
        </w:tc>
      </w:tr>
      <w:tr w:rsidRPr="00832384" w:rsidR="00E82E7D" w:rsidTr="00E82E7D" w14:paraId="74875E9B" w14:textId="77777777">
        <w:tc>
          <w:tcPr>
            <w:tcW w:w="1995"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E82E7D" w:rsidRDefault="00E82E7D" w14:paraId="64AF9486" w14:textId="77777777">
            <w:pPr>
              <w:textAlignment w:val="baseline"/>
              <w:rPr>
                <w:rFonts w:ascii="Segoe UI" w:hAnsi="Segoe UI" w:eastAsia="Times New Roman" w:cs="Segoe UI"/>
                <w:sz w:val="18"/>
                <w:szCs w:val="18"/>
                <w:lang w:eastAsia="it-IT"/>
              </w:rPr>
            </w:pPr>
            <w:r w:rsidRPr="00832384">
              <w:rPr>
                <w:rFonts w:ascii="Calibri" w:hAnsi="Calibri" w:eastAsia="Times New Roman" w:cs="Calibri"/>
                <w:b/>
                <w:bCs/>
                <w:lang w:eastAsia="it-IT"/>
              </w:rPr>
              <w:t> Name</w:t>
            </w:r>
            <w:r w:rsidRPr="00832384">
              <w:rPr>
                <w:rFonts w:ascii="Calibri" w:hAnsi="Calibri" w:eastAsia="Times New Roman" w:cs="Calibri"/>
                <w:lang w:eastAsia="it-IT"/>
              </w:rPr>
              <w:t> </w:t>
            </w:r>
          </w:p>
        </w:tc>
        <w:tc>
          <w:tcPr>
            <w:tcW w:w="7590"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E82E7D" w:rsidRDefault="00E82E7D" w14:paraId="3EE1B91D" w14:textId="77777777">
            <w:pPr>
              <w:textAlignment w:val="baseline"/>
              <w:rPr>
                <w:rFonts w:ascii="Segoe UI" w:hAnsi="Segoe UI" w:eastAsia="Times New Roman" w:cs="Segoe UI"/>
                <w:sz w:val="18"/>
                <w:szCs w:val="18"/>
                <w:lang w:eastAsia="it-IT"/>
              </w:rPr>
            </w:pPr>
            <w:r w:rsidRPr="00832384">
              <w:rPr>
                <w:rFonts w:ascii="Calibri" w:hAnsi="Calibri" w:eastAsia="Times New Roman" w:cs="Calibri"/>
                <w:lang w:eastAsia="it-IT"/>
              </w:rPr>
              <w:t> Registrazione al sito </w:t>
            </w:r>
          </w:p>
        </w:tc>
      </w:tr>
      <w:tr w:rsidRPr="00832384" w:rsidR="00E82E7D" w:rsidTr="00E82E7D" w14:paraId="17D778A0" w14:textId="77777777">
        <w:tc>
          <w:tcPr>
            <w:tcW w:w="1995"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E82E7D" w:rsidRDefault="00E82E7D" w14:paraId="08454EAF" w14:textId="77777777">
            <w:pPr>
              <w:textAlignment w:val="baseline"/>
              <w:rPr>
                <w:rFonts w:ascii="Segoe UI" w:hAnsi="Segoe UI" w:eastAsia="Times New Roman" w:cs="Segoe UI"/>
                <w:sz w:val="18"/>
                <w:szCs w:val="18"/>
                <w:lang w:eastAsia="it-IT"/>
              </w:rPr>
            </w:pPr>
            <w:r w:rsidRPr="00832384">
              <w:rPr>
                <w:rFonts w:ascii="Calibri" w:hAnsi="Calibri" w:eastAsia="Times New Roman" w:cs="Calibri"/>
                <w:b/>
                <w:bCs/>
                <w:lang w:eastAsia="it-IT"/>
              </w:rPr>
              <w:t>Participant actors</w:t>
            </w:r>
            <w:r w:rsidRPr="00832384">
              <w:rPr>
                <w:rFonts w:ascii="Calibri" w:hAnsi="Calibri" w:eastAsia="Times New Roman" w:cs="Calibri"/>
                <w:lang w:eastAsia="it-IT"/>
              </w:rPr>
              <w:t> </w:t>
            </w:r>
          </w:p>
        </w:tc>
        <w:tc>
          <w:tcPr>
            <w:tcW w:w="7590"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E82E7D" w:rsidRDefault="00E82E7D" w14:paraId="65E8321D" w14:textId="77777777">
            <w:pPr>
              <w:textAlignment w:val="baseline"/>
              <w:rPr>
                <w:rFonts w:ascii="Segoe UI" w:hAnsi="Segoe UI" w:eastAsia="Times New Roman" w:cs="Segoe UI"/>
                <w:sz w:val="18"/>
                <w:szCs w:val="18"/>
                <w:lang w:eastAsia="it-IT"/>
              </w:rPr>
            </w:pPr>
            <w:r w:rsidRPr="3B6B9F01">
              <w:rPr>
                <w:rFonts w:ascii="Calibri" w:hAnsi="Calibri" w:eastAsia="Times New Roman" w:cs="Calibri"/>
                <w:lang w:eastAsia="it-IT"/>
              </w:rPr>
              <w:t>Guest, gestore catalogo</w:t>
            </w:r>
          </w:p>
        </w:tc>
      </w:tr>
      <w:tr w:rsidRPr="00832384" w:rsidR="00E82E7D" w:rsidTr="00E82E7D" w14:paraId="0C0F25EC" w14:textId="77777777">
        <w:tc>
          <w:tcPr>
            <w:tcW w:w="1995"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E82E7D" w:rsidRDefault="00E82E7D" w14:paraId="403B4FCB" w14:textId="77777777">
            <w:pPr>
              <w:textAlignment w:val="baseline"/>
              <w:rPr>
                <w:rFonts w:ascii="Segoe UI" w:hAnsi="Segoe UI" w:eastAsia="Times New Roman" w:cs="Segoe UI"/>
                <w:sz w:val="18"/>
                <w:szCs w:val="18"/>
                <w:lang w:eastAsia="it-IT"/>
              </w:rPr>
            </w:pPr>
            <w:r w:rsidRPr="00832384">
              <w:rPr>
                <w:rFonts w:ascii="Calibri" w:hAnsi="Calibri" w:eastAsia="Times New Roman" w:cs="Calibri"/>
                <w:b/>
                <w:bCs/>
                <w:lang w:eastAsia="it-IT"/>
              </w:rPr>
              <w:t> Entry Condition</w:t>
            </w:r>
            <w:r w:rsidRPr="00832384">
              <w:rPr>
                <w:rFonts w:ascii="Calibri" w:hAnsi="Calibri" w:eastAsia="Times New Roman" w:cs="Calibri"/>
                <w:lang w:eastAsia="it-IT"/>
              </w:rPr>
              <w:t> </w:t>
            </w:r>
          </w:p>
        </w:tc>
        <w:tc>
          <w:tcPr>
            <w:tcW w:w="7590"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E82E7D" w:rsidRDefault="00E82E7D" w14:paraId="3E70E507" w14:textId="77777777">
            <w:pPr>
              <w:textAlignment w:val="baseline"/>
              <w:rPr>
                <w:rFonts w:ascii="Segoe UI" w:hAnsi="Segoe UI" w:eastAsia="Times New Roman" w:cs="Segoe UI"/>
                <w:sz w:val="18"/>
                <w:szCs w:val="18"/>
                <w:lang w:eastAsia="it-IT"/>
              </w:rPr>
            </w:pPr>
            <w:r w:rsidRPr="00832384">
              <w:rPr>
                <w:rFonts w:ascii="Calibri" w:hAnsi="Calibri" w:eastAsia="Times New Roman" w:cs="Calibri"/>
                <w:lang w:eastAsia="it-IT"/>
              </w:rPr>
              <w:t> L’utente clicca sul pulsante registrati presente nell’header </w:t>
            </w:r>
          </w:p>
        </w:tc>
      </w:tr>
      <w:tr w:rsidRPr="00832384" w:rsidR="00E82E7D" w:rsidTr="00E82E7D" w14:paraId="34BB4DD6" w14:textId="77777777">
        <w:tc>
          <w:tcPr>
            <w:tcW w:w="1995"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E82E7D" w:rsidRDefault="00E82E7D" w14:paraId="3C2E832F" w14:textId="77777777">
            <w:pPr>
              <w:textAlignment w:val="baseline"/>
              <w:rPr>
                <w:rFonts w:ascii="Segoe UI" w:hAnsi="Segoe UI" w:eastAsia="Times New Roman" w:cs="Segoe UI"/>
                <w:sz w:val="18"/>
                <w:szCs w:val="18"/>
                <w:lang w:eastAsia="it-IT"/>
              </w:rPr>
            </w:pPr>
            <w:r w:rsidRPr="00832384">
              <w:rPr>
                <w:rFonts w:ascii="Calibri" w:hAnsi="Calibri" w:eastAsia="Times New Roman" w:cs="Calibri"/>
                <w:b/>
                <w:bCs/>
                <w:lang w:eastAsia="it-IT"/>
              </w:rPr>
              <w:t> Flow of Events</w:t>
            </w:r>
            <w:r w:rsidRPr="00832384">
              <w:rPr>
                <w:rFonts w:ascii="Calibri" w:hAnsi="Calibri" w:eastAsia="Times New Roman" w:cs="Calibri"/>
                <w:lang w:eastAsia="it-IT"/>
              </w:rPr>
              <w:t> </w:t>
            </w:r>
          </w:p>
        </w:tc>
        <w:tc>
          <w:tcPr>
            <w:tcW w:w="7590"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330FC8" w:rsidRDefault="00E82E7D" w14:paraId="5F6B819B" w14:textId="700D0595">
            <w:pPr>
              <w:widowControl/>
              <w:numPr>
                <w:ilvl w:val="0"/>
                <w:numId w:val="18"/>
              </w:numPr>
              <w:suppressAutoHyphens w:val="0"/>
              <w:ind w:left="1080" w:firstLine="0"/>
              <w:textAlignment w:val="baseline"/>
              <w:rPr>
                <w:rFonts w:ascii="Calibri" w:hAnsi="Calibri" w:eastAsia="Times New Roman" w:cs="Calibri"/>
                <w:lang w:eastAsia="it-IT"/>
              </w:rPr>
            </w:pPr>
            <w:r w:rsidRPr="00832384">
              <w:rPr>
                <w:rFonts w:ascii="Calibri" w:hAnsi="Calibri" w:eastAsia="Times New Roman" w:cs="Calibri"/>
                <w:lang w:eastAsia="it-IT"/>
              </w:rPr>
              <w:t>Il caso d’uso inizia quando l’utente si reca sulla pagina di registrazione </w:t>
            </w:r>
            <w:r w:rsidR="00FD6D9E">
              <w:rPr>
                <w:rFonts w:ascii="Calibri" w:hAnsi="Calibri" w:eastAsia="Times New Roman" w:cs="Calibri"/>
                <w:lang w:eastAsia="it-IT"/>
              </w:rPr>
              <w:t xml:space="preserve">cliccando </w:t>
            </w:r>
            <w:r w:rsidR="00434243">
              <w:rPr>
                <w:rFonts w:ascii="Calibri" w:hAnsi="Calibri" w:eastAsia="Times New Roman" w:cs="Calibri"/>
                <w:lang w:eastAsia="it-IT"/>
              </w:rPr>
              <w:t>sul link dalla pagina login.</w:t>
            </w:r>
          </w:p>
          <w:p w:rsidRPr="00832384" w:rsidR="00E82E7D" w:rsidP="00330FC8" w:rsidRDefault="00E82E7D" w14:paraId="3A5807DA" w14:textId="77777777">
            <w:pPr>
              <w:widowControl/>
              <w:numPr>
                <w:ilvl w:val="0"/>
                <w:numId w:val="19"/>
              </w:numPr>
              <w:suppressAutoHyphens w:val="0"/>
              <w:ind w:left="1080" w:firstLine="0"/>
              <w:textAlignment w:val="baseline"/>
              <w:rPr>
                <w:rFonts w:ascii="Calibri" w:hAnsi="Calibri" w:eastAsia="Times New Roman" w:cs="Calibri"/>
                <w:lang w:eastAsia="it-IT"/>
              </w:rPr>
            </w:pPr>
            <w:r w:rsidRPr="3B6B9F01">
              <w:rPr>
                <w:rFonts w:ascii="Calibri" w:hAnsi="Calibri" w:eastAsia="Times New Roman" w:cs="Calibri"/>
                <w:lang w:eastAsia="it-IT"/>
              </w:rPr>
              <w:t>Compila i campi richiesti, ‘’username’’, ‘’e-mail’’, ‘’password’’, ‘’conferma password’’ ed infine clicca sul pulsante ‘’Registrati Ora’’. </w:t>
            </w:r>
          </w:p>
          <w:p w:rsidRPr="00832384" w:rsidR="00E82E7D" w:rsidP="00330FC8" w:rsidRDefault="00E82E7D" w14:paraId="5E32094A" w14:textId="77777777">
            <w:pPr>
              <w:widowControl/>
              <w:numPr>
                <w:ilvl w:val="0"/>
                <w:numId w:val="20"/>
              </w:numPr>
              <w:suppressAutoHyphens w:val="0"/>
              <w:ind w:left="1080" w:firstLine="0"/>
              <w:textAlignment w:val="baseline"/>
              <w:rPr>
                <w:rFonts w:ascii="Calibri" w:hAnsi="Calibri" w:eastAsia="Times New Roman" w:cs="Calibri"/>
                <w:lang w:eastAsia="it-IT"/>
              </w:rPr>
            </w:pPr>
            <w:r w:rsidRPr="00832384">
              <w:rPr>
                <w:rFonts w:ascii="Calibri" w:hAnsi="Calibri" w:eastAsia="Times New Roman" w:cs="Calibri"/>
                <w:lang w:eastAsia="it-IT"/>
              </w:rPr>
              <w:t>Il sistema genera ed invia un’email di conferma al Guest per convalidare la propria registrazione. Il sistema fornisce anche un pop-up dove invita il Guest a recarsi sulla propria email. </w:t>
            </w:r>
          </w:p>
          <w:p w:rsidRPr="00832384" w:rsidR="00E82E7D" w:rsidP="00330FC8" w:rsidRDefault="00E82E7D" w14:paraId="409B4695" w14:textId="77777777">
            <w:pPr>
              <w:widowControl/>
              <w:numPr>
                <w:ilvl w:val="0"/>
                <w:numId w:val="21"/>
              </w:numPr>
              <w:suppressAutoHyphens w:val="0"/>
              <w:ind w:left="1080" w:firstLine="0"/>
              <w:textAlignment w:val="baseline"/>
              <w:rPr>
                <w:rFonts w:ascii="Calibri" w:hAnsi="Calibri" w:eastAsia="Times New Roman" w:cs="Calibri"/>
                <w:lang w:eastAsia="it-IT"/>
              </w:rPr>
            </w:pPr>
            <w:r w:rsidRPr="00832384">
              <w:rPr>
                <w:rFonts w:ascii="Calibri" w:hAnsi="Calibri" w:eastAsia="Times New Roman" w:cs="Calibri"/>
                <w:lang w:eastAsia="it-IT"/>
              </w:rPr>
              <w:t>Il Guest accede alla propria posta elettronica, apre l’e-mail e clicca sul link indicato per completare la registrazione. </w:t>
            </w:r>
          </w:p>
          <w:p w:rsidRPr="00832384" w:rsidR="00E82E7D" w:rsidP="00330FC8" w:rsidRDefault="00E82E7D" w14:paraId="1FEF8EC8" w14:textId="77777777">
            <w:pPr>
              <w:widowControl/>
              <w:numPr>
                <w:ilvl w:val="0"/>
                <w:numId w:val="22"/>
              </w:numPr>
              <w:suppressAutoHyphens w:val="0"/>
              <w:ind w:left="1080" w:firstLine="0"/>
              <w:textAlignment w:val="baseline"/>
              <w:rPr>
                <w:rFonts w:ascii="Calibri" w:hAnsi="Calibri" w:eastAsia="Times New Roman" w:cs="Calibri"/>
                <w:lang w:eastAsia="it-IT"/>
              </w:rPr>
            </w:pPr>
            <w:r w:rsidRPr="00832384">
              <w:rPr>
                <w:rFonts w:ascii="Calibri" w:hAnsi="Calibri" w:eastAsia="Times New Roman" w:cs="Calibri"/>
                <w:lang w:eastAsia="it-IT"/>
              </w:rPr>
              <w:t>Il link lo riporta sul sito e il sistema genera un pop-up dove indica che la registrazione è avvenuta con successo </w:t>
            </w:r>
          </w:p>
          <w:p w:rsidRPr="00832384" w:rsidR="00E82E7D" w:rsidP="00330FC8" w:rsidRDefault="00E82E7D" w14:paraId="44456187" w14:textId="77777777">
            <w:pPr>
              <w:widowControl/>
              <w:numPr>
                <w:ilvl w:val="0"/>
                <w:numId w:val="23"/>
              </w:numPr>
              <w:suppressAutoHyphens w:val="0"/>
              <w:ind w:left="1080" w:firstLine="0"/>
              <w:textAlignment w:val="baseline"/>
              <w:rPr>
                <w:rFonts w:ascii="Calibri" w:hAnsi="Calibri" w:eastAsia="Times New Roman" w:cs="Calibri"/>
                <w:lang w:eastAsia="it-IT"/>
              </w:rPr>
            </w:pPr>
            <w:r w:rsidRPr="00832384">
              <w:rPr>
                <w:rFonts w:ascii="Calibri" w:hAnsi="Calibri" w:eastAsia="Times New Roman" w:cs="Calibri"/>
                <w:lang w:eastAsia="it-IT"/>
              </w:rPr>
              <w:t>Il Guest, a questo punto diventato Utente, può effettuare il Login. </w:t>
            </w:r>
          </w:p>
        </w:tc>
      </w:tr>
      <w:tr w:rsidRPr="00832384" w:rsidR="00E82E7D" w:rsidTr="00E82E7D" w14:paraId="18FB7A11" w14:textId="77777777">
        <w:trPr>
          <w:trHeight w:val="630"/>
        </w:trPr>
        <w:tc>
          <w:tcPr>
            <w:tcW w:w="1995"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E82E7D" w:rsidRDefault="00E82E7D" w14:paraId="10A5E3C3" w14:textId="77777777">
            <w:pPr>
              <w:textAlignment w:val="baseline"/>
              <w:rPr>
                <w:rFonts w:ascii="Segoe UI" w:hAnsi="Segoe UI" w:eastAsia="Times New Roman" w:cs="Segoe UI"/>
                <w:sz w:val="18"/>
                <w:szCs w:val="18"/>
                <w:lang w:eastAsia="it-IT"/>
              </w:rPr>
            </w:pPr>
            <w:r w:rsidRPr="00832384">
              <w:rPr>
                <w:rFonts w:ascii="Calibri" w:hAnsi="Calibri" w:eastAsia="Times New Roman" w:cs="Calibri"/>
                <w:b/>
                <w:bCs/>
                <w:lang w:eastAsia="it-IT"/>
              </w:rPr>
              <w:t> Exit Condition</w:t>
            </w:r>
            <w:r w:rsidRPr="00832384">
              <w:rPr>
                <w:rFonts w:ascii="Calibri" w:hAnsi="Calibri" w:eastAsia="Times New Roman" w:cs="Calibri"/>
                <w:lang w:eastAsia="it-IT"/>
              </w:rPr>
              <w:t> </w:t>
            </w:r>
          </w:p>
        </w:tc>
        <w:tc>
          <w:tcPr>
            <w:tcW w:w="7590"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E82E7D" w:rsidRDefault="00E82E7D" w14:paraId="471F5B39" w14:textId="77777777">
            <w:pPr>
              <w:textAlignment w:val="baseline"/>
              <w:rPr>
                <w:rFonts w:ascii="Segoe UI" w:hAnsi="Segoe UI" w:eastAsia="Times New Roman" w:cs="Segoe UI"/>
                <w:sz w:val="18"/>
                <w:szCs w:val="18"/>
                <w:lang w:eastAsia="it-IT"/>
              </w:rPr>
            </w:pPr>
            <w:r w:rsidRPr="00C0639A">
              <w:rPr>
                <w:rFonts w:ascii="Calibri" w:hAnsi="Calibri" w:eastAsia="Times New Roman" w:cs="Calibri"/>
                <w:lang w:eastAsia="it-IT"/>
              </w:rPr>
              <w:t> L’utente può effettuare il login </w:t>
            </w:r>
          </w:p>
        </w:tc>
      </w:tr>
      <w:tr w:rsidRPr="00832384" w:rsidR="00E82E7D" w:rsidTr="00E82E7D" w14:paraId="5A5BC4C4" w14:textId="77777777">
        <w:trPr>
          <w:trHeight w:val="315"/>
        </w:trPr>
        <w:tc>
          <w:tcPr>
            <w:tcW w:w="1995" w:type="dxa"/>
            <w:vMerge w:val="restart"/>
            <w:tcBorders>
              <w:top w:val="single" w:color="auto" w:sz="6" w:space="0"/>
              <w:left w:val="single" w:color="auto" w:sz="6" w:space="0"/>
              <w:bottom w:val="nil"/>
              <w:right w:val="single" w:color="auto" w:sz="6" w:space="0"/>
            </w:tcBorders>
            <w:shd w:val="clear" w:color="auto" w:fill="auto"/>
            <w:hideMark/>
          </w:tcPr>
          <w:p w:rsidRPr="00832384" w:rsidR="00E82E7D" w:rsidP="00E82E7D" w:rsidRDefault="00E82E7D" w14:paraId="0286A849" w14:textId="77777777">
            <w:pPr>
              <w:textAlignment w:val="baseline"/>
              <w:rPr>
                <w:rFonts w:ascii="Segoe UI" w:hAnsi="Segoe UI" w:eastAsia="Times New Roman" w:cs="Segoe UI"/>
                <w:sz w:val="18"/>
                <w:szCs w:val="18"/>
                <w:lang w:eastAsia="it-IT"/>
              </w:rPr>
            </w:pPr>
            <w:r w:rsidRPr="00832384">
              <w:rPr>
                <w:rFonts w:ascii="Calibri" w:hAnsi="Calibri" w:eastAsia="Times New Roman" w:cs="Calibri"/>
                <w:b/>
                <w:bCs/>
                <w:lang w:eastAsia="it-IT"/>
              </w:rPr>
              <w:t> Quality requirement</w:t>
            </w:r>
            <w:r w:rsidRPr="00832384">
              <w:rPr>
                <w:rFonts w:ascii="Calibri" w:hAnsi="Calibri" w:eastAsia="Times New Roman" w:cs="Calibri"/>
                <w:lang w:eastAsia="it-IT"/>
              </w:rPr>
              <w:t> </w:t>
            </w:r>
          </w:p>
          <w:p w:rsidRPr="00832384" w:rsidR="00E82E7D" w:rsidP="00E82E7D" w:rsidRDefault="00E82E7D" w14:paraId="02F29E4A" w14:textId="77777777">
            <w:pPr>
              <w:textAlignment w:val="baseline"/>
              <w:rPr>
                <w:rFonts w:ascii="Segoe UI" w:hAnsi="Segoe UI" w:eastAsia="Times New Roman" w:cs="Segoe UI"/>
                <w:sz w:val="18"/>
                <w:szCs w:val="18"/>
                <w:lang w:eastAsia="it-IT"/>
              </w:rPr>
            </w:pPr>
            <w:r w:rsidRPr="00832384">
              <w:rPr>
                <w:rFonts w:ascii="Calibri" w:hAnsi="Calibri" w:eastAsia="Times New Roman" w:cs="Calibri"/>
                <w:lang w:eastAsia="it-IT"/>
              </w:rPr>
              <w:t> </w:t>
            </w:r>
          </w:p>
          <w:p w:rsidRPr="00832384" w:rsidR="00E82E7D" w:rsidP="00E82E7D" w:rsidRDefault="00E82E7D" w14:paraId="30AF1EFB" w14:textId="77777777">
            <w:pPr>
              <w:textAlignment w:val="baseline"/>
              <w:rPr>
                <w:rFonts w:ascii="Segoe UI" w:hAnsi="Segoe UI" w:eastAsia="Times New Roman" w:cs="Segoe UI"/>
                <w:sz w:val="18"/>
                <w:szCs w:val="18"/>
                <w:lang w:eastAsia="it-IT"/>
              </w:rPr>
            </w:pPr>
            <w:r w:rsidRPr="00832384">
              <w:rPr>
                <w:rFonts w:ascii="Calibri" w:hAnsi="Calibri" w:eastAsia="Times New Roman" w:cs="Calibri"/>
                <w:b/>
                <w:bCs/>
                <w:lang w:eastAsia="it-IT"/>
              </w:rPr>
              <w:t> </w:t>
            </w:r>
            <w:r w:rsidRPr="00832384">
              <w:rPr>
                <w:rFonts w:ascii="Calibri" w:hAnsi="Calibri" w:eastAsia="Times New Roman" w:cs="Calibri"/>
                <w:lang w:eastAsia="it-IT"/>
              </w:rPr>
              <w:t> </w:t>
            </w:r>
          </w:p>
        </w:tc>
        <w:tc>
          <w:tcPr>
            <w:tcW w:w="7590" w:type="dxa"/>
            <w:tcBorders>
              <w:top w:val="single" w:color="auto" w:sz="6" w:space="0"/>
              <w:left w:val="single" w:color="auto" w:sz="6" w:space="0"/>
              <w:bottom w:val="nil"/>
              <w:right w:val="single" w:color="auto" w:sz="6" w:space="0"/>
            </w:tcBorders>
            <w:shd w:val="clear" w:color="auto" w:fill="auto"/>
            <w:hideMark/>
          </w:tcPr>
          <w:p w:rsidRPr="00832384" w:rsidR="00E82E7D" w:rsidP="00E82E7D" w:rsidRDefault="00E82E7D" w14:paraId="49444018" w14:textId="77777777">
            <w:pPr>
              <w:textAlignment w:val="baseline"/>
              <w:rPr>
                <w:rFonts w:ascii="Segoe UI" w:hAnsi="Segoe UI" w:eastAsia="Times New Roman" w:cs="Segoe UI"/>
                <w:sz w:val="18"/>
                <w:szCs w:val="18"/>
                <w:lang w:eastAsia="it-IT"/>
              </w:rPr>
            </w:pPr>
            <w:r w:rsidRPr="00832384">
              <w:rPr>
                <w:rFonts w:ascii="Calibri" w:hAnsi="Calibri" w:eastAsia="Times New Roman" w:cs="Calibri"/>
                <w:lang w:eastAsia="it-IT"/>
              </w:rPr>
              <w:t> L’operazione deve durare non più di 5 secondi. I dati dell’utente devono essere protetti e non visualizzabili da terze parti. </w:t>
            </w:r>
          </w:p>
        </w:tc>
      </w:tr>
      <w:tr w:rsidRPr="00832384" w:rsidR="00E82E7D" w:rsidTr="00E82E7D" w14:paraId="3EC491AA" w14:textId="77777777">
        <w:trPr>
          <w:trHeight w:val="315"/>
        </w:trPr>
        <w:tc>
          <w:tcPr>
            <w:tcW w:w="1995" w:type="dxa"/>
            <w:vMerge/>
            <w:vAlign w:val="center"/>
            <w:hideMark/>
          </w:tcPr>
          <w:p w:rsidRPr="00832384" w:rsidR="00E82E7D" w:rsidP="00E82E7D" w:rsidRDefault="00E82E7D" w14:paraId="0D986A33" w14:textId="77777777">
            <w:pPr>
              <w:rPr>
                <w:rFonts w:ascii="Segoe UI" w:hAnsi="Segoe UI" w:eastAsia="Times New Roman" w:cs="Segoe UI"/>
                <w:sz w:val="18"/>
                <w:szCs w:val="18"/>
                <w:lang w:eastAsia="it-IT"/>
              </w:rPr>
            </w:pPr>
          </w:p>
        </w:tc>
        <w:tc>
          <w:tcPr>
            <w:tcW w:w="7590" w:type="dxa"/>
            <w:tcBorders>
              <w:top w:val="nil"/>
              <w:left w:val="nil"/>
              <w:bottom w:val="single" w:color="auto" w:sz="6" w:space="0"/>
              <w:right w:val="single" w:color="auto" w:sz="6" w:space="0"/>
            </w:tcBorders>
            <w:shd w:val="clear" w:color="auto" w:fill="auto"/>
            <w:hideMark/>
          </w:tcPr>
          <w:p w:rsidRPr="00832384" w:rsidR="00E82E7D" w:rsidP="00E82E7D" w:rsidRDefault="00E82E7D" w14:paraId="2B2ED595" w14:textId="77777777">
            <w:pPr>
              <w:textAlignment w:val="baseline"/>
              <w:rPr>
                <w:rFonts w:ascii="Segoe UI" w:hAnsi="Segoe UI" w:eastAsia="Times New Roman" w:cs="Segoe UI"/>
                <w:sz w:val="18"/>
                <w:szCs w:val="18"/>
                <w:lang w:eastAsia="it-IT"/>
              </w:rPr>
            </w:pPr>
            <w:r w:rsidRPr="00832384">
              <w:rPr>
                <w:rFonts w:ascii="Calibri" w:hAnsi="Calibri" w:eastAsia="Times New Roman" w:cs="Calibri"/>
                <w:lang w:eastAsia="it-IT"/>
              </w:rPr>
              <w:t> </w:t>
            </w:r>
          </w:p>
        </w:tc>
      </w:tr>
      <w:tr w:rsidRPr="00832384" w:rsidR="00E82E7D" w:rsidTr="00E82E7D" w14:paraId="6A6880B8" w14:textId="77777777">
        <w:trPr>
          <w:trHeight w:val="675"/>
        </w:trPr>
        <w:tc>
          <w:tcPr>
            <w:tcW w:w="1995"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E82E7D" w:rsidRDefault="00E82E7D" w14:paraId="16150D1D" w14:textId="77777777">
            <w:pPr>
              <w:textAlignment w:val="baseline"/>
              <w:rPr>
                <w:rFonts w:ascii="Calibri" w:hAnsi="Calibri" w:eastAsia="Times New Roman" w:cs="Calibri"/>
                <w:lang w:eastAsia="it-IT"/>
              </w:rPr>
            </w:pPr>
            <w:r w:rsidRPr="74AB4BE3">
              <w:rPr>
                <w:rFonts w:ascii="Calibri" w:hAnsi="Calibri" w:eastAsia="Times New Roman" w:cs="Calibri"/>
                <w:b/>
                <w:bCs/>
                <w:lang w:eastAsia="it-IT"/>
              </w:rPr>
              <w:t>Exception</w:t>
            </w:r>
          </w:p>
        </w:tc>
        <w:tc>
          <w:tcPr>
            <w:tcW w:w="7590" w:type="dxa"/>
            <w:tcBorders>
              <w:top w:val="single" w:color="auto" w:sz="6" w:space="0"/>
              <w:left w:val="single" w:color="auto" w:sz="6" w:space="0"/>
              <w:bottom w:val="single" w:color="auto" w:sz="6" w:space="0"/>
              <w:right w:val="single" w:color="auto" w:sz="6" w:space="0"/>
            </w:tcBorders>
            <w:shd w:val="clear" w:color="auto" w:fill="auto"/>
            <w:hideMark/>
          </w:tcPr>
          <w:p w:rsidRPr="00832384" w:rsidR="00E82E7D" w:rsidP="00330FC8" w:rsidRDefault="00E82E7D" w14:paraId="40A4C9A8" w14:textId="77777777">
            <w:pPr>
              <w:pStyle w:val="ListParagraph"/>
              <w:widowControl/>
              <w:numPr>
                <w:ilvl w:val="1"/>
                <w:numId w:val="17"/>
              </w:numPr>
              <w:suppressAutoHyphens w:val="0"/>
              <w:textAlignment w:val="baseline"/>
              <w:rPr>
                <w:rFonts w:eastAsiaTheme="minorEastAsia"/>
                <w:color w:val="000000" w:themeColor="text1"/>
                <w:lang w:eastAsia="it-IT"/>
              </w:rPr>
            </w:pPr>
            <w:r w:rsidRPr="74AB4BE3">
              <w:rPr>
                <w:rFonts w:ascii="Calibri" w:hAnsi="Calibri" w:eastAsia="Times New Roman" w:cs="Calibri"/>
                <w:color w:val="000000" w:themeColor="text1"/>
                <w:lang w:eastAsia="it-IT"/>
              </w:rPr>
              <w:t xml:space="preserve">Se al passo 2 l’utente utilizza un Username/un’email già presente nel DATABASE, </w:t>
            </w:r>
          </w:p>
          <w:p w:rsidRPr="00832384" w:rsidR="00E82E7D" w:rsidP="00330FC8" w:rsidRDefault="00E82E7D" w14:paraId="0CD90DBF" w14:textId="77777777">
            <w:pPr>
              <w:pStyle w:val="ListParagraph"/>
              <w:widowControl/>
              <w:numPr>
                <w:ilvl w:val="1"/>
                <w:numId w:val="16"/>
              </w:numPr>
              <w:suppressAutoHyphens w:val="0"/>
              <w:textAlignment w:val="baseline"/>
              <w:rPr>
                <w:rFonts w:eastAsiaTheme="minorEastAsia"/>
                <w:color w:val="000000" w:themeColor="text1"/>
                <w:lang w:eastAsia="it-IT"/>
              </w:rPr>
            </w:pPr>
            <w:r w:rsidRPr="74AB4BE3">
              <w:rPr>
                <w:rFonts w:ascii="Calibri" w:hAnsi="Calibri" w:eastAsia="Times New Roman" w:cs="Calibri"/>
                <w:color w:val="000000" w:themeColor="text1"/>
                <w:lang w:eastAsia="it-IT"/>
              </w:rPr>
              <w:t>il sistema notifica il Guest ed evidenzia il campo scorretto. </w:t>
            </w:r>
          </w:p>
          <w:p w:rsidRPr="00832384" w:rsidR="00E82E7D" w:rsidP="00330FC8" w:rsidRDefault="00E82E7D" w14:paraId="7DF11872" w14:textId="77777777">
            <w:pPr>
              <w:pStyle w:val="ListParagraph"/>
              <w:widowControl/>
              <w:numPr>
                <w:ilvl w:val="1"/>
                <w:numId w:val="17"/>
              </w:numPr>
              <w:suppressAutoHyphens w:val="0"/>
              <w:textAlignment w:val="baseline"/>
              <w:rPr>
                <w:rFonts w:eastAsiaTheme="minorEastAsia"/>
                <w:color w:val="000000" w:themeColor="text1"/>
                <w:lang w:eastAsia="it-IT"/>
              </w:rPr>
            </w:pPr>
            <w:r w:rsidRPr="74AB4BE3">
              <w:rPr>
                <w:rFonts w:ascii="Calibri" w:hAnsi="Calibri" w:eastAsia="Times New Roman" w:cs="Calibri"/>
                <w:color w:val="000000" w:themeColor="text1"/>
                <w:lang w:eastAsia="it-IT"/>
              </w:rPr>
              <w:t xml:space="preserve">Se al passo 2 l’utente utilizza una password non conforme ai canoni stabiliti dal sito(almeno 8 caratteri, con una lettera Maiuscola), </w:t>
            </w:r>
          </w:p>
          <w:p w:rsidRPr="00832384" w:rsidR="00E82E7D" w:rsidP="00E82E7D" w:rsidRDefault="00E82E7D" w14:paraId="2543D93B" w14:textId="77777777">
            <w:pPr>
              <w:ind w:left="720"/>
              <w:textAlignment w:val="baseline"/>
              <w:rPr>
                <w:rFonts w:ascii="Calibri" w:hAnsi="Calibri" w:eastAsia="Times New Roman" w:cs="Calibri"/>
                <w:color w:val="000000" w:themeColor="text1"/>
                <w:lang w:eastAsia="it-IT"/>
              </w:rPr>
            </w:pPr>
            <w:r w:rsidRPr="74AB4BE3">
              <w:rPr>
                <w:rFonts w:ascii="Calibri" w:hAnsi="Calibri" w:eastAsia="Times New Roman" w:cs="Calibri"/>
                <w:color w:val="000000" w:themeColor="text1"/>
                <w:lang w:eastAsia="it-IT"/>
              </w:rPr>
              <w:t xml:space="preserve">       2.1il sistema notifica il Guest ed evidenzia il campo scorretto.</w:t>
            </w:r>
          </w:p>
          <w:p w:rsidRPr="00832384" w:rsidR="00E82E7D" w:rsidP="00330FC8" w:rsidRDefault="00E82E7D" w14:paraId="36F1842D" w14:textId="77777777">
            <w:pPr>
              <w:pStyle w:val="ListParagraph"/>
              <w:widowControl/>
              <w:numPr>
                <w:ilvl w:val="1"/>
                <w:numId w:val="17"/>
              </w:numPr>
              <w:suppressAutoHyphens w:val="0"/>
              <w:textAlignment w:val="baseline"/>
              <w:rPr>
                <w:rFonts w:eastAsiaTheme="minorEastAsia"/>
                <w:color w:val="000000" w:themeColor="text1"/>
                <w:lang w:eastAsia="it-IT"/>
              </w:rPr>
            </w:pPr>
            <w:r w:rsidRPr="74AB4BE3">
              <w:rPr>
                <w:rFonts w:ascii="Calibri" w:hAnsi="Calibri" w:eastAsia="Times New Roman" w:cs="Calibri"/>
                <w:color w:val="000000" w:themeColor="text1"/>
                <w:lang w:eastAsia="it-IT"/>
              </w:rPr>
              <w:t>Se l’utente non riceve l’email di conferma, avrà utilizzato un’email errata e quindi dovrà procedere ad una nuova registrazione</w:t>
            </w:r>
          </w:p>
        </w:tc>
      </w:tr>
    </w:tbl>
    <w:p w:rsidRPr="00E82E7D" w:rsidR="00E82E7D" w:rsidP="00E82E7D" w:rsidRDefault="00E82E7D" w14:paraId="6FC1CF4C" w14:textId="6EBDA0B8">
      <w:pPr>
        <w:ind w:left="708"/>
        <w:outlineLvl w:val="1"/>
        <w:rPr>
          <w:rFonts w:ascii="Calibri" w:hAnsi="Calibri" w:cs="Calibri"/>
        </w:rPr>
      </w:pPr>
      <w:r>
        <w:rPr>
          <w:rFonts w:ascii="Calibri" w:hAnsi="Calibri" w:cs="Calibri"/>
        </w:rPr>
        <w:tab/>
      </w:r>
    </w:p>
    <w:p w:rsidR="0000687E" w:rsidP="00E24F07" w:rsidRDefault="0000687E" w14:paraId="7BCB997E" w14:textId="4CCC7148">
      <w:pPr>
        <w:rPr>
          <w:rFonts w:ascii="Calibri" w:hAnsi="Calibri" w:cs="Calibri"/>
        </w:rPr>
      </w:pPr>
    </w:p>
    <w:p w:rsidR="00E24F07" w:rsidP="00E24F07" w:rsidRDefault="00E24F07" w14:paraId="6D6C5BE3" w14:textId="77777777">
      <w:pPr>
        <w:rPr>
          <w:rFonts w:ascii="Calibri" w:hAnsi="Calibri" w:cs="Calibri"/>
        </w:rPr>
      </w:pPr>
    </w:p>
    <w:p w:rsidR="00E24F07" w:rsidP="00E24F07" w:rsidRDefault="00E24F07" w14:paraId="449992EB" w14:textId="77777777">
      <w:pPr>
        <w:rPr>
          <w:rFonts w:ascii="Calibri" w:hAnsi="Calibri" w:cs="Calibri"/>
        </w:rPr>
      </w:pPr>
    </w:p>
    <w:p w:rsidR="00E24F07" w:rsidP="00E24F07" w:rsidRDefault="00E24F07" w14:paraId="4AC1E907" w14:textId="77777777">
      <w:pPr>
        <w:rPr>
          <w:rFonts w:ascii="Calibri" w:hAnsi="Calibri" w:cs="Calibri"/>
        </w:rPr>
      </w:pPr>
    </w:p>
    <w:p w:rsidR="00E24F07" w:rsidP="00E24F07" w:rsidRDefault="00E24F07" w14:paraId="335CEB95" w14:textId="77777777">
      <w:pPr>
        <w:rPr>
          <w:rFonts w:ascii="Calibri" w:hAnsi="Calibri" w:cs="Calibri"/>
        </w:rPr>
      </w:pPr>
    </w:p>
    <w:p w:rsidR="00E24F07" w:rsidP="00E24F07" w:rsidRDefault="00E24F07" w14:paraId="70F5A4F4" w14:textId="77777777">
      <w:pPr>
        <w:rPr>
          <w:rFonts w:ascii="Calibri" w:hAnsi="Calibri" w:cs="Calibri"/>
        </w:rPr>
      </w:pPr>
    </w:p>
    <w:p w:rsidR="00E24F07" w:rsidP="00E24F07" w:rsidRDefault="00E24F07" w14:paraId="3E2FC7D6" w14:textId="77777777">
      <w:pPr>
        <w:rPr>
          <w:rFonts w:ascii="Calibri" w:hAnsi="Calibri" w:cs="Calibri"/>
        </w:rPr>
      </w:pPr>
    </w:p>
    <w:p w:rsidR="00E24F07" w:rsidP="00E24F07" w:rsidRDefault="00E24F07" w14:paraId="38CA5808" w14:textId="77777777">
      <w:pPr>
        <w:rPr>
          <w:rFonts w:ascii="Calibri" w:hAnsi="Calibri" w:cs="Calibri"/>
        </w:rPr>
      </w:pPr>
    </w:p>
    <w:p w:rsidR="00E24F07" w:rsidP="00E24F07" w:rsidRDefault="00E24F07" w14:paraId="281C36F7" w14:textId="77777777">
      <w:pPr>
        <w:rPr>
          <w:rFonts w:ascii="Calibri" w:hAnsi="Calibri" w:cs="Calibri"/>
        </w:rPr>
      </w:pPr>
    </w:p>
    <w:p w:rsidR="00E24F07" w:rsidP="00E24F07" w:rsidRDefault="00E24F07" w14:paraId="7AEDB16E" w14:textId="77777777">
      <w:pPr>
        <w:rPr>
          <w:rFonts w:ascii="Calibri" w:hAnsi="Calibri" w:cs="Calibri"/>
        </w:rPr>
      </w:pPr>
    </w:p>
    <w:p w:rsidR="00E24F07" w:rsidP="00E24F07" w:rsidRDefault="00E24F07" w14:paraId="62591AA1" w14:textId="77777777">
      <w:pPr>
        <w:rPr>
          <w:rFonts w:ascii="Calibri" w:hAnsi="Calibri" w:cs="Calibri"/>
        </w:rPr>
      </w:pPr>
    </w:p>
    <w:p w:rsidR="00E24F07" w:rsidP="00E24F07" w:rsidRDefault="00E24F07" w14:paraId="5DB422B1" w14:textId="77777777">
      <w:pPr>
        <w:rPr>
          <w:rFonts w:ascii="Calibri" w:hAnsi="Calibri" w:cs="Calibri"/>
        </w:rPr>
      </w:pPr>
    </w:p>
    <w:p w:rsidR="00E24F07" w:rsidP="00E24F07" w:rsidRDefault="00E24F07" w14:paraId="3F1D1DC2" w14:textId="77777777">
      <w:pPr>
        <w:rPr>
          <w:rFonts w:ascii="Calibri" w:hAnsi="Calibri" w:cs="Calibri"/>
        </w:rPr>
      </w:pPr>
    </w:p>
    <w:p w:rsidR="00E24F07" w:rsidP="00E24F07" w:rsidRDefault="00E24F07" w14:paraId="60CE9F89" w14:textId="77777777">
      <w:pPr>
        <w:rPr>
          <w:rFonts w:ascii="Calibri" w:hAnsi="Calibri" w:cs="Calibri"/>
        </w:rPr>
      </w:pPr>
    </w:p>
    <w:p w:rsidR="00E24F07" w:rsidP="00E24F07" w:rsidRDefault="00E24F07" w14:paraId="1E0DEF62" w14:textId="77777777">
      <w:pPr>
        <w:rPr>
          <w:rFonts w:ascii="Calibri" w:hAnsi="Calibri" w:cs="Calibri"/>
        </w:rPr>
      </w:pPr>
    </w:p>
    <w:p w:rsidR="00E24F07" w:rsidP="00E24F07" w:rsidRDefault="00E24F07" w14:paraId="3A06D8B2" w14:textId="77777777">
      <w:pPr>
        <w:rPr>
          <w:rFonts w:ascii="Calibri" w:hAnsi="Calibri" w:cs="Calibri"/>
        </w:rPr>
      </w:pPr>
    </w:p>
    <w:p w:rsidR="00E24F07" w:rsidP="00E24F07" w:rsidRDefault="00E24F07" w14:paraId="1868CCDF" w14:textId="77777777">
      <w:pPr>
        <w:rPr>
          <w:rFonts w:ascii="Calibri" w:hAnsi="Calibri" w:cs="Calibri"/>
        </w:rPr>
      </w:pPr>
    </w:p>
    <w:p w:rsidR="00E24F07" w:rsidP="00E24F07" w:rsidRDefault="00E24F07" w14:paraId="0F52A96E" w14:textId="77777777">
      <w:pPr>
        <w:rPr>
          <w:rFonts w:ascii="Calibri" w:hAnsi="Calibri" w:cs="Calibri"/>
        </w:rPr>
      </w:pPr>
    </w:p>
    <w:p w:rsidR="00E24F07" w:rsidP="00E24F07" w:rsidRDefault="00E24F07" w14:paraId="72B5F7D1" w14:textId="77777777">
      <w:pPr>
        <w:rPr>
          <w:rFonts w:ascii="Calibri" w:hAnsi="Calibri" w:cs="Calibri"/>
        </w:rPr>
      </w:pPr>
    </w:p>
    <w:p w:rsidR="00E24F07" w:rsidP="00E24F07" w:rsidRDefault="00E24F07" w14:paraId="3F6EFE4A" w14:textId="77777777">
      <w:pPr>
        <w:rPr>
          <w:rFonts w:ascii="Calibri" w:hAnsi="Calibri" w:cs="Calibri"/>
        </w:rPr>
      </w:pPr>
    </w:p>
    <w:p w:rsidR="00E24F07" w:rsidP="00E24F07" w:rsidRDefault="00E24F07" w14:paraId="3F09ECB4" w14:textId="77777777">
      <w:pPr>
        <w:rPr>
          <w:rFonts w:ascii="Calibri" w:hAnsi="Calibri" w:cs="Calibri"/>
        </w:rPr>
      </w:pPr>
    </w:p>
    <w:p w:rsidR="00E24F07" w:rsidP="00E24F07" w:rsidRDefault="00E24F07" w14:paraId="466D0D0C" w14:textId="77777777">
      <w:pPr>
        <w:rPr>
          <w:rFonts w:ascii="Calibri" w:hAnsi="Calibri" w:cs="Calibri"/>
        </w:rPr>
      </w:pPr>
    </w:p>
    <w:p w:rsidR="00E24F07" w:rsidP="00E24F07" w:rsidRDefault="00E24F07" w14:paraId="1D9EF510" w14:textId="77777777">
      <w:pPr>
        <w:rPr>
          <w:rFonts w:ascii="Calibri" w:hAnsi="Calibri" w:cs="Calibri"/>
        </w:rPr>
      </w:pPr>
    </w:p>
    <w:p w:rsidR="00E24F07" w:rsidP="00E24F07" w:rsidRDefault="00E24F07" w14:paraId="1823F616" w14:textId="77777777">
      <w:pPr>
        <w:rPr>
          <w:rFonts w:ascii="Calibri" w:hAnsi="Calibri" w:cs="Calibri"/>
        </w:rPr>
      </w:pPr>
    </w:p>
    <w:p w:rsidR="00E24F07" w:rsidP="00E24F07" w:rsidRDefault="00E24F07" w14:paraId="5EA1E839" w14:textId="77777777">
      <w:pPr>
        <w:rPr>
          <w:rFonts w:ascii="Calibri" w:hAnsi="Calibri" w:cs="Calibri"/>
        </w:rPr>
      </w:pPr>
    </w:p>
    <w:p w:rsidR="00E24F07" w:rsidP="00E24F07" w:rsidRDefault="00E24F07" w14:paraId="10705722" w14:textId="77777777">
      <w:pPr>
        <w:rPr>
          <w:rFonts w:ascii="Calibri" w:hAnsi="Calibri" w:cs="Calibri"/>
        </w:rPr>
      </w:pPr>
    </w:p>
    <w:p w:rsidR="00E24F07" w:rsidP="00E24F07" w:rsidRDefault="00E24F07" w14:paraId="55EFA7CA" w14:textId="77777777">
      <w:pPr>
        <w:rPr>
          <w:rFonts w:ascii="Calibri" w:hAnsi="Calibri" w:cs="Calibri"/>
        </w:rPr>
      </w:pPr>
    </w:p>
    <w:p w:rsidR="00E24F07" w:rsidP="00E24F07" w:rsidRDefault="00E24F07" w14:paraId="641058DF" w14:textId="77777777">
      <w:pPr>
        <w:rPr>
          <w:rFonts w:ascii="Calibri" w:hAnsi="Calibri" w:cs="Calibri"/>
        </w:rPr>
      </w:pPr>
    </w:p>
    <w:p w:rsidR="00E24F07" w:rsidP="00E24F07" w:rsidRDefault="00E24F07" w14:paraId="27AF9184" w14:textId="77777777">
      <w:pPr>
        <w:rPr>
          <w:rFonts w:ascii="Calibri" w:hAnsi="Calibri" w:cs="Calibri"/>
        </w:rPr>
      </w:pPr>
    </w:p>
    <w:p w:rsidR="00E24F07" w:rsidP="00E24F07" w:rsidRDefault="00E24F07" w14:paraId="43E2D2A4" w14:textId="77777777">
      <w:pPr>
        <w:rPr>
          <w:rFonts w:ascii="Calibri" w:hAnsi="Calibri" w:cs="Calibri"/>
        </w:rPr>
      </w:pPr>
    </w:p>
    <w:p w:rsidRPr="00E82E7D" w:rsidR="0000687E" w:rsidP="00E24F07" w:rsidRDefault="0000687E" w14:paraId="5A22B065" w14:textId="77777777">
      <w:pPr>
        <w:rPr>
          <w:rFonts w:ascii="Calibri" w:hAnsi="Calibri" w:cs="Calibri"/>
        </w:rPr>
      </w:pPr>
    </w:p>
    <w:p w:rsidRPr="00E24F07" w:rsidR="00A8208E" w:rsidP="00E24F07" w:rsidRDefault="00C85EC1" w14:paraId="62BBF57E" w14:textId="53ADC6C2">
      <w:pPr>
        <w:pStyle w:val="ListParagraph"/>
        <w:numPr>
          <w:ilvl w:val="2"/>
          <w:numId w:val="15"/>
        </w:numPr>
        <w:outlineLvl w:val="1"/>
        <w:rPr>
          <w:rFonts w:ascii="Calibri" w:hAnsi="Calibri" w:cs="Calibri"/>
          <w:b/>
          <w:bCs/>
          <w:sz w:val="26"/>
          <w:szCs w:val="26"/>
        </w:rPr>
      </w:pPr>
      <w:bookmarkStart w:name="_Toc60759379" w:id="118"/>
      <w:r w:rsidRPr="00E24F07">
        <w:rPr>
          <w:rFonts w:ascii="Calibri" w:hAnsi="Calibri" w:cs="Calibri"/>
          <w:b/>
          <w:bCs/>
          <w:sz w:val="26"/>
          <w:szCs w:val="26"/>
        </w:rPr>
        <w:t>Gestione Cata</w:t>
      </w:r>
      <w:r w:rsidRPr="00E24F07" w:rsidR="00780587">
        <w:rPr>
          <w:rFonts w:ascii="Calibri" w:hAnsi="Calibri" w:cs="Calibri"/>
          <w:b/>
          <w:bCs/>
          <w:sz w:val="26"/>
          <w:szCs w:val="26"/>
        </w:rPr>
        <w:t>l</w:t>
      </w:r>
      <w:r w:rsidRPr="00E24F07">
        <w:rPr>
          <w:rFonts w:ascii="Calibri" w:hAnsi="Calibri" w:cs="Calibri"/>
          <w:b/>
          <w:bCs/>
          <w:sz w:val="26"/>
          <w:szCs w:val="26"/>
        </w:rPr>
        <w:t>ogo</w:t>
      </w:r>
      <w:bookmarkEnd w:id="118"/>
    </w:p>
    <w:p w:rsidR="005E6D82" w:rsidP="00E24F07" w:rsidRDefault="2B45C2E5" w14:paraId="357031C4" w14:textId="73B0E75B">
      <w:pPr>
        <w:rPr>
          <w:rFonts w:ascii="Calibri" w:hAnsi="Calibri" w:cs="Calibri"/>
        </w:rPr>
      </w:pPr>
      <w:r w:rsidR="2B45C2E5">
        <w:drawing>
          <wp:inline wp14:editId="37C7664A" wp14:anchorId="734DED3A">
            <wp:extent cx="6115050" cy="3114675"/>
            <wp:effectExtent l="0" t="0" r="0" b="9525"/>
            <wp:docPr id="43" name="Immagine 43" title=""/>
            <wp:cNvGraphicFramePr>
              <a:graphicFrameLocks noChangeAspect="1"/>
            </wp:cNvGraphicFramePr>
            <a:graphic>
              <a:graphicData uri="http://schemas.openxmlformats.org/drawingml/2006/picture">
                <pic:pic>
                  <pic:nvPicPr>
                    <pic:cNvPr id="0" name="Immagine 43"/>
                    <pic:cNvPicPr/>
                  </pic:nvPicPr>
                  <pic:blipFill>
                    <a:blip r:embed="R74d8188464f64c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5050" cy="3114675"/>
                    </a:xfrm>
                    <a:prstGeom prst="rect">
                      <a:avLst/>
                    </a:prstGeom>
                  </pic:spPr>
                </pic:pic>
              </a:graphicData>
            </a:graphic>
          </wp:inline>
        </w:drawing>
      </w:r>
    </w:p>
    <w:p w:rsidR="00A8208E" w:rsidP="00E24F07" w:rsidRDefault="00A8208E" w14:paraId="64A878C1" w14:textId="208DBFE4">
      <w:pPr>
        <w:rPr>
          <w:rFonts w:ascii="Calibri" w:hAnsi="Calibri" w:cs="Calibri"/>
        </w:rPr>
      </w:pPr>
      <w:r>
        <w:rPr>
          <w:rFonts w:ascii="Calibri" w:hAnsi="Calibri" w:cs="Calibri"/>
        </w:rPr>
        <w:t>Il Gestore Catalogo clicca sul tasto Gestione Catalogo e visualizza la pagina dove può gestire il catalogo. Tramite il form inserisce nome, immagine, prezzo, descrizione, quantità e codice univoco del prodotto. Successivamente clicca sul tasto “Aggiungi al Catalogo” e il sistema aggiungerà automaticamente il prodotto al catalogo visualizzabile dagli utenti.</w:t>
      </w:r>
    </w:p>
    <w:p w:rsidRPr="00A8208E" w:rsidR="00A8208E" w:rsidP="00E24F07" w:rsidRDefault="00A8208E" w14:paraId="213FFFDC" w14:textId="77777777">
      <w:pPr>
        <w:rPr>
          <w:rFonts w:ascii="Calibri" w:hAnsi="Calibri" w:cs="Calibri"/>
        </w:rPr>
      </w:pPr>
    </w:p>
    <w:tbl>
      <w:tblPr>
        <w:tblW w:w="961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154"/>
        <w:gridCol w:w="7461"/>
      </w:tblGrid>
      <w:tr w:rsidR="00E82E7D" w:rsidTr="00E82E7D" w14:paraId="7CC1C65C" w14:textId="77777777">
        <w:tc>
          <w:tcPr>
            <w:tcW w:w="1950" w:type="dxa"/>
            <w:tcBorders>
              <w:top w:val="single" w:color="auto" w:sz="6" w:space="0"/>
              <w:left w:val="single" w:color="auto" w:sz="6" w:space="0"/>
              <w:bottom w:val="single" w:color="auto" w:sz="6" w:space="0"/>
              <w:right w:val="single" w:color="auto" w:sz="6" w:space="0"/>
            </w:tcBorders>
            <w:shd w:val="clear" w:color="auto" w:fill="auto"/>
            <w:hideMark/>
          </w:tcPr>
          <w:p w:rsidR="00E82E7D" w:rsidP="00E24F07" w:rsidRDefault="00E82E7D" w14:paraId="131860CB" w14:textId="77777777">
            <w:pPr>
              <w:rPr>
                <w:rFonts w:ascii="Calibri" w:hAnsi="Calibri" w:eastAsia="Calibri" w:cs="Calibri"/>
                <w:b/>
                <w:bCs/>
              </w:rPr>
            </w:pPr>
            <w:r w:rsidRPr="7BF59593">
              <w:rPr>
                <w:rFonts w:ascii="Calibri" w:hAnsi="Calibri" w:eastAsia="Calibri" w:cs="Calibri"/>
                <w:b/>
                <w:bCs/>
              </w:rPr>
              <w:t>Case number</w:t>
            </w:r>
          </w:p>
        </w:tc>
        <w:tc>
          <w:tcPr>
            <w:tcW w:w="7665" w:type="dxa"/>
            <w:tcBorders>
              <w:top w:val="single" w:color="auto" w:sz="6" w:space="0"/>
              <w:left w:val="nil"/>
              <w:bottom w:val="single" w:color="auto" w:sz="6" w:space="0"/>
              <w:right w:val="single" w:color="auto" w:sz="6" w:space="0"/>
            </w:tcBorders>
            <w:shd w:val="clear" w:color="auto" w:fill="auto"/>
            <w:hideMark/>
          </w:tcPr>
          <w:p w:rsidR="00E82E7D" w:rsidP="00E24F07" w:rsidRDefault="00E82E7D" w14:paraId="2945FB2D" w14:textId="77777777">
            <w:pPr>
              <w:rPr>
                <w:rFonts w:ascii="Calibri" w:hAnsi="Calibri" w:eastAsia="Times New Roman" w:cs="Calibri"/>
                <w:color w:val="000000" w:themeColor="text1"/>
                <w:lang w:eastAsia="it-IT"/>
              </w:rPr>
            </w:pPr>
            <w:r w:rsidRPr="7BF59593">
              <w:rPr>
                <w:rFonts w:ascii="Calibri" w:hAnsi="Calibri" w:eastAsia="Times New Roman" w:cs="Calibri"/>
                <w:color w:val="000000" w:themeColor="text1"/>
                <w:lang w:eastAsia="it-IT"/>
              </w:rPr>
              <w:t>8</w:t>
            </w:r>
          </w:p>
        </w:tc>
      </w:tr>
      <w:tr w:rsidRPr="00FC3C14" w:rsidR="00E82E7D" w:rsidTr="00E82E7D" w14:paraId="71DF0D2D" w14:textId="77777777">
        <w:tc>
          <w:tcPr>
            <w:tcW w:w="1950" w:type="dxa"/>
            <w:tcBorders>
              <w:top w:val="single" w:color="auto" w:sz="6" w:space="0"/>
              <w:left w:val="single" w:color="auto" w:sz="6" w:space="0"/>
              <w:bottom w:val="single" w:color="auto" w:sz="6" w:space="0"/>
              <w:right w:val="single" w:color="auto" w:sz="6" w:space="0"/>
            </w:tcBorders>
            <w:shd w:val="clear" w:color="auto" w:fill="auto"/>
            <w:hideMark/>
          </w:tcPr>
          <w:p w:rsidRPr="00FC3C14" w:rsidR="00E82E7D" w:rsidP="00E24F07" w:rsidRDefault="00E82E7D" w14:paraId="30E3AF88" w14:textId="77777777">
            <w:pPr>
              <w:rPr>
                <w:rFonts w:ascii="Segoe UI" w:hAnsi="Segoe UI" w:eastAsia="Times New Roman" w:cs="Segoe UI"/>
                <w:sz w:val="18"/>
                <w:szCs w:val="18"/>
                <w:lang w:eastAsia="it-IT"/>
              </w:rPr>
            </w:pPr>
            <w:r w:rsidRPr="00FC3C14">
              <w:rPr>
                <w:rFonts w:ascii="Calibri" w:hAnsi="Calibri" w:eastAsia="Times New Roman" w:cs="Calibri"/>
                <w:b/>
                <w:bCs/>
                <w:lang w:eastAsia="it-IT"/>
              </w:rPr>
              <w:t>Use case name</w:t>
            </w:r>
            <w:r w:rsidRPr="00FC3C14">
              <w:rPr>
                <w:rFonts w:ascii="Calibri" w:hAnsi="Calibri" w:eastAsia="Times New Roman" w:cs="Calibri"/>
                <w:lang w:eastAsia="it-IT"/>
              </w:rPr>
              <w:t>  </w:t>
            </w:r>
          </w:p>
        </w:tc>
        <w:tc>
          <w:tcPr>
            <w:tcW w:w="7665" w:type="dxa"/>
            <w:tcBorders>
              <w:top w:val="single" w:color="auto" w:sz="6" w:space="0"/>
              <w:left w:val="nil"/>
              <w:bottom w:val="single" w:color="auto" w:sz="6" w:space="0"/>
              <w:right w:val="single" w:color="auto" w:sz="6" w:space="0"/>
            </w:tcBorders>
            <w:shd w:val="clear" w:color="auto" w:fill="auto"/>
            <w:hideMark/>
          </w:tcPr>
          <w:p w:rsidRPr="00FC3C14" w:rsidR="00E82E7D" w:rsidP="00E24F07" w:rsidRDefault="00E82E7D" w14:paraId="29D1D4D7" w14:textId="77777777">
            <w:pPr>
              <w:rPr>
                <w:rFonts w:ascii="Segoe UI" w:hAnsi="Segoe UI" w:eastAsia="Times New Roman" w:cs="Segoe UI"/>
                <w:sz w:val="18"/>
                <w:szCs w:val="18"/>
                <w:lang w:eastAsia="it-IT"/>
              </w:rPr>
            </w:pPr>
            <w:r w:rsidRPr="3B6B9F01">
              <w:rPr>
                <w:rFonts w:ascii="Calibri" w:hAnsi="Calibri" w:eastAsia="Times New Roman" w:cs="Calibri"/>
                <w:color w:val="000000" w:themeColor="text1"/>
                <w:lang w:eastAsia="it-IT"/>
              </w:rPr>
              <w:t>Gestione catalogo</w:t>
            </w:r>
          </w:p>
        </w:tc>
      </w:tr>
      <w:tr w:rsidRPr="00FC3C14" w:rsidR="00E82E7D" w:rsidTr="00E82E7D" w14:paraId="4545F179" w14:textId="77777777">
        <w:tc>
          <w:tcPr>
            <w:tcW w:w="1950" w:type="dxa"/>
            <w:tcBorders>
              <w:top w:val="nil"/>
              <w:left w:val="single" w:color="auto" w:sz="6" w:space="0"/>
              <w:bottom w:val="single" w:color="auto" w:sz="6" w:space="0"/>
              <w:right w:val="single" w:color="auto" w:sz="6" w:space="0"/>
            </w:tcBorders>
            <w:shd w:val="clear" w:color="auto" w:fill="auto"/>
            <w:hideMark/>
          </w:tcPr>
          <w:p w:rsidRPr="00FC3C14" w:rsidR="00E82E7D" w:rsidP="00E24F07" w:rsidRDefault="00E82E7D" w14:paraId="150965B8" w14:textId="77777777">
            <w:pPr>
              <w:rPr>
                <w:rFonts w:ascii="Segoe UI" w:hAnsi="Segoe UI" w:eastAsia="Times New Roman" w:cs="Segoe UI"/>
                <w:sz w:val="18"/>
                <w:szCs w:val="18"/>
                <w:lang w:eastAsia="it-IT"/>
              </w:rPr>
            </w:pPr>
            <w:r w:rsidRPr="00FC3C14">
              <w:rPr>
                <w:rFonts w:ascii="Calibri" w:hAnsi="Calibri" w:eastAsia="Times New Roman" w:cs="Calibri"/>
                <w:b/>
                <w:bCs/>
                <w:lang w:eastAsia="it-IT"/>
              </w:rPr>
              <w:t>Participating actors</w:t>
            </w:r>
            <w:r w:rsidRPr="00FC3C14">
              <w:rPr>
                <w:rFonts w:ascii="Calibri" w:hAnsi="Calibri" w:eastAsia="Times New Roman" w:cs="Calibri"/>
                <w:lang w:eastAsia="it-IT"/>
              </w:rPr>
              <w:t>  </w:t>
            </w:r>
          </w:p>
        </w:tc>
        <w:tc>
          <w:tcPr>
            <w:tcW w:w="7665" w:type="dxa"/>
            <w:tcBorders>
              <w:top w:val="nil"/>
              <w:left w:val="nil"/>
              <w:bottom w:val="single" w:color="auto" w:sz="6" w:space="0"/>
              <w:right w:val="single" w:color="auto" w:sz="6" w:space="0"/>
            </w:tcBorders>
            <w:shd w:val="clear" w:color="auto" w:fill="auto"/>
            <w:hideMark/>
          </w:tcPr>
          <w:p w:rsidRPr="00FC3C14" w:rsidR="00E82E7D" w:rsidP="00E24F07" w:rsidRDefault="00E82E7D" w14:paraId="24900CC0" w14:textId="77777777">
            <w:pPr>
              <w:rPr>
                <w:rFonts w:ascii="Segoe UI" w:hAnsi="Segoe UI" w:eastAsia="Times New Roman" w:cs="Segoe UI"/>
                <w:sz w:val="18"/>
                <w:szCs w:val="18"/>
                <w:lang w:eastAsia="it-IT"/>
              </w:rPr>
            </w:pPr>
            <w:r w:rsidRPr="7BF59593">
              <w:rPr>
                <w:rFonts w:ascii="Calibri" w:hAnsi="Calibri" w:eastAsia="Times New Roman" w:cs="Calibri"/>
                <w:lang w:eastAsia="it-IT"/>
              </w:rPr>
              <w:t>Gestore catalogo</w:t>
            </w:r>
          </w:p>
        </w:tc>
      </w:tr>
      <w:tr w:rsidRPr="00FC3C14" w:rsidR="00E82E7D" w:rsidTr="00E82E7D" w14:paraId="114FD22E" w14:textId="77777777">
        <w:tc>
          <w:tcPr>
            <w:tcW w:w="1950" w:type="dxa"/>
            <w:tcBorders>
              <w:top w:val="nil"/>
              <w:left w:val="single" w:color="auto" w:sz="6" w:space="0"/>
              <w:bottom w:val="single" w:color="auto" w:sz="6" w:space="0"/>
              <w:right w:val="single" w:color="auto" w:sz="6" w:space="0"/>
            </w:tcBorders>
            <w:shd w:val="clear" w:color="auto" w:fill="auto"/>
            <w:hideMark/>
          </w:tcPr>
          <w:p w:rsidRPr="00FC3C14" w:rsidR="00E82E7D" w:rsidP="00E24F07" w:rsidRDefault="00E82E7D" w14:paraId="274D92FD" w14:textId="77777777">
            <w:pPr>
              <w:rPr>
                <w:rFonts w:ascii="Segoe UI" w:hAnsi="Segoe UI" w:eastAsia="Times New Roman" w:cs="Segoe UI"/>
                <w:sz w:val="18"/>
                <w:szCs w:val="18"/>
                <w:lang w:eastAsia="it-IT"/>
              </w:rPr>
            </w:pPr>
            <w:r w:rsidRPr="00FC3C14">
              <w:rPr>
                <w:rFonts w:ascii="Calibri" w:hAnsi="Calibri" w:eastAsia="Times New Roman" w:cs="Calibri"/>
                <w:b/>
                <w:bCs/>
                <w:lang w:eastAsia="it-IT"/>
              </w:rPr>
              <w:t>Entry condition </w:t>
            </w:r>
            <w:r w:rsidRPr="00FC3C14">
              <w:rPr>
                <w:rFonts w:ascii="Calibri" w:hAnsi="Calibri" w:eastAsia="Times New Roman" w:cs="Calibri"/>
                <w:lang w:eastAsia="it-IT"/>
              </w:rPr>
              <w:t> </w:t>
            </w:r>
          </w:p>
        </w:tc>
        <w:tc>
          <w:tcPr>
            <w:tcW w:w="7665" w:type="dxa"/>
            <w:tcBorders>
              <w:top w:val="nil"/>
              <w:left w:val="nil"/>
              <w:bottom w:val="single" w:color="auto" w:sz="6" w:space="0"/>
              <w:right w:val="single" w:color="auto" w:sz="6" w:space="0"/>
            </w:tcBorders>
            <w:shd w:val="clear" w:color="auto" w:fill="auto"/>
            <w:hideMark/>
          </w:tcPr>
          <w:p w:rsidRPr="00FC3C14" w:rsidR="00E82E7D" w:rsidP="00E24F07" w:rsidRDefault="00E82E7D" w14:paraId="660CBA31" w14:textId="77777777">
            <w:pPr>
              <w:rPr>
                <w:rFonts w:ascii="Calibri" w:hAnsi="Calibri" w:eastAsia="Times New Roman" w:cs="Calibri"/>
                <w:lang w:eastAsia="it-IT"/>
              </w:rPr>
            </w:pPr>
            <w:r w:rsidRPr="7BF59593">
              <w:rPr>
                <w:rFonts w:ascii="Calibri" w:hAnsi="Calibri" w:eastAsia="Times New Roman" w:cs="Calibri"/>
                <w:lang w:eastAsia="it-IT"/>
              </w:rPr>
              <w:t xml:space="preserve">L’amministratore conclude con successo il caso d’uso n 6 </w:t>
            </w:r>
          </w:p>
        </w:tc>
      </w:tr>
      <w:tr w:rsidRPr="00FC3C14" w:rsidR="00E82E7D" w:rsidTr="00E82E7D" w14:paraId="49024AD5" w14:textId="77777777">
        <w:tc>
          <w:tcPr>
            <w:tcW w:w="1950" w:type="dxa"/>
            <w:tcBorders>
              <w:top w:val="nil"/>
              <w:left w:val="single" w:color="auto" w:sz="6" w:space="0"/>
              <w:bottom w:val="single" w:color="auto" w:sz="6" w:space="0"/>
              <w:right w:val="single" w:color="auto" w:sz="6" w:space="0"/>
            </w:tcBorders>
            <w:shd w:val="clear" w:color="auto" w:fill="auto"/>
            <w:hideMark/>
          </w:tcPr>
          <w:p w:rsidRPr="00FC3C14" w:rsidR="00E82E7D" w:rsidP="00E24F07" w:rsidRDefault="00E82E7D" w14:paraId="3E3EE329" w14:textId="77777777">
            <w:pPr>
              <w:rPr>
                <w:rFonts w:ascii="Segoe UI" w:hAnsi="Segoe UI" w:eastAsia="Times New Roman" w:cs="Segoe UI"/>
                <w:sz w:val="18"/>
                <w:szCs w:val="18"/>
                <w:lang w:eastAsia="it-IT"/>
              </w:rPr>
            </w:pPr>
            <w:r w:rsidRPr="00FC3C14">
              <w:rPr>
                <w:rFonts w:ascii="Calibri" w:hAnsi="Calibri" w:eastAsia="Times New Roman" w:cs="Calibri"/>
                <w:b/>
                <w:bCs/>
                <w:lang w:eastAsia="it-IT"/>
              </w:rPr>
              <w:t>Flow of events</w:t>
            </w:r>
            <w:r w:rsidRPr="00FC3C14">
              <w:rPr>
                <w:rFonts w:ascii="Calibri" w:hAnsi="Calibri" w:eastAsia="Times New Roman" w:cs="Calibri"/>
                <w:lang w:eastAsia="it-IT"/>
              </w:rPr>
              <w:t>  </w:t>
            </w:r>
          </w:p>
        </w:tc>
        <w:tc>
          <w:tcPr>
            <w:tcW w:w="7665" w:type="dxa"/>
            <w:tcBorders>
              <w:top w:val="nil"/>
              <w:left w:val="nil"/>
              <w:bottom w:val="single" w:color="auto" w:sz="6" w:space="0"/>
              <w:right w:val="single" w:color="auto" w:sz="6" w:space="0"/>
            </w:tcBorders>
            <w:shd w:val="clear" w:color="auto" w:fill="auto"/>
            <w:hideMark/>
          </w:tcPr>
          <w:p w:rsidRPr="00FC3C14" w:rsidR="00E82E7D" w:rsidP="00E24F07" w:rsidRDefault="00E82E7D" w14:paraId="0D9D7B6E" w14:textId="77777777">
            <w:pPr>
              <w:rPr>
                <w:rFonts w:eastAsiaTheme="minorEastAsia"/>
                <w:lang w:eastAsia="it-IT"/>
              </w:rPr>
            </w:pPr>
            <w:r w:rsidRPr="3B6B9F01">
              <w:rPr>
                <w:rFonts w:ascii="Calibri" w:hAnsi="Calibri" w:eastAsia="Times New Roman" w:cs="Calibri"/>
                <w:lang w:eastAsia="it-IT"/>
              </w:rPr>
              <w:t>Il caso d’uso inizia con l’attore che clicca su gestione catalogo</w:t>
            </w:r>
          </w:p>
          <w:p w:rsidRPr="00FC3C14" w:rsidR="00E82E7D" w:rsidP="00E24F07" w:rsidRDefault="00E82E7D" w14:paraId="6D94F523" w14:textId="77777777">
            <w:pPr>
              <w:rPr>
                <w:lang w:eastAsia="it-IT"/>
              </w:rPr>
            </w:pPr>
            <w:r w:rsidRPr="7BF59593">
              <w:rPr>
                <w:rFonts w:ascii="Calibri" w:hAnsi="Calibri" w:eastAsia="Times New Roman" w:cs="Calibri"/>
                <w:lang w:eastAsia="it-IT"/>
              </w:rPr>
              <w:t>Il sito rindirizza sulla pagina di gestione catalogo</w:t>
            </w:r>
          </w:p>
          <w:p w:rsidRPr="00FC3C14" w:rsidR="00E82E7D" w:rsidP="00E24F07" w:rsidRDefault="00E82E7D" w14:paraId="068D392D" w14:textId="77777777">
            <w:pPr>
              <w:rPr>
                <w:lang w:eastAsia="it-IT"/>
              </w:rPr>
            </w:pPr>
            <w:r w:rsidRPr="3B6B9F01">
              <w:rPr>
                <w:rFonts w:ascii="Calibri" w:hAnsi="Calibri" w:eastAsia="Times New Roman" w:cs="Calibri"/>
                <w:lang w:eastAsia="it-IT"/>
              </w:rPr>
              <w:t>L'attore inserisce manualmente, nome, immagine, prezzo, descrizione e quantità di un prodotto, tramite l’apposito form</w:t>
            </w:r>
          </w:p>
          <w:p w:rsidRPr="00FC3C14" w:rsidR="00E82E7D" w:rsidP="00E24F07" w:rsidRDefault="00E82E7D" w14:paraId="72D737C1" w14:textId="77777777">
            <w:pPr>
              <w:rPr>
                <w:lang w:eastAsia="it-IT"/>
              </w:rPr>
            </w:pPr>
            <w:r w:rsidRPr="7BF59593">
              <w:rPr>
                <w:rFonts w:ascii="Calibri" w:hAnsi="Calibri" w:eastAsia="Times New Roman" w:cs="Calibri"/>
                <w:lang w:eastAsia="it-IT"/>
              </w:rPr>
              <w:t>L'attore clicca sul bottone di aggiunta al catalogo</w:t>
            </w:r>
          </w:p>
          <w:p w:rsidRPr="00FC3C14" w:rsidR="00E82E7D" w:rsidP="00E24F07" w:rsidRDefault="00E82E7D" w14:paraId="4582E119" w14:textId="77777777">
            <w:pPr>
              <w:rPr>
                <w:lang w:eastAsia="it-IT"/>
              </w:rPr>
            </w:pPr>
            <w:r w:rsidRPr="3B6B9F01">
              <w:rPr>
                <w:rFonts w:ascii="Calibri" w:hAnsi="Calibri" w:eastAsia="Times New Roman" w:cs="Calibri"/>
                <w:lang w:eastAsia="it-IT"/>
              </w:rPr>
              <w:t>Il sistema aggiunge il prodotto al catalogo</w:t>
            </w:r>
          </w:p>
        </w:tc>
      </w:tr>
      <w:tr w:rsidRPr="00FC3C14" w:rsidR="00E82E7D" w:rsidTr="00E82E7D" w14:paraId="0FBEEB47" w14:textId="77777777">
        <w:tc>
          <w:tcPr>
            <w:tcW w:w="1950" w:type="dxa"/>
            <w:tcBorders>
              <w:top w:val="nil"/>
              <w:left w:val="single" w:color="auto" w:sz="6" w:space="0"/>
              <w:bottom w:val="single" w:color="auto" w:sz="6" w:space="0"/>
              <w:right w:val="single" w:color="auto" w:sz="6" w:space="0"/>
            </w:tcBorders>
            <w:shd w:val="clear" w:color="auto" w:fill="auto"/>
            <w:hideMark/>
          </w:tcPr>
          <w:p w:rsidRPr="00FC3C14" w:rsidR="00E82E7D" w:rsidP="00E24F07" w:rsidRDefault="00E82E7D" w14:paraId="77FDA38B" w14:textId="77777777">
            <w:pPr>
              <w:rPr>
                <w:rFonts w:ascii="Segoe UI" w:hAnsi="Segoe UI" w:eastAsia="Times New Roman" w:cs="Segoe UI"/>
                <w:sz w:val="18"/>
                <w:szCs w:val="18"/>
                <w:lang w:eastAsia="it-IT"/>
              </w:rPr>
            </w:pPr>
            <w:r w:rsidRPr="00FC3C14">
              <w:rPr>
                <w:rFonts w:ascii="Calibri" w:hAnsi="Calibri" w:eastAsia="Times New Roman" w:cs="Calibri"/>
                <w:b/>
                <w:bCs/>
                <w:lang w:eastAsia="it-IT"/>
              </w:rPr>
              <w:t>Exit condition</w:t>
            </w:r>
            <w:r w:rsidRPr="00FC3C14">
              <w:rPr>
                <w:rFonts w:ascii="Calibri" w:hAnsi="Calibri" w:eastAsia="Times New Roman" w:cs="Calibri"/>
                <w:lang w:eastAsia="it-IT"/>
              </w:rPr>
              <w:t>  </w:t>
            </w:r>
          </w:p>
        </w:tc>
        <w:tc>
          <w:tcPr>
            <w:tcW w:w="7665" w:type="dxa"/>
            <w:tcBorders>
              <w:top w:val="nil"/>
              <w:left w:val="nil"/>
              <w:bottom w:val="single" w:color="auto" w:sz="6" w:space="0"/>
              <w:right w:val="single" w:color="auto" w:sz="6" w:space="0"/>
            </w:tcBorders>
            <w:shd w:val="clear" w:color="auto" w:fill="auto"/>
            <w:hideMark/>
          </w:tcPr>
          <w:p w:rsidRPr="00FC3C14" w:rsidR="00E82E7D" w:rsidP="00E24F07" w:rsidRDefault="00E82E7D" w14:paraId="5878075A" w14:textId="77777777">
            <w:pPr>
              <w:rPr>
                <w:rFonts w:ascii="Segoe UI" w:hAnsi="Segoe UI" w:eastAsia="Times New Roman" w:cs="Segoe UI"/>
                <w:sz w:val="18"/>
                <w:szCs w:val="18"/>
                <w:lang w:eastAsia="it-IT"/>
              </w:rPr>
            </w:pPr>
            <w:r w:rsidRPr="00FC3C14">
              <w:rPr>
                <w:rFonts w:ascii="Calibri" w:hAnsi="Calibri" w:eastAsia="Times New Roman" w:cs="Calibri"/>
                <w:color w:val="000000"/>
                <w:lang w:eastAsia="it-IT"/>
              </w:rPr>
              <w:t>Il prodotto viene visualizzato sull’homepage del sito </w:t>
            </w:r>
          </w:p>
        </w:tc>
      </w:tr>
      <w:tr w:rsidRPr="00FC3C14" w:rsidR="00E82E7D" w:rsidTr="00E82E7D" w14:paraId="41C665A3" w14:textId="77777777">
        <w:tc>
          <w:tcPr>
            <w:tcW w:w="1950" w:type="dxa"/>
            <w:tcBorders>
              <w:top w:val="nil"/>
              <w:left w:val="single" w:color="auto" w:sz="6" w:space="0"/>
              <w:bottom w:val="single" w:color="auto" w:sz="6" w:space="0"/>
              <w:right w:val="single" w:color="auto" w:sz="6" w:space="0"/>
            </w:tcBorders>
            <w:shd w:val="clear" w:color="auto" w:fill="auto"/>
            <w:hideMark/>
          </w:tcPr>
          <w:p w:rsidRPr="00FC3C14" w:rsidR="00E82E7D" w:rsidP="00E24F07" w:rsidRDefault="00E82E7D" w14:paraId="2A54C5A1" w14:textId="77777777">
            <w:pPr>
              <w:rPr>
                <w:rFonts w:ascii="Segoe UI" w:hAnsi="Segoe UI" w:eastAsia="Times New Roman" w:cs="Segoe UI"/>
                <w:sz w:val="18"/>
                <w:szCs w:val="18"/>
                <w:lang w:eastAsia="it-IT"/>
              </w:rPr>
            </w:pPr>
            <w:r w:rsidRPr="00FC3C14">
              <w:rPr>
                <w:rFonts w:ascii="Calibri" w:hAnsi="Calibri" w:eastAsia="Times New Roman" w:cs="Calibri"/>
                <w:b/>
                <w:bCs/>
                <w:lang w:eastAsia="it-IT"/>
              </w:rPr>
              <w:t>Quality requirement</w:t>
            </w:r>
            <w:r w:rsidRPr="00FC3C14">
              <w:rPr>
                <w:rFonts w:ascii="Calibri" w:hAnsi="Calibri" w:eastAsia="Times New Roman" w:cs="Calibri"/>
                <w:lang w:eastAsia="it-IT"/>
              </w:rPr>
              <w:t>  </w:t>
            </w:r>
          </w:p>
        </w:tc>
        <w:tc>
          <w:tcPr>
            <w:tcW w:w="7665" w:type="dxa"/>
            <w:tcBorders>
              <w:top w:val="nil"/>
              <w:left w:val="nil"/>
              <w:bottom w:val="single" w:color="auto" w:sz="6" w:space="0"/>
              <w:right w:val="single" w:color="auto" w:sz="6" w:space="0"/>
            </w:tcBorders>
            <w:shd w:val="clear" w:color="auto" w:fill="auto"/>
            <w:hideMark/>
          </w:tcPr>
          <w:p w:rsidRPr="00FC3C14" w:rsidR="00E82E7D" w:rsidP="00E24F07" w:rsidRDefault="00E82E7D" w14:paraId="112E8C3B" w14:textId="77777777">
            <w:pPr>
              <w:rPr>
                <w:rFonts w:ascii="Segoe UI" w:hAnsi="Segoe UI" w:eastAsia="Times New Roman" w:cs="Segoe UI"/>
                <w:sz w:val="18"/>
                <w:szCs w:val="18"/>
                <w:lang w:eastAsia="it-IT"/>
              </w:rPr>
            </w:pPr>
            <w:r w:rsidRPr="00FC3C14">
              <w:rPr>
                <w:rFonts w:ascii="Calibri" w:hAnsi="Calibri" w:eastAsia="Times New Roman" w:cs="Calibri"/>
                <w:lang w:eastAsia="it-IT"/>
              </w:rPr>
              <w:t>Il prodotto deve essere caricato entro 5 secondi dalla conferma dell’inserimento. </w:t>
            </w:r>
          </w:p>
        </w:tc>
      </w:tr>
    </w:tbl>
    <w:p w:rsidRPr="00213B61" w:rsidR="00E82E7D" w:rsidP="00E24F07" w:rsidRDefault="00E82E7D" w14:paraId="544816AD" w14:textId="6EEC6708">
      <w:pPr>
        <w:rPr>
          <w:rFonts w:ascii="Calibri" w:hAnsi="Calibri" w:cs="Calibri"/>
        </w:rPr>
      </w:pPr>
    </w:p>
    <w:p w:rsidR="0000687E" w:rsidP="00E24F07" w:rsidRDefault="0000687E" w14:paraId="7E398CCC" w14:textId="780DB32D">
      <w:pPr>
        <w:rPr>
          <w:rFonts w:ascii="Calibri" w:hAnsi="Calibri" w:cs="Calibri"/>
        </w:rPr>
      </w:pPr>
    </w:p>
    <w:p w:rsidR="0000687E" w:rsidP="00E24F07" w:rsidRDefault="0000687E" w14:paraId="409FC6C0" w14:textId="7DE4AC7C">
      <w:pPr>
        <w:rPr>
          <w:rFonts w:ascii="Calibri" w:hAnsi="Calibri" w:cs="Calibri"/>
        </w:rPr>
      </w:pPr>
    </w:p>
    <w:p w:rsidR="0000687E" w:rsidP="00E24F07" w:rsidRDefault="0000687E" w14:paraId="48BA17EB" w14:textId="7C9173E5">
      <w:pPr>
        <w:rPr>
          <w:rFonts w:ascii="Calibri" w:hAnsi="Calibri" w:cs="Calibri"/>
        </w:rPr>
      </w:pPr>
    </w:p>
    <w:p w:rsidR="0000687E" w:rsidP="00E24F07" w:rsidRDefault="0000687E" w14:paraId="731803C9" w14:textId="34FC55C2">
      <w:pPr>
        <w:rPr>
          <w:rFonts w:ascii="Calibri" w:hAnsi="Calibri" w:cs="Calibri"/>
        </w:rPr>
      </w:pPr>
    </w:p>
    <w:p w:rsidR="0000687E" w:rsidP="00E24F07" w:rsidRDefault="0000687E" w14:paraId="4F72CB71" w14:textId="4721B11E">
      <w:pPr>
        <w:rPr>
          <w:rFonts w:ascii="Calibri" w:hAnsi="Calibri" w:cs="Calibri"/>
        </w:rPr>
      </w:pPr>
    </w:p>
    <w:p w:rsidR="0000687E" w:rsidP="00E24F07" w:rsidRDefault="0000687E" w14:paraId="7294939A" w14:textId="0D334F3A">
      <w:pPr>
        <w:rPr>
          <w:rFonts w:ascii="Calibri" w:hAnsi="Calibri" w:cs="Calibri"/>
        </w:rPr>
      </w:pPr>
    </w:p>
    <w:p w:rsidR="0000687E" w:rsidP="00E24F07" w:rsidRDefault="0000687E" w14:paraId="047311B5" w14:textId="4DF5A185">
      <w:pPr>
        <w:rPr>
          <w:rFonts w:ascii="Calibri" w:hAnsi="Calibri" w:cs="Calibri"/>
        </w:rPr>
      </w:pPr>
    </w:p>
    <w:p w:rsidRPr="00213B61" w:rsidR="0000687E" w:rsidP="00E24F07" w:rsidRDefault="0000687E" w14:paraId="63423D36" w14:textId="77777777">
      <w:pPr>
        <w:rPr>
          <w:rFonts w:ascii="Calibri" w:hAnsi="Calibri" w:cs="Calibri"/>
        </w:rPr>
      </w:pPr>
    </w:p>
    <w:p w:rsidRPr="00E24F07" w:rsidR="009B1652" w:rsidP="00330FC8" w:rsidRDefault="009B1652" w14:paraId="3B6FBDB7" w14:textId="137FEC34">
      <w:pPr>
        <w:pStyle w:val="ListParagraph"/>
        <w:numPr>
          <w:ilvl w:val="2"/>
          <w:numId w:val="15"/>
        </w:numPr>
        <w:outlineLvl w:val="1"/>
        <w:rPr>
          <w:rFonts w:ascii="Calibri" w:hAnsi="Calibri" w:cs="Calibri"/>
          <w:b/>
          <w:bCs/>
          <w:sz w:val="26"/>
          <w:szCs w:val="26"/>
        </w:rPr>
      </w:pPr>
      <w:bookmarkStart w:name="_Toc60759380" w:id="119"/>
      <w:r w:rsidRPr="00E24F07">
        <w:rPr>
          <w:rFonts w:ascii="Calibri" w:hAnsi="Calibri" w:cs="Calibri"/>
          <w:b/>
          <w:bCs/>
          <w:sz w:val="26"/>
          <w:szCs w:val="26"/>
        </w:rPr>
        <w:t>Comunicazione con i clienti</w:t>
      </w:r>
      <w:bookmarkEnd w:id="119"/>
    </w:p>
    <w:p w:rsidR="00A8208E" w:rsidP="00E24F07" w:rsidRDefault="2B45C2E5" w14:paraId="2D952F94" w14:textId="160E0025">
      <w:pPr>
        <w:rPr>
          <w:rFonts w:ascii="Calibri" w:hAnsi="Calibri" w:cs="Calibri"/>
        </w:rPr>
      </w:pPr>
      <w:r w:rsidR="2B45C2E5">
        <w:drawing>
          <wp:inline wp14:editId="0536EBF3" wp14:anchorId="4C1878C4">
            <wp:extent cx="6115050" cy="3114675"/>
            <wp:effectExtent l="0" t="0" r="0" b="9525"/>
            <wp:docPr id="46" name="Immagine 46" title=""/>
            <wp:cNvGraphicFramePr>
              <a:graphicFrameLocks noChangeAspect="1"/>
            </wp:cNvGraphicFramePr>
            <a:graphic>
              <a:graphicData uri="http://schemas.openxmlformats.org/drawingml/2006/picture">
                <pic:pic>
                  <pic:nvPicPr>
                    <pic:cNvPr id="0" name="Immagine 46"/>
                    <pic:cNvPicPr/>
                  </pic:nvPicPr>
                  <pic:blipFill>
                    <a:blip r:embed="R2d9b51827d7e43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5050" cy="3114675"/>
                    </a:xfrm>
                    <a:prstGeom prst="rect">
                      <a:avLst/>
                    </a:prstGeom>
                  </pic:spPr>
                </pic:pic>
              </a:graphicData>
            </a:graphic>
          </wp:inline>
        </w:drawing>
      </w:r>
    </w:p>
    <w:p w:rsidRPr="00A8208E" w:rsidR="00A8208E" w:rsidP="00E24F07" w:rsidRDefault="00A8208E" w14:paraId="322847AF" w14:textId="008CA994">
      <w:pPr>
        <w:rPr>
          <w:rFonts w:ascii="Calibri" w:hAnsi="Calibri" w:cs="Calibri"/>
        </w:rPr>
      </w:pPr>
      <w:r>
        <w:rPr>
          <w:rFonts w:ascii="Calibri" w:hAnsi="Calibri" w:cs="Calibri"/>
        </w:rPr>
        <w:t>L’addetto al servizio clienti clicca sul pulsante di Gestione Richieste per visualizzare l’elenco di richieste ricevute. Dopo aver cliccato sulla determinata richiesta visualizzerà una pagina con il contenuto della stessa e i dati del cliente come username, e-mail e data e ora di invio. L’attore risponde manualmente attraverso un form di testo.</w:t>
      </w:r>
    </w:p>
    <w:p w:rsidRPr="00A8208E" w:rsidR="00A8208E" w:rsidP="00E24F07" w:rsidRDefault="00A8208E" w14:paraId="4403C0DB" w14:textId="77777777">
      <w:pPr>
        <w:rPr>
          <w:rFonts w:ascii="Calibri" w:hAnsi="Calibri" w:cs="Calibri"/>
        </w:rPr>
      </w:pPr>
    </w:p>
    <w:p w:rsidRPr="00A8208E" w:rsidR="00A8208E" w:rsidP="00E24F07" w:rsidRDefault="00A8208E" w14:paraId="29E7B667" w14:textId="628911D4">
      <w:pPr>
        <w:rPr>
          <w:rFonts w:ascii="Calibri" w:hAnsi="Calibri" w:cs="Calibri"/>
        </w:rPr>
      </w:pPr>
    </w:p>
    <w:tbl>
      <w:tblPr>
        <w:tblStyle w:val="TableGrid"/>
        <w:tblW w:w="9638" w:type="dxa"/>
        <w:tblLayout w:type="fixed"/>
        <w:tblLook w:val="04A0" w:firstRow="1" w:lastRow="0" w:firstColumn="1" w:lastColumn="0" w:noHBand="0" w:noVBand="1"/>
      </w:tblPr>
      <w:tblGrid>
        <w:gridCol w:w="2145"/>
        <w:gridCol w:w="7493"/>
      </w:tblGrid>
      <w:tr w:rsidR="00E82E7D" w:rsidTr="00E82E7D" w14:paraId="40D03E6A" w14:textId="77777777">
        <w:tc>
          <w:tcPr>
            <w:tcW w:w="2145" w:type="dxa"/>
          </w:tcPr>
          <w:p w:rsidR="00E82E7D" w:rsidP="00E24F07" w:rsidRDefault="00E82E7D" w14:paraId="7035903B" w14:textId="77777777">
            <w:pPr>
              <w:rPr>
                <w:rFonts w:ascii="Calibri" w:hAnsi="Calibri" w:eastAsia="Calibri" w:cs="Calibri"/>
                <w:b/>
                <w:bCs/>
              </w:rPr>
            </w:pPr>
            <w:r w:rsidRPr="7BF59593">
              <w:rPr>
                <w:rFonts w:ascii="Calibri" w:hAnsi="Calibri" w:eastAsia="Calibri" w:cs="Calibri"/>
                <w:b/>
                <w:bCs/>
              </w:rPr>
              <w:t>Case number</w:t>
            </w:r>
          </w:p>
        </w:tc>
        <w:tc>
          <w:tcPr>
            <w:tcW w:w="7493" w:type="dxa"/>
          </w:tcPr>
          <w:p w:rsidR="00E82E7D" w:rsidP="00E24F07" w:rsidRDefault="00E82E7D" w14:paraId="51EB094A" w14:textId="77777777">
            <w:pPr>
              <w:rPr>
                <w:rFonts w:ascii="Calibri" w:hAnsi="Calibri" w:eastAsia="Calibri" w:cs="Calibri"/>
              </w:rPr>
            </w:pPr>
            <w:r w:rsidRPr="7BF59593">
              <w:rPr>
                <w:rFonts w:ascii="Calibri" w:hAnsi="Calibri" w:eastAsia="Calibri" w:cs="Calibri"/>
              </w:rPr>
              <w:t>9</w:t>
            </w:r>
          </w:p>
        </w:tc>
      </w:tr>
      <w:tr w:rsidRPr="00AD61CB" w:rsidR="00E82E7D" w:rsidTr="00E82E7D" w14:paraId="364627BC" w14:textId="77777777">
        <w:tc>
          <w:tcPr>
            <w:tcW w:w="2145" w:type="dxa"/>
          </w:tcPr>
          <w:p w:rsidRPr="00AD61CB" w:rsidR="00E82E7D" w:rsidP="00E24F07" w:rsidRDefault="00E82E7D" w14:paraId="0FF73CE1" w14:textId="77777777">
            <w:r w:rsidRPr="00AD61CB">
              <w:rPr>
                <w:rFonts w:ascii="Calibri" w:hAnsi="Calibri" w:eastAsia="Calibri" w:cs="Calibri"/>
                <w:b/>
                <w:bCs/>
              </w:rPr>
              <w:t>Use case name</w:t>
            </w:r>
          </w:p>
        </w:tc>
        <w:tc>
          <w:tcPr>
            <w:tcW w:w="7493" w:type="dxa"/>
          </w:tcPr>
          <w:p w:rsidRPr="00AD61CB" w:rsidR="00E82E7D" w:rsidP="00E24F07" w:rsidRDefault="00E82E7D" w14:paraId="1AE74B72" w14:textId="77777777">
            <w:r w:rsidRPr="00AD61CB">
              <w:rPr>
                <w:rFonts w:ascii="Calibri" w:hAnsi="Calibri" w:eastAsia="Calibri" w:cs="Calibri"/>
              </w:rPr>
              <w:t>Comunicazione con i clienti</w:t>
            </w:r>
          </w:p>
        </w:tc>
      </w:tr>
      <w:tr w:rsidRPr="00AD61CB" w:rsidR="00E82E7D" w:rsidTr="00E82E7D" w14:paraId="4652A93B" w14:textId="77777777">
        <w:tc>
          <w:tcPr>
            <w:tcW w:w="2145" w:type="dxa"/>
          </w:tcPr>
          <w:p w:rsidRPr="00AD61CB" w:rsidR="00E82E7D" w:rsidP="00E24F07" w:rsidRDefault="00E82E7D" w14:paraId="3C6F3089" w14:textId="77777777">
            <w:r w:rsidRPr="00AD61CB">
              <w:rPr>
                <w:rFonts w:ascii="Calibri" w:hAnsi="Calibri" w:eastAsia="Calibri" w:cs="Calibri"/>
                <w:b/>
                <w:bCs/>
              </w:rPr>
              <w:t>Participating actors</w:t>
            </w:r>
          </w:p>
        </w:tc>
        <w:tc>
          <w:tcPr>
            <w:tcW w:w="7493" w:type="dxa"/>
          </w:tcPr>
          <w:p w:rsidRPr="00AD61CB" w:rsidR="00E82E7D" w:rsidP="00E24F07" w:rsidRDefault="00E82E7D" w14:paraId="10A5DE6D" w14:textId="77777777">
            <w:r w:rsidRPr="00AD61CB">
              <w:t>Addetto servizio clienti</w:t>
            </w:r>
          </w:p>
        </w:tc>
      </w:tr>
      <w:tr w:rsidRPr="00AD61CB" w:rsidR="00E82E7D" w:rsidTr="00E82E7D" w14:paraId="7DFA0F3A" w14:textId="77777777">
        <w:tc>
          <w:tcPr>
            <w:tcW w:w="2145" w:type="dxa"/>
          </w:tcPr>
          <w:p w:rsidRPr="00AD61CB" w:rsidR="00E82E7D" w:rsidP="00E24F07" w:rsidRDefault="00E82E7D" w14:paraId="6C3307A9" w14:textId="77777777">
            <w:pPr>
              <w:rPr>
                <w:rFonts w:ascii="Calibri" w:hAnsi="Calibri" w:eastAsia="Calibri" w:cs="Calibri"/>
                <w:b/>
                <w:bCs/>
              </w:rPr>
            </w:pPr>
            <w:r w:rsidRPr="00AD61CB">
              <w:rPr>
                <w:rFonts w:ascii="Calibri" w:hAnsi="Calibri" w:eastAsia="Calibri" w:cs="Calibri"/>
                <w:b/>
                <w:bCs/>
              </w:rPr>
              <w:t>Entry condition</w:t>
            </w:r>
          </w:p>
        </w:tc>
        <w:tc>
          <w:tcPr>
            <w:tcW w:w="7493" w:type="dxa"/>
          </w:tcPr>
          <w:p w:rsidRPr="00AD61CB" w:rsidR="00E82E7D" w:rsidP="00E24F07" w:rsidRDefault="00E82E7D" w14:paraId="7CB9C651" w14:textId="77777777">
            <w:pPr>
              <w:rPr>
                <w:rFonts w:ascii="Calibri" w:hAnsi="Calibri" w:eastAsia="Calibri" w:cs="Calibri"/>
              </w:rPr>
            </w:pPr>
            <w:r w:rsidRPr="00AD61CB">
              <w:rPr>
                <w:rFonts w:ascii="Calibri" w:hAnsi="Calibri" w:eastAsia="Calibri" w:cs="Calibri"/>
              </w:rPr>
              <w:t>L’amministratore preme il pulsante Gestione richieste</w:t>
            </w:r>
          </w:p>
        </w:tc>
      </w:tr>
      <w:tr w:rsidRPr="00AD61CB" w:rsidR="00E82E7D" w:rsidTr="00E82E7D" w14:paraId="6AA9B782" w14:textId="77777777">
        <w:tc>
          <w:tcPr>
            <w:tcW w:w="2145" w:type="dxa"/>
          </w:tcPr>
          <w:p w:rsidRPr="00AD61CB" w:rsidR="00E82E7D" w:rsidP="00E24F07" w:rsidRDefault="00E82E7D" w14:paraId="7D27235F" w14:textId="77777777">
            <w:r w:rsidRPr="00AD61CB">
              <w:rPr>
                <w:rFonts w:ascii="Calibri" w:hAnsi="Calibri" w:eastAsia="Calibri" w:cs="Calibri"/>
                <w:b/>
                <w:bCs/>
              </w:rPr>
              <w:t>Flow of events</w:t>
            </w:r>
          </w:p>
        </w:tc>
        <w:tc>
          <w:tcPr>
            <w:tcW w:w="7493" w:type="dxa"/>
          </w:tcPr>
          <w:p w:rsidRPr="00AD61CB" w:rsidR="00E82E7D" w:rsidP="00E24F07" w:rsidRDefault="00E82E7D" w14:paraId="6184E4BA" w14:textId="77777777">
            <w:r w:rsidRPr="3B6B9F01">
              <w:rPr>
                <w:rFonts w:ascii="Calibri" w:hAnsi="Calibri" w:eastAsia="Calibri" w:cs="Calibri"/>
              </w:rPr>
              <w:t>L’amministratore clicca sul pulsante Gestione richieste per dare assistenza e capire qual è il problema che si è presentato a questo cliente in particolare.</w:t>
            </w:r>
          </w:p>
          <w:p w:rsidRPr="00AD61CB" w:rsidR="00E82E7D" w:rsidP="00E24F07" w:rsidRDefault="00E82E7D" w14:paraId="42479F18" w14:textId="77777777">
            <w:r>
              <w:t>Il sistema risponde mostrando la pagina con il contenuto della richiesta ed i dettagli di username, e-mail data di invio messaggio e ora</w:t>
            </w:r>
          </w:p>
          <w:p w:rsidRPr="00AD61CB" w:rsidR="00E82E7D" w:rsidP="00E24F07" w:rsidRDefault="00E82E7D" w14:paraId="50AF284B" w14:textId="343DAB7E">
            <w:r>
              <w:t>L’</w:t>
            </w:r>
            <w:r w:rsidR="00A8208E">
              <w:t>attore</w:t>
            </w:r>
            <w:r>
              <w:t xml:space="preserve"> legge il problema e riconosce che il problema è già trattato nelle FAQ, per cui invia la soluzione al problema invitando l’utente a consultare le FAQ ed aggiungendo il link per poterlo fare direttamente.</w:t>
            </w:r>
          </w:p>
        </w:tc>
      </w:tr>
      <w:tr w:rsidRPr="00AD61CB" w:rsidR="00E82E7D" w:rsidTr="00E82E7D" w14:paraId="4A16A922" w14:textId="77777777">
        <w:tc>
          <w:tcPr>
            <w:tcW w:w="2145" w:type="dxa"/>
          </w:tcPr>
          <w:p w:rsidRPr="00AD61CB" w:rsidR="00E82E7D" w:rsidP="00E24F07" w:rsidRDefault="00E82E7D" w14:paraId="0BF1F682" w14:textId="77777777">
            <w:r w:rsidRPr="00AD61CB">
              <w:rPr>
                <w:rFonts w:ascii="Calibri" w:hAnsi="Calibri" w:eastAsia="Calibri" w:cs="Calibri"/>
                <w:b/>
                <w:bCs/>
              </w:rPr>
              <w:t>Exit condition</w:t>
            </w:r>
          </w:p>
        </w:tc>
        <w:tc>
          <w:tcPr>
            <w:tcW w:w="7493" w:type="dxa"/>
          </w:tcPr>
          <w:p w:rsidRPr="00AD61CB" w:rsidR="00E82E7D" w:rsidP="00E24F07" w:rsidRDefault="00E82E7D" w14:paraId="5C8A8B81" w14:textId="77777777">
            <w:r w:rsidRPr="00C0639A">
              <w:rPr>
                <w:rFonts w:ascii="Calibri" w:hAnsi="Calibri" w:eastAsia="Calibri" w:cs="Calibri"/>
              </w:rPr>
              <w:t>Admin clicca sul pulsante “Invia”.</w:t>
            </w:r>
          </w:p>
        </w:tc>
      </w:tr>
      <w:tr w:rsidRPr="00AD61CB" w:rsidR="00E82E7D" w:rsidTr="00E82E7D" w14:paraId="528023BF" w14:textId="77777777">
        <w:tc>
          <w:tcPr>
            <w:tcW w:w="2145" w:type="dxa"/>
          </w:tcPr>
          <w:p w:rsidRPr="00AD61CB" w:rsidR="00E82E7D" w:rsidP="00E24F07" w:rsidRDefault="00E82E7D" w14:paraId="62634BF3" w14:textId="77777777">
            <w:r w:rsidRPr="00AD61CB">
              <w:rPr>
                <w:rFonts w:ascii="Calibri" w:hAnsi="Calibri" w:eastAsia="Calibri" w:cs="Calibri"/>
                <w:b/>
                <w:bCs/>
              </w:rPr>
              <w:t>Quality requirement</w:t>
            </w:r>
          </w:p>
        </w:tc>
        <w:tc>
          <w:tcPr>
            <w:tcW w:w="7493" w:type="dxa"/>
          </w:tcPr>
          <w:p w:rsidRPr="00AD61CB" w:rsidR="00E82E7D" w:rsidP="00E24F07" w:rsidRDefault="00E82E7D" w14:paraId="166597E0" w14:textId="77777777">
            <w:r w:rsidRPr="3B6B9F01">
              <w:rPr>
                <w:rFonts w:ascii="Calibri" w:hAnsi="Calibri" w:eastAsia="Calibri" w:cs="Calibri"/>
              </w:rPr>
              <w:t>Le risposte devono essere inviate entro 24 ore dalla richiesta.</w:t>
            </w:r>
          </w:p>
        </w:tc>
      </w:tr>
      <w:tr w:rsidR="00E82E7D" w:rsidTr="00E82E7D" w14:paraId="2FBE7567" w14:textId="77777777">
        <w:tc>
          <w:tcPr>
            <w:tcW w:w="2145" w:type="dxa"/>
          </w:tcPr>
          <w:p w:rsidRPr="00AD61CB" w:rsidR="00E82E7D" w:rsidP="00E24F07" w:rsidRDefault="00E82E7D" w14:paraId="18E83925" w14:textId="77777777">
            <w:pPr>
              <w:rPr>
                <w:rFonts w:ascii="Calibri" w:hAnsi="Calibri" w:eastAsia="Calibri" w:cs="Calibri"/>
                <w:b/>
                <w:bCs/>
              </w:rPr>
            </w:pPr>
            <w:r w:rsidRPr="00AD61CB">
              <w:rPr>
                <w:rFonts w:ascii="Calibri" w:hAnsi="Calibri" w:eastAsia="Calibri" w:cs="Calibri"/>
                <w:b/>
                <w:bCs/>
              </w:rPr>
              <w:t>Exception</w:t>
            </w:r>
          </w:p>
        </w:tc>
        <w:tc>
          <w:tcPr>
            <w:tcW w:w="7493" w:type="dxa"/>
          </w:tcPr>
          <w:p w:rsidR="00E82E7D" w:rsidP="00E24F07" w:rsidRDefault="00E82E7D" w14:paraId="1FE5035B" w14:textId="74682A2B">
            <w:pPr>
              <w:rPr>
                <w:rFonts w:ascii="Calibri" w:hAnsi="Calibri" w:eastAsia="Calibri" w:cs="Calibri"/>
              </w:rPr>
            </w:pPr>
            <w:r>
              <w:rPr>
                <w:rFonts w:ascii="Calibri" w:hAnsi="Calibri" w:eastAsia="Calibri" w:cs="Calibri"/>
              </w:rPr>
              <w:t>Il problema necessita il supporto del team di programmazione per lo svilupo di una nuova funzionalità.</w:t>
            </w:r>
          </w:p>
        </w:tc>
      </w:tr>
    </w:tbl>
    <w:p w:rsidR="00E82E7D" w:rsidP="00E24F07" w:rsidRDefault="00E82E7D" w14:paraId="0A6ED93D" w14:textId="03E381CB">
      <w:pPr>
        <w:rPr>
          <w:rFonts w:ascii="Calibri" w:hAnsi="Calibri" w:cs="Calibri"/>
        </w:rPr>
      </w:pPr>
    </w:p>
    <w:p w:rsidR="00E24F07" w:rsidP="00E24F07" w:rsidRDefault="00E24F07" w14:paraId="6CD191E3" w14:textId="77777777">
      <w:pPr>
        <w:rPr>
          <w:rFonts w:ascii="Calibri" w:hAnsi="Calibri" w:cs="Calibri"/>
        </w:rPr>
      </w:pPr>
    </w:p>
    <w:p w:rsidR="00E24F07" w:rsidP="00E24F07" w:rsidRDefault="00E24F07" w14:paraId="0766D48B" w14:textId="77777777">
      <w:pPr>
        <w:rPr>
          <w:rFonts w:ascii="Calibri" w:hAnsi="Calibri" w:cs="Calibri"/>
        </w:rPr>
      </w:pPr>
    </w:p>
    <w:p w:rsidRPr="00E82E7D" w:rsidR="00E24F07" w:rsidP="00E24F07" w:rsidRDefault="00E24F07" w14:paraId="0C3DC45A" w14:textId="77777777">
      <w:pPr>
        <w:rPr>
          <w:rFonts w:ascii="Calibri" w:hAnsi="Calibri" w:cs="Calibri"/>
        </w:rPr>
      </w:pPr>
    </w:p>
    <w:p w:rsidRPr="00E24F07" w:rsidR="001A51E2" w:rsidP="00330FC8" w:rsidRDefault="009F211D" w14:paraId="6E0326E5" w14:textId="1137CF1D">
      <w:pPr>
        <w:pStyle w:val="ListParagraph"/>
        <w:numPr>
          <w:ilvl w:val="2"/>
          <w:numId w:val="25"/>
        </w:numPr>
        <w:outlineLvl w:val="1"/>
        <w:rPr>
          <w:rFonts w:asciiTheme="minorHAnsi" w:hAnsiTheme="minorHAnsi"/>
          <w:b/>
          <w:bCs/>
          <w:sz w:val="26"/>
          <w:szCs w:val="26"/>
        </w:rPr>
      </w:pPr>
      <w:bookmarkStart w:name="_Toc60759381" w:id="120"/>
      <w:r w:rsidRPr="00E24F07">
        <w:rPr>
          <w:rFonts w:asciiTheme="minorHAnsi" w:hAnsiTheme="minorHAnsi"/>
          <w:b/>
          <w:bCs/>
          <w:sz w:val="26"/>
          <w:szCs w:val="26"/>
        </w:rPr>
        <w:t>Acquisto prodotti</w:t>
      </w:r>
      <w:bookmarkEnd w:id="120"/>
    </w:p>
    <w:p w:rsidR="001A51E2" w:rsidP="00E24F07" w:rsidRDefault="00E55862" w14:paraId="0BBFDB23" w14:textId="35921250">
      <w:pPr>
        <w:pStyle w:val="ListParagraph"/>
        <w:ind w:left="1428"/>
        <w:rPr>
          <w:rFonts w:cs="Calibri" w:asciiTheme="minorHAnsi" w:hAnsiTheme="minorHAnsi"/>
        </w:rPr>
      </w:pPr>
      <w:r>
        <w:rPr>
          <w:rFonts w:cs="Calibri" w:asciiTheme="minorHAnsi" w:hAnsiTheme="minorHAnsi"/>
          <w:noProof/>
        </w:rPr>
        <w:drawing>
          <wp:anchor distT="0" distB="0" distL="114300" distR="114300" simplePos="0" relativeHeight="251658241" behindDoc="0" locked="0" layoutInCell="1" allowOverlap="1" wp14:anchorId="3E6EB2C7" wp14:editId="168697EB">
            <wp:simplePos x="0" y="0"/>
            <wp:positionH relativeFrom="margin">
              <wp:align>right</wp:align>
            </wp:positionH>
            <wp:positionV relativeFrom="paragraph">
              <wp:posOffset>12776</wp:posOffset>
            </wp:positionV>
            <wp:extent cx="6115050" cy="3209925"/>
            <wp:effectExtent l="0" t="0" r="0" b="952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209925"/>
                    </a:xfrm>
                    <a:prstGeom prst="rect">
                      <a:avLst/>
                    </a:prstGeom>
                    <a:noFill/>
                    <a:ln>
                      <a:noFill/>
                    </a:ln>
                  </pic:spPr>
                </pic:pic>
              </a:graphicData>
            </a:graphic>
          </wp:anchor>
        </w:drawing>
      </w:r>
      <w:r w:rsidR="1AE85512">
        <w:rPr/>
        <w:t/>
      </w:r>
      <w:r w:rsidR="21251FC3">
        <w:rPr/>
        <w:t/>
      </w:r>
      <w:r w:rsidR="5C326230">
        <w:rPr/>
        <w:t/>
      </w:r>
      <w:r w:rsidR="58BF2118">
        <w:rPr/>
        <w:t/>
      </w:r>
      <w:r w:rsidR="398B6690">
        <w:rPr/>
        <w:t/>
      </w:r>
      <w:r w:rsidR="677AFC41">
        <w:rPr/>
        <w:t/>
      </w:r>
      <w:r w:rsidR="28144CFE">
        <w:rPr/>
        <w:t/>
      </w:r>
      <w:r w:rsidR="3F7C4BD7">
        <w:rPr/>
        <w:t/>
      </w:r>
      <w:r w:rsidR="79C24958">
        <w:rPr/>
        <w:t/>
      </w:r>
      <w:r w:rsidR="5CC40C52">
        <w:rPr/>
        <w:t/>
      </w:r>
    </w:p>
    <w:p w:rsidR="00A8208E" w:rsidP="00E24F07" w:rsidRDefault="00A8208E" w14:paraId="51A16B2A" w14:textId="6F2B83F1">
      <w:pPr>
        <w:pStyle w:val="ListParagraph"/>
        <w:ind w:left="1428"/>
        <w:jc w:val="both"/>
        <w:rPr>
          <w:rFonts w:cs="Calibri" w:asciiTheme="minorHAnsi" w:hAnsiTheme="minorHAnsi"/>
        </w:rPr>
      </w:pPr>
    </w:p>
    <w:p w:rsidR="00736944" w:rsidP="00E24F07" w:rsidRDefault="160386BC" w14:paraId="22959218" w14:textId="75CACDCC">
      <w:pPr>
        <w:pStyle w:val="ListParagraph"/>
        <w:ind w:left="1428"/>
        <w:jc w:val="both"/>
        <w:rPr>
          <w:rFonts w:cs="Calibri" w:asciiTheme="minorHAnsi" w:hAnsiTheme="minorHAnsi"/>
        </w:rPr>
      </w:pPr>
      <w:r w:rsidRPr="001076C4">
        <w:rPr>
          <w:rFonts w:cs="Calibri" w:asciiTheme="minorHAnsi" w:hAnsiTheme="minorHAnsi"/>
        </w:rPr>
        <w:t xml:space="preserve">L’utente clicca sul pulsante Acquista ed il sistema mostra un pop-up per </w:t>
      </w:r>
    </w:p>
    <w:p w:rsidR="00736944" w:rsidP="00E24F07" w:rsidRDefault="00736944" w14:paraId="60E886A6" w14:textId="77777777">
      <w:pPr>
        <w:pStyle w:val="ListParagraph"/>
        <w:ind w:left="1428"/>
        <w:jc w:val="both"/>
        <w:rPr>
          <w:rFonts w:cs="Calibri" w:asciiTheme="minorHAnsi" w:hAnsiTheme="minorHAnsi"/>
        </w:rPr>
      </w:pPr>
    </w:p>
    <w:p w:rsidR="00736944" w:rsidP="00E24F07" w:rsidRDefault="00736944" w14:paraId="4F68E804" w14:textId="77777777">
      <w:pPr>
        <w:pStyle w:val="ListParagraph"/>
        <w:ind w:left="1428"/>
        <w:jc w:val="both"/>
        <w:rPr>
          <w:rFonts w:cs="Calibri" w:asciiTheme="minorHAnsi" w:hAnsiTheme="minorHAnsi"/>
        </w:rPr>
      </w:pPr>
    </w:p>
    <w:p w:rsidR="00736944" w:rsidP="00E24F07" w:rsidRDefault="00736944" w14:paraId="51A7A9F2" w14:textId="77777777">
      <w:pPr>
        <w:pStyle w:val="ListParagraph"/>
        <w:ind w:left="1428"/>
        <w:jc w:val="both"/>
        <w:rPr>
          <w:rFonts w:cs="Calibri" w:asciiTheme="minorHAnsi" w:hAnsiTheme="minorHAnsi"/>
        </w:rPr>
      </w:pPr>
    </w:p>
    <w:p w:rsidR="00736944" w:rsidP="00E24F07" w:rsidRDefault="00736944" w14:paraId="41985935" w14:textId="77777777">
      <w:pPr>
        <w:pStyle w:val="ListParagraph"/>
        <w:ind w:left="1428"/>
        <w:jc w:val="both"/>
        <w:rPr>
          <w:rFonts w:cs="Calibri" w:asciiTheme="minorHAnsi" w:hAnsiTheme="minorHAnsi"/>
        </w:rPr>
      </w:pPr>
    </w:p>
    <w:p w:rsidR="00736944" w:rsidP="00E24F07" w:rsidRDefault="00736944" w14:paraId="6A0D1F23" w14:textId="77777777">
      <w:pPr>
        <w:pStyle w:val="ListParagraph"/>
        <w:ind w:left="1428"/>
        <w:jc w:val="both"/>
        <w:rPr>
          <w:rFonts w:cs="Calibri" w:asciiTheme="minorHAnsi" w:hAnsiTheme="minorHAnsi"/>
        </w:rPr>
      </w:pPr>
    </w:p>
    <w:p w:rsidR="00736944" w:rsidP="00E24F07" w:rsidRDefault="00736944" w14:paraId="3926DDB6" w14:textId="77777777">
      <w:pPr>
        <w:pStyle w:val="ListParagraph"/>
        <w:ind w:left="1428"/>
        <w:jc w:val="both"/>
        <w:rPr>
          <w:rFonts w:cs="Calibri" w:asciiTheme="minorHAnsi" w:hAnsiTheme="minorHAnsi"/>
        </w:rPr>
      </w:pPr>
    </w:p>
    <w:p w:rsidR="00736944" w:rsidP="00E24F07" w:rsidRDefault="00736944" w14:paraId="5F030815" w14:textId="77777777">
      <w:pPr>
        <w:pStyle w:val="ListParagraph"/>
        <w:ind w:left="1428"/>
        <w:jc w:val="both"/>
        <w:rPr>
          <w:rFonts w:cs="Calibri" w:asciiTheme="minorHAnsi" w:hAnsiTheme="minorHAnsi"/>
        </w:rPr>
      </w:pPr>
    </w:p>
    <w:p w:rsidR="00736944" w:rsidP="00E24F07" w:rsidRDefault="00736944" w14:paraId="208CFBB0" w14:textId="77777777">
      <w:pPr>
        <w:pStyle w:val="ListParagraph"/>
        <w:ind w:left="1428"/>
        <w:jc w:val="both"/>
        <w:rPr>
          <w:rFonts w:cs="Calibri" w:asciiTheme="minorHAnsi" w:hAnsiTheme="minorHAnsi"/>
        </w:rPr>
      </w:pPr>
    </w:p>
    <w:p w:rsidR="00736944" w:rsidP="00E24F07" w:rsidRDefault="00736944" w14:paraId="2F8DBDC2" w14:textId="77777777">
      <w:pPr>
        <w:pStyle w:val="ListParagraph"/>
        <w:ind w:left="1428"/>
        <w:jc w:val="both"/>
        <w:rPr>
          <w:rFonts w:cs="Calibri" w:asciiTheme="minorHAnsi" w:hAnsiTheme="minorHAnsi"/>
        </w:rPr>
      </w:pPr>
    </w:p>
    <w:p w:rsidR="00736944" w:rsidP="00E24F07" w:rsidRDefault="00736944" w14:paraId="2C6B216C" w14:textId="77777777">
      <w:pPr>
        <w:pStyle w:val="ListParagraph"/>
        <w:ind w:left="1428"/>
        <w:jc w:val="both"/>
        <w:rPr>
          <w:rFonts w:cs="Calibri" w:asciiTheme="minorHAnsi" w:hAnsiTheme="minorHAnsi"/>
        </w:rPr>
      </w:pPr>
    </w:p>
    <w:p w:rsidR="00736944" w:rsidP="00E24F07" w:rsidRDefault="00736944" w14:paraId="5A495A20" w14:textId="77777777">
      <w:pPr>
        <w:pStyle w:val="ListParagraph"/>
        <w:ind w:left="1428"/>
        <w:jc w:val="both"/>
        <w:rPr>
          <w:rFonts w:cs="Calibri" w:asciiTheme="minorHAnsi" w:hAnsiTheme="minorHAnsi"/>
        </w:rPr>
      </w:pPr>
    </w:p>
    <w:p w:rsidR="00736944" w:rsidP="00E24F07" w:rsidRDefault="00736944" w14:paraId="41A76F8A" w14:textId="77777777">
      <w:pPr>
        <w:pStyle w:val="ListParagraph"/>
        <w:ind w:left="1428"/>
        <w:jc w:val="both"/>
        <w:rPr>
          <w:rFonts w:cs="Calibri" w:asciiTheme="minorHAnsi" w:hAnsiTheme="minorHAnsi"/>
        </w:rPr>
      </w:pPr>
    </w:p>
    <w:p w:rsidR="00736944" w:rsidP="00E24F07" w:rsidRDefault="00736944" w14:paraId="694C65B7" w14:textId="77777777">
      <w:pPr>
        <w:pStyle w:val="ListParagraph"/>
        <w:ind w:left="1428"/>
        <w:jc w:val="both"/>
        <w:rPr>
          <w:rFonts w:cs="Calibri" w:asciiTheme="minorHAnsi" w:hAnsiTheme="minorHAnsi"/>
        </w:rPr>
      </w:pPr>
    </w:p>
    <w:p w:rsidR="00736944" w:rsidP="00E24F07" w:rsidRDefault="00736944" w14:paraId="651A6EE3" w14:textId="77777777">
      <w:pPr>
        <w:pStyle w:val="ListParagraph"/>
        <w:ind w:left="1428"/>
        <w:jc w:val="both"/>
        <w:rPr>
          <w:rFonts w:cs="Calibri" w:asciiTheme="minorHAnsi" w:hAnsiTheme="minorHAnsi"/>
        </w:rPr>
      </w:pPr>
    </w:p>
    <w:p w:rsidR="00736944" w:rsidP="00E24F07" w:rsidRDefault="00736944" w14:paraId="67B5FE3F" w14:textId="77777777">
      <w:pPr>
        <w:pStyle w:val="ListParagraph"/>
        <w:ind w:left="1428"/>
        <w:jc w:val="both"/>
        <w:rPr>
          <w:rFonts w:cs="Calibri" w:asciiTheme="minorHAnsi" w:hAnsiTheme="minorHAnsi"/>
        </w:rPr>
      </w:pPr>
    </w:p>
    <w:p w:rsidR="00736944" w:rsidP="00E24F07" w:rsidRDefault="00736944" w14:paraId="65FB978E" w14:textId="77777777">
      <w:pPr>
        <w:jc w:val="both"/>
        <w:rPr>
          <w:rFonts w:cs="Calibri" w:asciiTheme="minorHAnsi" w:hAnsiTheme="minorHAnsi"/>
        </w:rPr>
      </w:pPr>
    </w:p>
    <w:p w:rsidR="00736944" w:rsidP="00E24F07" w:rsidRDefault="00736944" w14:paraId="02118BE7" w14:textId="77777777">
      <w:pPr>
        <w:jc w:val="both"/>
        <w:rPr>
          <w:rFonts w:cs="Calibri" w:asciiTheme="minorHAnsi" w:hAnsiTheme="minorHAnsi"/>
        </w:rPr>
      </w:pPr>
    </w:p>
    <w:p w:rsidR="00A8208E" w:rsidP="00E24F07" w:rsidRDefault="001A51E2" w14:paraId="7F3E6E25" w14:textId="7FF200B1">
      <w:pPr>
        <w:jc w:val="both"/>
        <w:rPr>
          <w:rFonts w:cs="Calibri" w:asciiTheme="minorHAnsi" w:hAnsiTheme="minorHAnsi"/>
        </w:rPr>
      </w:pPr>
      <w:r>
        <w:rPr>
          <w:rFonts w:cs="Calibri" w:asciiTheme="minorHAnsi" w:hAnsiTheme="minorHAnsi"/>
        </w:rPr>
        <w:t>l’autenticazione. Subito dopo l’utente viene reindirizzato al sito di Paypal per confermare l’acquisto per poi ritornare sulla pagina di conferma dell’ordine. L’utente riceverà poi il prodotto tramite email.</w:t>
      </w:r>
    </w:p>
    <w:p w:rsidRPr="00A8208E" w:rsidR="001A51E2" w:rsidP="00E24F07" w:rsidRDefault="001A51E2" w14:paraId="15F8CB6E" w14:textId="77777777">
      <w:pPr>
        <w:pStyle w:val="ListParagraph"/>
        <w:ind w:left="1428"/>
        <w:rPr>
          <w:rFonts w:cs="Calibri" w:asciiTheme="minorHAnsi" w:hAnsiTheme="minorHAnsi"/>
        </w:rPr>
      </w:pPr>
    </w:p>
    <w:tbl>
      <w:tblPr>
        <w:tblStyle w:val="TableGrid"/>
        <w:tblW w:w="9638" w:type="dxa"/>
        <w:tblLayout w:type="fixed"/>
        <w:tblLook w:val="04A0" w:firstRow="1" w:lastRow="0" w:firstColumn="1" w:lastColumn="0" w:noHBand="0" w:noVBand="1"/>
      </w:tblPr>
      <w:tblGrid>
        <w:gridCol w:w="2160"/>
        <w:gridCol w:w="7478"/>
      </w:tblGrid>
      <w:tr w:rsidR="00E82E7D" w:rsidTr="00E82E7D" w14:paraId="4AAEF11A" w14:textId="77777777">
        <w:tc>
          <w:tcPr>
            <w:tcW w:w="2160" w:type="dxa"/>
          </w:tcPr>
          <w:p w:rsidR="00E82E7D" w:rsidP="00E24F07" w:rsidRDefault="00E82E7D" w14:paraId="43AC9721" w14:textId="77777777">
            <w:pPr>
              <w:jc w:val="both"/>
              <w:rPr>
                <w:rFonts w:ascii="Calibri" w:hAnsi="Calibri" w:eastAsia="Calibri" w:cs="Calibri"/>
                <w:b/>
                <w:bCs/>
              </w:rPr>
            </w:pPr>
            <w:r w:rsidRPr="7BF59593">
              <w:rPr>
                <w:rFonts w:ascii="Calibri" w:hAnsi="Calibri" w:eastAsia="Calibri" w:cs="Calibri"/>
                <w:b/>
                <w:bCs/>
              </w:rPr>
              <w:t>Case number</w:t>
            </w:r>
          </w:p>
        </w:tc>
        <w:tc>
          <w:tcPr>
            <w:tcW w:w="7478" w:type="dxa"/>
          </w:tcPr>
          <w:p w:rsidR="00E82E7D" w:rsidP="00E24F07" w:rsidRDefault="00E82E7D" w14:paraId="4F2E9FA2" w14:textId="77777777">
            <w:pPr>
              <w:jc w:val="both"/>
              <w:rPr>
                <w:rFonts w:ascii="Calibri" w:hAnsi="Calibri" w:eastAsia="Calibri" w:cs="Calibri"/>
              </w:rPr>
            </w:pPr>
            <w:r w:rsidRPr="7BF59593">
              <w:rPr>
                <w:rFonts w:ascii="Calibri" w:hAnsi="Calibri" w:eastAsia="Calibri" w:cs="Calibri"/>
              </w:rPr>
              <w:t>10</w:t>
            </w:r>
          </w:p>
        </w:tc>
      </w:tr>
      <w:tr w:rsidRPr="00AD61CB" w:rsidR="00E82E7D" w:rsidTr="00E82E7D" w14:paraId="32B90A5A" w14:textId="77777777">
        <w:tc>
          <w:tcPr>
            <w:tcW w:w="2160" w:type="dxa"/>
          </w:tcPr>
          <w:p w:rsidRPr="00AD61CB" w:rsidR="00E82E7D" w:rsidP="00E24F07" w:rsidRDefault="00E82E7D" w14:paraId="346457D3" w14:textId="77777777">
            <w:pPr>
              <w:jc w:val="both"/>
            </w:pPr>
            <w:r w:rsidRPr="00AD61CB">
              <w:rPr>
                <w:rFonts w:ascii="Calibri" w:hAnsi="Calibri" w:eastAsia="Calibri" w:cs="Calibri"/>
                <w:b/>
                <w:bCs/>
              </w:rPr>
              <w:t>Use case name</w:t>
            </w:r>
          </w:p>
        </w:tc>
        <w:tc>
          <w:tcPr>
            <w:tcW w:w="7478" w:type="dxa"/>
          </w:tcPr>
          <w:p w:rsidRPr="00AD61CB" w:rsidR="00E82E7D" w:rsidP="00E24F07" w:rsidRDefault="00E82E7D" w14:paraId="088A0A47" w14:textId="77777777">
            <w:pPr>
              <w:jc w:val="both"/>
            </w:pPr>
            <w:r>
              <w:rPr>
                <w:rFonts w:ascii="Calibri" w:hAnsi="Calibri" w:eastAsia="Calibri" w:cs="Calibri"/>
              </w:rPr>
              <w:t>Acquisto prodotti</w:t>
            </w:r>
          </w:p>
        </w:tc>
      </w:tr>
      <w:tr w:rsidRPr="00AD61CB" w:rsidR="00E82E7D" w:rsidTr="00E82E7D" w14:paraId="765E7040" w14:textId="77777777">
        <w:tc>
          <w:tcPr>
            <w:tcW w:w="2160" w:type="dxa"/>
          </w:tcPr>
          <w:p w:rsidRPr="00AD61CB" w:rsidR="00E82E7D" w:rsidP="00E24F07" w:rsidRDefault="00E82E7D" w14:paraId="7FCF0040" w14:textId="77777777">
            <w:pPr>
              <w:jc w:val="both"/>
            </w:pPr>
            <w:r w:rsidRPr="00AD61CB">
              <w:rPr>
                <w:rFonts w:ascii="Calibri" w:hAnsi="Calibri" w:eastAsia="Calibri" w:cs="Calibri"/>
                <w:b/>
                <w:bCs/>
              </w:rPr>
              <w:t>Participating actors</w:t>
            </w:r>
          </w:p>
        </w:tc>
        <w:tc>
          <w:tcPr>
            <w:tcW w:w="7478" w:type="dxa"/>
          </w:tcPr>
          <w:p w:rsidRPr="00AD61CB" w:rsidR="00E82E7D" w:rsidP="00E24F07" w:rsidRDefault="00E82E7D" w14:paraId="4349841F" w14:textId="77777777">
            <w:pPr>
              <w:jc w:val="both"/>
            </w:pPr>
            <w:r>
              <w:t>Utente generico, Cliente</w:t>
            </w:r>
          </w:p>
        </w:tc>
      </w:tr>
      <w:tr w:rsidRPr="00AD61CB" w:rsidR="00E82E7D" w:rsidTr="00E82E7D" w14:paraId="090BE368" w14:textId="77777777">
        <w:tc>
          <w:tcPr>
            <w:tcW w:w="2160" w:type="dxa"/>
          </w:tcPr>
          <w:p w:rsidRPr="00AD61CB" w:rsidR="00E82E7D" w:rsidP="00E24F07" w:rsidRDefault="00E82E7D" w14:paraId="20054309" w14:textId="77777777">
            <w:pPr>
              <w:jc w:val="both"/>
              <w:rPr>
                <w:rFonts w:ascii="Calibri" w:hAnsi="Calibri" w:eastAsia="Calibri" w:cs="Calibri"/>
                <w:b/>
                <w:bCs/>
              </w:rPr>
            </w:pPr>
            <w:r w:rsidRPr="00AD61CB">
              <w:rPr>
                <w:rFonts w:ascii="Calibri" w:hAnsi="Calibri" w:eastAsia="Calibri" w:cs="Calibri"/>
                <w:b/>
                <w:bCs/>
              </w:rPr>
              <w:t>Entry condition</w:t>
            </w:r>
          </w:p>
        </w:tc>
        <w:tc>
          <w:tcPr>
            <w:tcW w:w="7478" w:type="dxa"/>
          </w:tcPr>
          <w:p w:rsidRPr="00AD61CB" w:rsidR="00E82E7D" w:rsidP="00E24F07" w:rsidRDefault="00E82E7D" w14:paraId="04E96672" w14:textId="77777777">
            <w:pPr>
              <w:jc w:val="both"/>
              <w:rPr>
                <w:rFonts w:ascii="Calibri" w:hAnsi="Calibri" w:eastAsia="Calibri" w:cs="Calibri"/>
              </w:rPr>
            </w:pPr>
            <w:r w:rsidRPr="666759EA">
              <w:rPr>
                <w:rFonts w:ascii="Calibri" w:hAnsi="Calibri" w:eastAsia="Calibri" w:cs="Calibri"/>
              </w:rPr>
              <w:t>L’utente si trova nel carrello e clicca su acquista</w:t>
            </w:r>
          </w:p>
        </w:tc>
      </w:tr>
      <w:tr w:rsidRPr="00AD61CB" w:rsidR="00E82E7D" w:rsidTr="00E82E7D" w14:paraId="51AB320D" w14:textId="77777777">
        <w:tc>
          <w:tcPr>
            <w:tcW w:w="2160" w:type="dxa"/>
          </w:tcPr>
          <w:p w:rsidRPr="00AD61CB" w:rsidR="00E82E7D" w:rsidP="00E24F07" w:rsidRDefault="00E82E7D" w14:paraId="281FC4E8" w14:textId="77777777">
            <w:pPr>
              <w:jc w:val="both"/>
            </w:pPr>
            <w:r w:rsidRPr="00AD61CB">
              <w:rPr>
                <w:rFonts w:ascii="Calibri" w:hAnsi="Calibri" w:eastAsia="Calibri" w:cs="Calibri"/>
                <w:b/>
                <w:bCs/>
              </w:rPr>
              <w:t>Flow of events</w:t>
            </w:r>
          </w:p>
        </w:tc>
        <w:tc>
          <w:tcPr>
            <w:tcW w:w="7478" w:type="dxa"/>
          </w:tcPr>
          <w:p w:rsidR="00E82E7D" w:rsidP="00E24F07" w:rsidRDefault="00E82E7D" w14:paraId="65D1ADA1" w14:textId="77777777">
            <w:pPr>
              <w:pStyle w:val="ListParagraph"/>
              <w:widowControl/>
              <w:numPr>
                <w:ilvl w:val="0"/>
                <w:numId w:val="26"/>
              </w:numPr>
              <w:suppressAutoHyphens w:val="0"/>
              <w:jc w:val="both"/>
            </w:pPr>
            <w:r>
              <w:t>Il caso d’uso inizia con il cliente che clicca sul bottone “acquista”</w:t>
            </w:r>
          </w:p>
          <w:p w:rsidR="00E82E7D" w:rsidP="00E24F07" w:rsidRDefault="00E82E7D" w14:paraId="37FEDFEB" w14:textId="77777777">
            <w:pPr>
              <w:pStyle w:val="ListParagraph"/>
              <w:widowControl/>
              <w:numPr>
                <w:ilvl w:val="0"/>
                <w:numId w:val="26"/>
              </w:numPr>
              <w:suppressAutoHyphens w:val="0"/>
              <w:jc w:val="both"/>
            </w:pPr>
            <w:r>
              <w:t>Il sito mostra un pop con il form del log-in e la scritta “entra per proseguire o registrati”, se l’utente non si è autenticato.</w:t>
            </w:r>
          </w:p>
          <w:p w:rsidR="00E82E7D" w:rsidP="00E24F07" w:rsidRDefault="00E82E7D" w14:paraId="47E0F976" w14:textId="77777777">
            <w:pPr>
              <w:pStyle w:val="ListParagraph"/>
              <w:widowControl/>
              <w:numPr>
                <w:ilvl w:val="0"/>
                <w:numId w:val="26"/>
              </w:numPr>
              <w:suppressAutoHyphens w:val="0"/>
              <w:jc w:val="both"/>
            </w:pPr>
            <w:r>
              <w:t>Il sito invia l’utente alla pagina di paypal per proseguire con il pagamento</w:t>
            </w:r>
          </w:p>
          <w:p w:rsidR="00E82E7D" w:rsidP="00E24F07" w:rsidRDefault="00E82E7D" w14:paraId="1CCEFB76" w14:textId="77777777">
            <w:pPr>
              <w:pStyle w:val="ListParagraph"/>
              <w:widowControl/>
              <w:numPr>
                <w:ilvl w:val="0"/>
                <w:numId w:val="26"/>
              </w:numPr>
              <w:suppressAutoHyphens w:val="0"/>
              <w:jc w:val="both"/>
            </w:pPr>
            <w:r>
              <w:t>L’utente inserirà i suoi dati su paypal e conferma l’acquisto,</w:t>
            </w:r>
          </w:p>
          <w:p w:rsidR="00E82E7D" w:rsidP="00E24F07" w:rsidRDefault="00E82E7D" w14:paraId="4B919E4E" w14:textId="77777777">
            <w:pPr>
              <w:pStyle w:val="ListParagraph"/>
              <w:widowControl/>
              <w:numPr>
                <w:ilvl w:val="0"/>
                <w:numId w:val="26"/>
              </w:numPr>
              <w:suppressAutoHyphens w:val="0"/>
              <w:jc w:val="both"/>
            </w:pPr>
            <w:r>
              <w:t>Ricevuta la transizione il sito reindirizza alla cliente alla pagina di ordine confermato</w:t>
            </w:r>
          </w:p>
          <w:p w:rsidRPr="00AD61CB" w:rsidR="00E82E7D" w:rsidP="00E24F07" w:rsidRDefault="00E82E7D" w14:paraId="2C72F845" w14:textId="77777777">
            <w:pPr>
              <w:pStyle w:val="ListParagraph"/>
              <w:widowControl/>
              <w:numPr>
                <w:ilvl w:val="0"/>
                <w:numId w:val="26"/>
              </w:numPr>
              <w:suppressAutoHyphens w:val="0"/>
              <w:jc w:val="both"/>
            </w:pPr>
            <w:r>
              <w:t>Ricevuta la transazione il sito invia la mail con la key acquistata</w:t>
            </w:r>
          </w:p>
        </w:tc>
      </w:tr>
      <w:tr w:rsidRPr="00AD61CB" w:rsidR="00E82E7D" w:rsidTr="00E82E7D" w14:paraId="48C75A4A" w14:textId="77777777">
        <w:tc>
          <w:tcPr>
            <w:tcW w:w="2160" w:type="dxa"/>
          </w:tcPr>
          <w:p w:rsidRPr="00AD61CB" w:rsidR="00E82E7D" w:rsidP="00E24F07" w:rsidRDefault="00E82E7D" w14:paraId="2FAC0566" w14:textId="77777777">
            <w:pPr>
              <w:jc w:val="both"/>
            </w:pPr>
            <w:r w:rsidRPr="00AD61CB">
              <w:rPr>
                <w:rFonts w:ascii="Calibri" w:hAnsi="Calibri" w:eastAsia="Calibri" w:cs="Calibri"/>
                <w:b/>
                <w:bCs/>
              </w:rPr>
              <w:t>Exit condition</w:t>
            </w:r>
          </w:p>
        </w:tc>
        <w:tc>
          <w:tcPr>
            <w:tcW w:w="7478" w:type="dxa"/>
          </w:tcPr>
          <w:p w:rsidRPr="00AD61CB" w:rsidR="00E82E7D" w:rsidP="00E24F07" w:rsidRDefault="00E82E7D" w14:paraId="7557EA60" w14:textId="77777777">
            <w:pPr>
              <w:jc w:val="both"/>
            </w:pPr>
            <w:r>
              <w:rPr>
                <w:rFonts w:ascii="Calibri" w:hAnsi="Calibri" w:eastAsia="Calibri" w:cs="Calibri"/>
              </w:rPr>
              <w:t>L’utente riceve l’email con il prodotto</w:t>
            </w:r>
          </w:p>
        </w:tc>
      </w:tr>
      <w:tr w:rsidRPr="00AD61CB" w:rsidR="00E82E7D" w:rsidTr="00E82E7D" w14:paraId="5BDF21AF" w14:textId="77777777">
        <w:tc>
          <w:tcPr>
            <w:tcW w:w="2160" w:type="dxa"/>
          </w:tcPr>
          <w:p w:rsidRPr="00AD61CB" w:rsidR="00E82E7D" w:rsidP="00E24F07" w:rsidRDefault="00E82E7D" w14:paraId="22DF94A3" w14:textId="77777777">
            <w:pPr>
              <w:jc w:val="both"/>
            </w:pPr>
            <w:r w:rsidRPr="00AD61CB">
              <w:rPr>
                <w:rFonts w:ascii="Calibri" w:hAnsi="Calibri" w:eastAsia="Calibri" w:cs="Calibri"/>
                <w:b/>
                <w:bCs/>
              </w:rPr>
              <w:t>Quality requirement</w:t>
            </w:r>
          </w:p>
        </w:tc>
        <w:tc>
          <w:tcPr>
            <w:tcW w:w="7478" w:type="dxa"/>
          </w:tcPr>
          <w:p w:rsidRPr="00AD61CB" w:rsidR="00E82E7D" w:rsidP="00E24F07" w:rsidRDefault="00E82E7D" w14:paraId="7655FD30" w14:textId="77777777">
            <w:pPr>
              <w:jc w:val="both"/>
            </w:pPr>
            <w:r>
              <w:rPr>
                <w:rFonts w:ascii="Calibri" w:hAnsi="Calibri" w:eastAsia="Calibri" w:cs="Calibri"/>
              </w:rPr>
              <w:t>La mail contenente il prodotto deve essere inviata appena viene confermata la transizione</w:t>
            </w:r>
          </w:p>
        </w:tc>
      </w:tr>
      <w:tr w:rsidR="00E82E7D" w:rsidTr="00E82E7D" w14:paraId="5E0C6F7A" w14:textId="77777777">
        <w:tc>
          <w:tcPr>
            <w:tcW w:w="2160" w:type="dxa"/>
          </w:tcPr>
          <w:p w:rsidRPr="00AD61CB" w:rsidR="00E82E7D" w:rsidP="00E24F07" w:rsidRDefault="00E82E7D" w14:paraId="1A1C0B2C" w14:textId="77777777">
            <w:pPr>
              <w:jc w:val="both"/>
              <w:rPr>
                <w:rFonts w:ascii="Calibri" w:hAnsi="Calibri" w:eastAsia="Calibri" w:cs="Calibri"/>
                <w:b/>
                <w:bCs/>
              </w:rPr>
            </w:pPr>
            <w:r w:rsidRPr="00AD61CB">
              <w:rPr>
                <w:rFonts w:ascii="Calibri" w:hAnsi="Calibri" w:eastAsia="Calibri" w:cs="Calibri"/>
                <w:b/>
                <w:bCs/>
              </w:rPr>
              <w:t>Exception</w:t>
            </w:r>
          </w:p>
        </w:tc>
        <w:tc>
          <w:tcPr>
            <w:tcW w:w="7478" w:type="dxa"/>
          </w:tcPr>
          <w:p w:rsidRPr="00C55EF5" w:rsidR="00E82E7D" w:rsidP="00E24F07" w:rsidRDefault="00E82E7D" w14:paraId="40E54D3C" w14:textId="77777777">
            <w:pPr>
              <w:pStyle w:val="ListParagraph"/>
              <w:widowControl/>
              <w:numPr>
                <w:ilvl w:val="0"/>
                <w:numId w:val="27"/>
              </w:numPr>
              <w:suppressAutoHyphens w:val="0"/>
              <w:jc w:val="both"/>
              <w:rPr>
                <w:rFonts w:ascii="Calibri" w:hAnsi="Calibri" w:eastAsia="Calibri" w:cs="Calibri"/>
              </w:rPr>
            </w:pPr>
            <w:r w:rsidRPr="00E96D9B">
              <w:rPr>
                <w:rFonts w:ascii="Calibri" w:hAnsi="Calibri" w:eastAsia="Calibri" w:cs="Calibri"/>
              </w:rPr>
              <w:t>Se il pagamento non va a buon fine il sito invia una mail per notificare dell’inconveniente al posto della mail del prodotto.</w:t>
            </w:r>
          </w:p>
          <w:p w:rsidR="00E82E7D" w:rsidP="00E24F07" w:rsidRDefault="00E82E7D" w14:paraId="37D0BDC1" w14:textId="77777777">
            <w:pPr>
              <w:jc w:val="both"/>
              <w:rPr>
                <w:rFonts w:ascii="Calibri" w:hAnsi="Calibri" w:eastAsia="Calibri" w:cs="Calibri"/>
              </w:rPr>
            </w:pPr>
          </w:p>
        </w:tc>
      </w:tr>
    </w:tbl>
    <w:p w:rsidRPr="00E82E7D" w:rsidR="00E82E7D" w:rsidP="000F4078" w:rsidRDefault="00E82E7D" w14:paraId="71553365" w14:textId="77777777">
      <w:pPr>
        <w:rPr>
          <w:rFonts w:ascii="Calibri" w:hAnsi="Calibri" w:cs="Calibri"/>
        </w:rPr>
      </w:pPr>
    </w:p>
    <w:p w:rsidR="00E24F07" w:rsidP="007C3005" w:rsidRDefault="00E24F07" w14:paraId="1C0012EA" w14:textId="77777777">
      <w:pPr>
        <w:pStyle w:val="ListParagraph"/>
        <w:ind w:left="360"/>
        <w:rPr>
          <w:rFonts w:ascii="Calibri" w:hAnsi="Calibri" w:cs="Calibri"/>
          <w:b/>
          <w:bCs/>
        </w:rPr>
      </w:pPr>
    </w:p>
    <w:p w:rsidR="001127EF" w:rsidP="58BF2118" w:rsidRDefault="001127EF" w14:paraId="7641E7C4" w14:textId="3CB93A66">
      <w:pPr>
        <w:pStyle w:val="ListParagraph"/>
        <w:ind w:left="360"/>
        <w:outlineLvl w:val="0"/>
        <w:rPr>
          <w:rFonts w:ascii="Calibri" w:hAnsi="Calibri" w:cs="Calibri"/>
        </w:rPr>
      </w:pPr>
      <w:bookmarkStart w:name="_Toc60759382" w:id="121"/>
      <w:r w:rsidRPr="58BF2118" w:rsidR="00B66988">
        <w:rPr>
          <w:rFonts w:ascii="Calibri" w:hAnsi="Calibri" w:cs="Calibri"/>
          <w:b w:val="1"/>
          <w:bCs w:val="1"/>
          <w:sz w:val="28"/>
          <w:szCs w:val="28"/>
        </w:rPr>
        <w:t>3.5 Object Model</w:t>
      </w:r>
      <w:bookmarkEnd w:id="121"/>
    </w:p>
    <w:p w:rsidR="001127EF" w:rsidP="58BF2118" w:rsidRDefault="001127EF" w14:paraId="5554637A" w14:textId="780C51AD">
      <w:pPr>
        <w:pStyle w:val="ListParagraph"/>
        <w:ind w:left="0"/>
        <w:outlineLvl w:val="0"/>
        <w:rPr>
          <w:rFonts w:ascii="Calibri" w:hAnsi="Calibri" w:cs="Calibri"/>
        </w:rPr>
      </w:pPr>
      <w:r w:rsidR="3B6B2362">
        <w:drawing>
          <wp:inline wp14:editId="33E79C26" wp14:anchorId="22392FFD">
            <wp:extent cx="6545924" cy="5468574"/>
            <wp:effectExtent l="0" t="0" r="0" b="0"/>
            <wp:docPr id="1165674880" name="" title=""/>
            <wp:cNvGraphicFramePr>
              <a:graphicFrameLocks noChangeAspect="1"/>
            </wp:cNvGraphicFramePr>
            <a:graphic>
              <a:graphicData uri="http://schemas.openxmlformats.org/drawingml/2006/picture">
                <pic:pic>
                  <pic:nvPicPr>
                    <pic:cNvPr id="0" name=""/>
                    <pic:cNvPicPr/>
                  </pic:nvPicPr>
                  <pic:blipFill>
                    <a:blip r:embed="Rf80ce3c1c4a249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45924" cy="5468574"/>
                    </a:xfrm>
                    <a:prstGeom prst="rect">
                      <a:avLst/>
                    </a:prstGeom>
                  </pic:spPr>
                </pic:pic>
              </a:graphicData>
            </a:graphic>
          </wp:inline>
        </w:drawing>
      </w:r>
    </w:p>
    <w:p w:rsidR="001127EF" w:rsidP="58BF2118" w:rsidRDefault="001127EF" w14:paraId="374D6039" w14:textId="77777777">
      <w:pPr>
        <w:pStyle w:val="ListParagraph"/>
        <w:ind w:left="0"/>
        <w:rPr>
          <w:rFonts w:ascii="Calibri" w:hAnsi="Calibri" w:cs="Calibri"/>
        </w:rPr>
      </w:pPr>
    </w:p>
    <w:p w:rsidR="001127EF" w:rsidP="000F4078" w:rsidRDefault="001127EF" w14:paraId="2E719115" w14:textId="77777777">
      <w:pPr>
        <w:pStyle w:val="ListParagraph"/>
        <w:ind w:left="360"/>
        <w:rPr>
          <w:rFonts w:ascii="Calibri" w:hAnsi="Calibri" w:cs="Calibri"/>
        </w:rPr>
      </w:pPr>
    </w:p>
    <w:p w:rsidRPr="007C3005" w:rsidR="001127EF" w:rsidP="000F4078" w:rsidRDefault="00E52EDB" w14:paraId="39573981" w14:textId="10FA4271">
      <w:pPr>
        <w:pStyle w:val="Heading2"/>
        <w:rPr>
          <w:rFonts w:ascii="Calibri" w:hAnsi="Calibri" w:cs="Calibri"/>
          <w:i w:val="0"/>
          <w:iCs w:val="0"/>
          <w:sz w:val="26"/>
          <w:szCs w:val="26"/>
        </w:rPr>
      </w:pPr>
      <w:bookmarkStart w:name="_Toc60759384" w:id="128"/>
      <w:r w:rsidRPr="007C3005">
        <w:rPr>
          <w:rFonts w:ascii="Calibri" w:hAnsi="Calibri" w:cs="Calibri"/>
          <w:i w:val="0"/>
          <w:iCs w:val="0"/>
          <w:sz w:val="26"/>
          <w:szCs w:val="26"/>
        </w:rPr>
        <w:t>3.5.1 C</w:t>
      </w:r>
      <w:r w:rsidRPr="007C3005" w:rsidR="002C15A5">
        <w:rPr>
          <w:rFonts w:ascii="Calibri" w:hAnsi="Calibri" w:cs="Calibri"/>
          <w:i w:val="0"/>
          <w:iCs w:val="0"/>
          <w:sz w:val="26"/>
          <w:szCs w:val="26"/>
        </w:rPr>
        <w:t>liente</w:t>
      </w:r>
      <w:bookmarkEnd w:id="128"/>
    </w:p>
    <w:p w:rsidR="002C15A5" w:rsidP="007C3005" w:rsidRDefault="002C15A5" w14:paraId="6BD3AA50" w14:textId="26C0ACE1">
      <w:pPr>
        <w:pStyle w:val="ListParagraph"/>
        <w:ind w:left="360"/>
        <w:rPr>
          <w:rFonts w:ascii="Calibri" w:hAnsi="Calibri" w:cs="Calibri"/>
        </w:rPr>
      </w:pPr>
      <w:r>
        <w:rPr>
          <w:rFonts w:ascii="Calibri" w:hAnsi="Calibri" w:cs="Calibri"/>
        </w:rPr>
        <w:t>Cliente rappresenta</w:t>
      </w:r>
      <w:r w:rsidR="00C15370">
        <w:rPr>
          <w:rFonts w:ascii="Calibri" w:hAnsi="Calibri" w:cs="Calibri"/>
        </w:rPr>
        <w:t xml:space="preserve"> gli utenti registrati al sito</w:t>
      </w:r>
      <w:r w:rsidR="00FC1E7F">
        <w:rPr>
          <w:rFonts w:ascii="Calibri" w:hAnsi="Calibri" w:cs="Calibri"/>
        </w:rPr>
        <w:t>. E’ composto dai seguenti attributi:</w:t>
      </w:r>
    </w:p>
    <w:p w:rsidR="00FC1E7F" w:rsidP="007C3005" w:rsidRDefault="00F93346" w14:paraId="48B4EF3B" w14:textId="5E42DC10">
      <w:pPr>
        <w:pStyle w:val="ListParagraph"/>
        <w:numPr>
          <w:ilvl w:val="0"/>
          <w:numId w:val="4"/>
        </w:numPr>
        <w:rPr>
          <w:rFonts w:ascii="Calibri" w:hAnsi="Calibri" w:cs="Calibri"/>
        </w:rPr>
      </w:pPr>
      <w:r>
        <w:rPr>
          <w:rFonts w:ascii="Calibri" w:hAnsi="Calibri" w:cs="Calibri"/>
        </w:rPr>
        <w:t>ID</w:t>
      </w:r>
      <w:r w:rsidR="007012C1">
        <w:rPr>
          <w:rFonts w:ascii="Calibri" w:hAnsi="Calibri" w:cs="Calibri"/>
        </w:rPr>
        <w:t>_cliente:</w:t>
      </w:r>
      <w:r>
        <w:rPr>
          <w:rFonts w:ascii="Calibri" w:hAnsi="Calibri" w:cs="Calibri"/>
        </w:rPr>
        <w:t xml:space="preserve"> chiave primaria che distingue gli utenti</w:t>
      </w:r>
    </w:p>
    <w:p w:rsidR="007012C1" w:rsidP="007C3005" w:rsidRDefault="007012C1" w14:paraId="655B76BE" w14:textId="7C6D6447">
      <w:pPr>
        <w:pStyle w:val="ListParagraph"/>
        <w:numPr>
          <w:ilvl w:val="0"/>
          <w:numId w:val="4"/>
        </w:numPr>
        <w:rPr>
          <w:rFonts w:ascii="Calibri" w:hAnsi="Calibri" w:cs="Calibri"/>
        </w:rPr>
      </w:pPr>
      <w:r>
        <w:rPr>
          <w:rFonts w:ascii="Calibri" w:hAnsi="Calibri" w:cs="Calibri"/>
        </w:rPr>
        <w:t>nome:</w:t>
      </w:r>
      <w:r w:rsidR="00F93346">
        <w:rPr>
          <w:rFonts w:ascii="Calibri" w:hAnsi="Calibri" w:cs="Calibri"/>
        </w:rPr>
        <w:t xml:space="preserve"> nome del cliente</w:t>
      </w:r>
    </w:p>
    <w:p w:rsidR="007012C1" w:rsidP="007C3005" w:rsidRDefault="007012C1" w14:paraId="00B79148" w14:textId="7608B04D">
      <w:pPr>
        <w:pStyle w:val="ListParagraph"/>
        <w:numPr>
          <w:ilvl w:val="0"/>
          <w:numId w:val="4"/>
        </w:numPr>
        <w:rPr>
          <w:rFonts w:ascii="Calibri" w:hAnsi="Calibri" w:cs="Calibri"/>
        </w:rPr>
      </w:pPr>
      <w:r>
        <w:rPr>
          <w:rFonts w:ascii="Calibri" w:hAnsi="Calibri" w:cs="Calibri"/>
        </w:rPr>
        <w:t>cognome:</w:t>
      </w:r>
      <w:r w:rsidR="00F93346">
        <w:rPr>
          <w:rFonts w:ascii="Calibri" w:hAnsi="Calibri" w:cs="Calibri"/>
        </w:rPr>
        <w:t xml:space="preserve"> cognome del cliente</w:t>
      </w:r>
    </w:p>
    <w:p w:rsidR="007012C1" w:rsidP="007C3005" w:rsidRDefault="007012C1" w14:paraId="0D2687E8" w14:textId="3D6F9C2B">
      <w:pPr>
        <w:pStyle w:val="ListParagraph"/>
        <w:numPr>
          <w:ilvl w:val="0"/>
          <w:numId w:val="4"/>
        </w:numPr>
        <w:rPr>
          <w:rFonts w:ascii="Calibri" w:hAnsi="Calibri" w:cs="Calibri"/>
        </w:rPr>
      </w:pPr>
      <w:r>
        <w:rPr>
          <w:rFonts w:ascii="Calibri" w:hAnsi="Calibri" w:cs="Calibri"/>
        </w:rPr>
        <w:t>email:</w:t>
      </w:r>
      <w:r w:rsidR="00F93346">
        <w:rPr>
          <w:rFonts w:ascii="Calibri" w:hAnsi="Calibri" w:cs="Calibri"/>
        </w:rPr>
        <w:t xml:space="preserve"> email </w:t>
      </w:r>
      <w:r w:rsidR="0063588B">
        <w:rPr>
          <w:rFonts w:ascii="Calibri" w:hAnsi="Calibri" w:cs="Calibri"/>
        </w:rPr>
        <w:t>di registrazione al sito</w:t>
      </w:r>
    </w:p>
    <w:p w:rsidRPr="00DD2F6D" w:rsidR="00DD2F6D" w:rsidP="007C3005" w:rsidRDefault="007012C1" w14:paraId="31CF8098" w14:textId="0BBD9C1A">
      <w:pPr>
        <w:pStyle w:val="ListParagraph"/>
        <w:numPr>
          <w:ilvl w:val="0"/>
          <w:numId w:val="4"/>
        </w:numPr>
        <w:rPr>
          <w:rFonts w:ascii="Calibri" w:hAnsi="Calibri" w:cs="Calibri"/>
        </w:rPr>
      </w:pPr>
      <w:r>
        <w:rPr>
          <w:rFonts w:ascii="Calibri" w:hAnsi="Calibri" w:cs="Calibri"/>
        </w:rPr>
        <w:t>password</w:t>
      </w:r>
      <w:r w:rsidR="00F93346">
        <w:rPr>
          <w:rFonts w:ascii="Calibri" w:hAnsi="Calibri" w:cs="Calibri"/>
        </w:rPr>
        <w:t>:</w:t>
      </w:r>
      <w:r>
        <w:rPr>
          <w:rFonts w:ascii="Calibri" w:hAnsi="Calibri" w:cs="Calibri"/>
        </w:rPr>
        <w:t xml:space="preserve"> </w:t>
      </w:r>
      <w:r w:rsidR="0063588B">
        <w:rPr>
          <w:rFonts w:ascii="Calibri" w:hAnsi="Calibri" w:cs="Calibri"/>
        </w:rPr>
        <w:t xml:space="preserve">password criptata per </w:t>
      </w:r>
      <w:r w:rsidR="00DD2F6D">
        <w:rPr>
          <w:rFonts w:ascii="Calibri" w:hAnsi="Calibri" w:cs="Calibri"/>
        </w:rPr>
        <w:t>accedere all’area del cliente</w:t>
      </w:r>
    </w:p>
    <w:p w:rsidR="007012C1" w:rsidP="007C3005" w:rsidRDefault="007012C1" w14:paraId="6E4376AE" w14:textId="60DF6171">
      <w:pPr>
        <w:pStyle w:val="ListParagraph"/>
        <w:numPr>
          <w:ilvl w:val="0"/>
          <w:numId w:val="4"/>
        </w:numPr>
        <w:rPr>
          <w:rFonts w:ascii="Calibri" w:hAnsi="Calibri" w:cs="Calibri"/>
        </w:rPr>
      </w:pPr>
      <w:r>
        <w:rPr>
          <w:rFonts w:ascii="Calibri" w:hAnsi="Calibri" w:cs="Calibri"/>
        </w:rPr>
        <w:t>tipo</w:t>
      </w:r>
      <w:r w:rsidR="00F93346">
        <w:rPr>
          <w:rFonts w:ascii="Calibri" w:hAnsi="Calibri" w:cs="Calibri"/>
        </w:rPr>
        <w:t>:</w:t>
      </w:r>
      <w:r w:rsidR="00DD2F6D">
        <w:rPr>
          <w:rFonts w:ascii="Calibri" w:hAnsi="Calibri" w:cs="Calibri"/>
        </w:rPr>
        <w:t xml:space="preserve"> definisce se l’utente è un amministratore</w:t>
      </w:r>
      <w:r w:rsidR="00AA631B">
        <w:rPr>
          <w:rFonts w:ascii="Calibri" w:hAnsi="Calibri" w:cs="Calibri"/>
        </w:rPr>
        <w:t xml:space="preserve"> </w:t>
      </w:r>
      <w:r w:rsidR="0078785F">
        <w:rPr>
          <w:rFonts w:ascii="Calibri" w:hAnsi="Calibri" w:cs="Calibri"/>
        </w:rPr>
        <w:t>catalogo</w:t>
      </w:r>
      <w:r w:rsidR="00DD2F6D">
        <w:rPr>
          <w:rFonts w:ascii="Calibri" w:hAnsi="Calibri" w:cs="Calibri"/>
        </w:rPr>
        <w:t xml:space="preserve"> o un </w:t>
      </w:r>
      <w:r w:rsidR="0056540A">
        <w:rPr>
          <w:rFonts w:ascii="Calibri" w:hAnsi="Calibri" w:cs="Calibri"/>
        </w:rPr>
        <w:t>adetto servizio clienti</w:t>
      </w:r>
    </w:p>
    <w:p w:rsidR="0056540A" w:rsidP="007C3005" w:rsidRDefault="0056540A" w14:paraId="74AA11E0" w14:textId="6AF461A2">
      <w:pPr>
        <w:rPr>
          <w:rFonts w:ascii="Calibri" w:hAnsi="Calibri" w:cs="Calibri"/>
        </w:rPr>
      </w:pPr>
    </w:p>
    <w:p w:rsidR="005F6239" w:rsidP="007C3005" w:rsidRDefault="005F6239" w14:paraId="3C528601" w14:textId="44EB9B78">
      <w:pPr>
        <w:rPr>
          <w:rFonts w:ascii="Calibri" w:hAnsi="Calibri" w:cs="Calibri"/>
        </w:rPr>
      </w:pPr>
    </w:p>
    <w:p w:rsidR="005F6239" w:rsidP="007C3005" w:rsidRDefault="00F307CF" w14:paraId="1DB832E5" w14:textId="5504DA53">
      <w:r>
        <w:t xml:space="preserve">L’email deve rispettare il formato previsto ovvero </w:t>
      </w:r>
      <w:hyperlink w:history="1" r:id="rId47">
        <w:r w:rsidRPr="0048293A">
          <w:rPr>
            <w:rStyle w:val="Hyperlink"/>
          </w:rPr>
          <w:t>xxxx@ffff.dd</w:t>
        </w:r>
      </w:hyperlink>
      <w:r>
        <w:t>, la password deve contenere almeno un numero, un carattere speciale e una lettera maiuscola</w:t>
      </w:r>
    </w:p>
    <w:p w:rsidR="005979E3" w:rsidP="001931FC" w:rsidRDefault="005979E3" w14:paraId="363881B0" w14:textId="30D4071E"/>
    <w:p w:rsidR="005979E3" w:rsidP="001931FC" w:rsidRDefault="005979E3" w14:paraId="5121DCFE" w14:textId="1B27E6F9"/>
    <w:p w:rsidRPr="00FB0F23" w:rsidR="001127EF" w:rsidP="00FB0F23" w:rsidRDefault="00921721" w14:paraId="7D0E478D" w14:textId="113085B6">
      <w:pPr>
        <w:pStyle w:val="Heading2"/>
        <w:rPr>
          <w:rFonts w:ascii="Calibri" w:hAnsi="Calibri" w:cs="Calibri"/>
          <w:i w:val="0"/>
          <w:iCs w:val="0"/>
          <w:sz w:val="26"/>
          <w:szCs w:val="26"/>
        </w:rPr>
      </w:pPr>
      <w:r w:rsidRPr="00FB0F23">
        <w:rPr>
          <w:rFonts w:ascii="Calibri" w:hAnsi="Calibri" w:cs="Calibri"/>
          <w:i w:val="0"/>
          <w:iCs w:val="0"/>
          <w:sz w:val="26"/>
          <w:szCs w:val="26"/>
        </w:rPr>
        <w:t xml:space="preserve"> </w:t>
      </w:r>
      <w:bookmarkStart w:name="_Toc60759385" w:id="129"/>
      <w:r w:rsidRPr="00FB0F23" w:rsidR="005979E3">
        <w:rPr>
          <w:rFonts w:ascii="Calibri" w:hAnsi="Calibri" w:cs="Calibri"/>
          <w:i w:val="0"/>
          <w:iCs w:val="0"/>
          <w:sz w:val="26"/>
          <w:szCs w:val="26"/>
        </w:rPr>
        <w:t xml:space="preserve">3.5.2 </w:t>
      </w:r>
      <w:r w:rsidRPr="00FB0F23" w:rsidR="00D55304">
        <w:rPr>
          <w:rFonts w:ascii="Calibri" w:hAnsi="Calibri" w:cs="Calibri"/>
          <w:i w:val="0"/>
          <w:iCs w:val="0"/>
          <w:sz w:val="26"/>
          <w:szCs w:val="26"/>
        </w:rPr>
        <w:t>Prodotto</w:t>
      </w:r>
      <w:bookmarkEnd w:id="129"/>
    </w:p>
    <w:p w:rsidRPr="00137401" w:rsidR="001127EF" w:rsidP="00FB0F23" w:rsidRDefault="00871414" w14:paraId="0DE7BFD3" w14:textId="7DC14BB2">
      <w:pPr>
        <w:rPr>
          <w:rFonts w:ascii="Calibri" w:hAnsi="Calibri" w:cs="Calibri"/>
        </w:rPr>
      </w:pPr>
      <w:r w:rsidRPr="00137401">
        <w:rPr>
          <w:rFonts w:ascii="Calibri" w:hAnsi="Calibri" w:cs="Calibri"/>
        </w:rPr>
        <w:t>Rappresenta i prodotti del catalogo</w:t>
      </w:r>
    </w:p>
    <w:p w:rsidRPr="00FB0F23" w:rsidR="00871414" w:rsidP="00FB0F23" w:rsidRDefault="001F3395" w14:paraId="7B81DA2E" w14:textId="45E54780">
      <w:pPr>
        <w:pStyle w:val="ListParagraph"/>
        <w:numPr>
          <w:ilvl w:val="0"/>
          <w:numId w:val="43"/>
        </w:numPr>
        <w:rPr>
          <w:rFonts w:ascii="Calibri" w:hAnsi="Calibri" w:cs="Calibri"/>
        </w:rPr>
      </w:pPr>
      <w:r w:rsidRPr="00FB0F23">
        <w:rPr>
          <w:rFonts w:ascii="Calibri" w:hAnsi="Calibri" w:cs="Calibri"/>
        </w:rPr>
        <w:t>ID_prodotto</w:t>
      </w:r>
      <w:r w:rsidRPr="00FB0F23" w:rsidR="00924CAE">
        <w:rPr>
          <w:rFonts w:ascii="Calibri" w:hAnsi="Calibri" w:cs="Calibri"/>
        </w:rPr>
        <w:t>: stringa identificati</w:t>
      </w:r>
      <w:r w:rsidRPr="00FB0F23" w:rsidR="008522E8">
        <w:rPr>
          <w:rFonts w:ascii="Calibri" w:hAnsi="Calibri" w:cs="Calibri"/>
        </w:rPr>
        <w:t>va</w:t>
      </w:r>
      <w:r w:rsidRPr="00FB0F23" w:rsidR="00924CAE">
        <w:rPr>
          <w:rFonts w:ascii="Calibri" w:hAnsi="Calibri" w:cs="Calibri"/>
        </w:rPr>
        <w:t xml:space="preserve"> del prodotto</w:t>
      </w:r>
    </w:p>
    <w:p w:rsidRPr="00FB0F23" w:rsidR="008522E8" w:rsidP="00FB0F23" w:rsidRDefault="008522E8" w14:paraId="07F4D9C9" w14:textId="7FBBDA2A">
      <w:pPr>
        <w:pStyle w:val="ListParagraph"/>
        <w:numPr>
          <w:ilvl w:val="0"/>
          <w:numId w:val="43"/>
        </w:numPr>
        <w:rPr>
          <w:rFonts w:ascii="Calibri" w:hAnsi="Calibri" w:cs="Calibri"/>
        </w:rPr>
      </w:pPr>
      <w:r w:rsidRPr="00FB0F23">
        <w:rPr>
          <w:rFonts w:ascii="Calibri" w:hAnsi="Calibri" w:cs="Calibri"/>
        </w:rPr>
        <w:t>Descrizione: descrizione inerente al prodotto</w:t>
      </w:r>
    </w:p>
    <w:p w:rsidRPr="00FB0F23" w:rsidR="008522E8" w:rsidP="00FB0F23" w:rsidRDefault="009E1081" w14:paraId="64AD7EBB" w14:textId="67D4081A">
      <w:pPr>
        <w:pStyle w:val="ListParagraph"/>
        <w:numPr>
          <w:ilvl w:val="0"/>
          <w:numId w:val="43"/>
        </w:numPr>
        <w:rPr>
          <w:rFonts w:ascii="Calibri" w:hAnsi="Calibri" w:cs="Calibri"/>
        </w:rPr>
      </w:pPr>
      <w:r w:rsidRPr="00FB0F23">
        <w:rPr>
          <w:rFonts w:ascii="Calibri" w:hAnsi="Calibri" w:cs="Calibri"/>
        </w:rPr>
        <w:t>Prezzo: prezzo del prodotto</w:t>
      </w:r>
    </w:p>
    <w:p w:rsidRPr="00FB0F23" w:rsidR="001127EF" w:rsidP="00FB0F23" w:rsidRDefault="009E1081" w14:paraId="51975E50" w14:textId="2449FD56">
      <w:pPr>
        <w:pStyle w:val="ListParagraph"/>
        <w:numPr>
          <w:ilvl w:val="0"/>
          <w:numId w:val="43"/>
        </w:numPr>
        <w:rPr>
          <w:rFonts w:ascii="Calibri" w:hAnsi="Calibri" w:cs="Calibri"/>
        </w:rPr>
      </w:pPr>
      <w:r w:rsidRPr="00FB0F23">
        <w:rPr>
          <w:rFonts w:ascii="Calibri" w:hAnsi="Calibri" w:cs="Calibri"/>
        </w:rPr>
        <w:t>Quantity: quantità disponibi</w:t>
      </w:r>
      <w:r w:rsidRPr="00FB0F23" w:rsidR="00921721">
        <w:rPr>
          <w:rFonts w:ascii="Calibri" w:hAnsi="Calibri" w:cs="Calibri"/>
        </w:rPr>
        <w:t>le del prodotto</w:t>
      </w:r>
    </w:p>
    <w:p w:rsidRPr="00FB0F23" w:rsidR="003B13B6" w:rsidP="00FB0F23" w:rsidRDefault="003B13B6" w14:paraId="4588875C" w14:textId="4DF2816A">
      <w:pPr>
        <w:pStyle w:val="ListParagraph"/>
        <w:numPr>
          <w:ilvl w:val="0"/>
          <w:numId w:val="43"/>
        </w:numPr>
        <w:rPr>
          <w:rFonts w:ascii="Calibri" w:hAnsi="Calibri" w:cs="Calibri"/>
        </w:rPr>
      </w:pPr>
      <w:r w:rsidRPr="00FB0F23">
        <w:rPr>
          <w:rFonts w:ascii="Calibri" w:hAnsi="Calibri" w:cs="Calibri"/>
        </w:rPr>
        <w:t>Sconto:</w:t>
      </w:r>
      <w:r w:rsidRPr="00FB0F23" w:rsidR="00776E5E">
        <w:rPr>
          <w:rFonts w:ascii="Calibri" w:hAnsi="Calibri" w:cs="Calibri"/>
        </w:rPr>
        <w:t xml:space="preserve"> percentuale di sconto che si applica sul prezzo</w:t>
      </w:r>
    </w:p>
    <w:p w:rsidR="001127EF" w:rsidP="00FB0F23" w:rsidRDefault="001127EF" w14:paraId="3F23AF81" w14:textId="77777777">
      <w:pPr>
        <w:rPr>
          <w:rFonts w:ascii="Calibri" w:hAnsi="Calibri" w:cs="Calibri"/>
        </w:rPr>
      </w:pPr>
    </w:p>
    <w:p w:rsidRPr="00FB0F23" w:rsidR="001127EF" w:rsidP="000F4078" w:rsidRDefault="00D53AE9" w14:paraId="2467C2E7" w14:textId="3F6E09F6">
      <w:pPr>
        <w:pStyle w:val="Heading2"/>
        <w:rPr>
          <w:rFonts w:ascii="Calibri" w:hAnsi="Calibri" w:cs="Calibri"/>
          <w:i w:val="0"/>
          <w:iCs w:val="0"/>
          <w:sz w:val="26"/>
          <w:szCs w:val="26"/>
        </w:rPr>
      </w:pPr>
      <w:bookmarkStart w:name="_Toc60759386" w:id="130"/>
      <w:r w:rsidRPr="00FB0F23">
        <w:rPr>
          <w:rFonts w:ascii="Calibri" w:hAnsi="Calibri" w:cs="Calibri"/>
          <w:i w:val="0"/>
          <w:iCs w:val="0"/>
          <w:sz w:val="26"/>
          <w:szCs w:val="26"/>
        </w:rPr>
        <w:t>3.5.3 Ca</w:t>
      </w:r>
      <w:r w:rsidRPr="00FB0F23" w:rsidR="001931FC">
        <w:rPr>
          <w:rFonts w:ascii="Calibri" w:hAnsi="Calibri" w:cs="Calibri"/>
          <w:i w:val="0"/>
          <w:iCs w:val="0"/>
          <w:sz w:val="26"/>
          <w:szCs w:val="26"/>
        </w:rPr>
        <w:t>r</w:t>
      </w:r>
      <w:r w:rsidRPr="00FB0F23">
        <w:rPr>
          <w:rFonts w:ascii="Calibri" w:hAnsi="Calibri" w:cs="Calibri"/>
          <w:i w:val="0"/>
          <w:iCs w:val="0"/>
          <w:sz w:val="26"/>
          <w:szCs w:val="26"/>
        </w:rPr>
        <w:t>rello</w:t>
      </w:r>
      <w:bookmarkEnd w:id="130"/>
    </w:p>
    <w:p w:rsidR="00AF7197" w:rsidP="000F4078" w:rsidRDefault="00F82EC2" w14:paraId="31667FA1" w14:textId="3BA5E93F">
      <w:pPr>
        <w:rPr>
          <w:rFonts w:ascii="Calibri" w:hAnsi="Calibri" w:cs="Calibri"/>
        </w:rPr>
      </w:pPr>
      <w:r>
        <w:rPr>
          <w:rFonts w:ascii="Calibri" w:hAnsi="Calibri" w:cs="Calibri"/>
        </w:rPr>
        <w:t>I prodotti vengono selezionati dall’utente e aggiunti nel carello</w:t>
      </w:r>
    </w:p>
    <w:p w:rsidRPr="0036107C" w:rsidR="007D012C" w:rsidP="006102FD" w:rsidRDefault="007D012C" w14:paraId="1F88300A" w14:textId="703DAF01">
      <w:pPr>
        <w:pStyle w:val="ListParagraph"/>
        <w:numPr>
          <w:ilvl w:val="0"/>
          <w:numId w:val="38"/>
        </w:numPr>
        <w:rPr>
          <w:rFonts w:ascii="Calibri" w:hAnsi="Calibri" w:cs="Calibri"/>
        </w:rPr>
      </w:pPr>
      <w:r w:rsidRPr="0036107C">
        <w:rPr>
          <w:rFonts w:ascii="Calibri" w:hAnsi="Calibri" w:cs="Calibri"/>
        </w:rPr>
        <w:t>ID_ca</w:t>
      </w:r>
      <w:r w:rsidR="001931FC">
        <w:rPr>
          <w:rFonts w:ascii="Calibri" w:hAnsi="Calibri" w:cs="Calibri"/>
        </w:rPr>
        <w:t>r</w:t>
      </w:r>
      <w:r w:rsidRPr="0036107C">
        <w:rPr>
          <w:rFonts w:ascii="Calibri" w:hAnsi="Calibri" w:cs="Calibri"/>
        </w:rPr>
        <w:t>rello</w:t>
      </w:r>
      <w:r w:rsidR="00C51875">
        <w:rPr>
          <w:rFonts w:ascii="Calibri" w:hAnsi="Calibri" w:cs="Calibri"/>
        </w:rPr>
        <w:t xml:space="preserve">: </w:t>
      </w:r>
      <w:r w:rsidR="00D94C85">
        <w:rPr>
          <w:rFonts w:ascii="Calibri" w:hAnsi="Calibri" w:cs="Calibri"/>
        </w:rPr>
        <w:t xml:space="preserve">chiave primaria del carello </w:t>
      </w:r>
    </w:p>
    <w:p w:rsidRPr="0036107C" w:rsidR="007D012C" w:rsidP="006102FD" w:rsidRDefault="00AE6975" w14:paraId="45BAB121" w14:textId="1B73233D">
      <w:pPr>
        <w:pStyle w:val="ListParagraph"/>
        <w:numPr>
          <w:ilvl w:val="0"/>
          <w:numId w:val="38"/>
        </w:numPr>
        <w:rPr>
          <w:rFonts w:ascii="Calibri" w:hAnsi="Calibri" w:cs="Calibri"/>
        </w:rPr>
      </w:pPr>
      <w:r w:rsidRPr="0036107C">
        <w:rPr>
          <w:rFonts w:ascii="Calibri" w:hAnsi="Calibri" w:cs="Calibri"/>
        </w:rPr>
        <w:t>Totalprice</w:t>
      </w:r>
      <w:r w:rsidR="00BA3DF2">
        <w:rPr>
          <w:rFonts w:ascii="Calibri" w:hAnsi="Calibri" w:cs="Calibri"/>
        </w:rPr>
        <w:t xml:space="preserve">: </w:t>
      </w:r>
      <w:r w:rsidR="00C51875">
        <w:rPr>
          <w:rFonts w:ascii="Calibri" w:hAnsi="Calibri" w:cs="Calibri"/>
        </w:rPr>
        <w:t>prezzo totale dei prodotti nel carello</w:t>
      </w:r>
    </w:p>
    <w:p w:rsidRPr="0036107C" w:rsidR="00AE6975" w:rsidP="006102FD" w:rsidRDefault="0036107C" w14:paraId="7DB45854" w14:textId="3AB64155">
      <w:pPr>
        <w:pStyle w:val="ListParagraph"/>
        <w:numPr>
          <w:ilvl w:val="0"/>
          <w:numId w:val="38"/>
        </w:numPr>
        <w:rPr>
          <w:rFonts w:ascii="Calibri" w:hAnsi="Calibri" w:cs="Calibri"/>
        </w:rPr>
      </w:pPr>
      <w:r w:rsidRPr="0036107C">
        <w:rPr>
          <w:rFonts w:ascii="Calibri" w:hAnsi="Calibri" w:cs="Calibri"/>
        </w:rPr>
        <w:t>T</w:t>
      </w:r>
      <w:r w:rsidRPr="0036107C" w:rsidR="00AE6975">
        <w:rPr>
          <w:rFonts w:ascii="Calibri" w:hAnsi="Calibri" w:cs="Calibri"/>
        </w:rPr>
        <w:t>otalitem</w:t>
      </w:r>
      <w:r w:rsidR="00BA3DF2">
        <w:rPr>
          <w:rFonts w:ascii="Calibri" w:hAnsi="Calibri" w:cs="Calibri"/>
        </w:rPr>
        <w:t>: quantità totale dei prodotti</w:t>
      </w:r>
    </w:p>
    <w:p w:rsidR="00AF7197" w:rsidP="00FB0F23" w:rsidRDefault="00AF7197" w14:paraId="24FF79A2" w14:textId="77777777">
      <w:pPr>
        <w:rPr>
          <w:rFonts w:ascii="Calibri" w:hAnsi="Calibri" w:cs="Calibri"/>
        </w:rPr>
      </w:pPr>
    </w:p>
    <w:p w:rsidRPr="00FB0F23" w:rsidR="00D53AE9" w:rsidP="006102FD" w:rsidRDefault="00D53AE9" w14:paraId="762E7365" w14:textId="16723A5E">
      <w:pPr>
        <w:pStyle w:val="Heading2"/>
        <w:numPr>
          <w:ilvl w:val="2"/>
          <w:numId w:val="20"/>
        </w:numPr>
        <w:rPr>
          <w:rFonts w:ascii="Calibri" w:hAnsi="Calibri" w:cs="Calibri"/>
          <w:i w:val="0"/>
          <w:iCs w:val="0"/>
          <w:sz w:val="26"/>
          <w:szCs w:val="26"/>
        </w:rPr>
      </w:pPr>
      <w:bookmarkStart w:name="_Toc60759387" w:id="131"/>
      <w:r w:rsidRPr="00FB0F23">
        <w:rPr>
          <w:rFonts w:ascii="Calibri" w:hAnsi="Calibri" w:cs="Calibri"/>
          <w:i w:val="0"/>
          <w:iCs w:val="0"/>
          <w:sz w:val="26"/>
          <w:szCs w:val="26"/>
        </w:rPr>
        <w:t>Ordine</w:t>
      </w:r>
      <w:bookmarkEnd w:id="131"/>
    </w:p>
    <w:p w:rsidR="000B14FD" w:rsidP="000F4078" w:rsidRDefault="000B14FD" w14:paraId="1CE6CEB0" w14:textId="77777777">
      <w:pPr>
        <w:rPr>
          <w:rFonts w:ascii="Calibri" w:hAnsi="Calibri" w:cs="Calibri"/>
        </w:rPr>
      </w:pPr>
      <w:r>
        <w:rPr>
          <w:rFonts w:ascii="Calibri" w:hAnsi="Calibri" w:cs="Calibri"/>
        </w:rPr>
        <w:tab/>
      </w:r>
      <w:r>
        <w:rPr>
          <w:rFonts w:ascii="Calibri" w:hAnsi="Calibri" w:cs="Calibri"/>
        </w:rPr>
        <w:t xml:space="preserve">L’ordine avviene quando </w:t>
      </w:r>
      <w:r w:rsidR="00E4044B">
        <w:rPr>
          <w:rFonts w:ascii="Calibri" w:hAnsi="Calibri" w:cs="Calibri"/>
        </w:rPr>
        <w:t xml:space="preserve">il cliente </w:t>
      </w:r>
      <w:r w:rsidR="002B021F">
        <w:rPr>
          <w:rFonts w:ascii="Calibri" w:hAnsi="Calibri" w:cs="Calibri"/>
        </w:rPr>
        <w:t>acquista prodotti dal carello</w:t>
      </w:r>
    </w:p>
    <w:p w:rsidR="002B021F" w:rsidP="006102FD" w:rsidRDefault="00CE5D95" w14:paraId="4B15F3FD" w14:textId="5FC9696D">
      <w:pPr>
        <w:pStyle w:val="ListParagraph"/>
        <w:numPr>
          <w:ilvl w:val="0"/>
          <w:numId w:val="39"/>
        </w:numPr>
        <w:rPr>
          <w:rFonts w:ascii="Calibri" w:hAnsi="Calibri" w:cs="Calibri"/>
        </w:rPr>
      </w:pPr>
      <w:r>
        <w:rPr>
          <w:rFonts w:ascii="Calibri" w:hAnsi="Calibri" w:cs="Calibri"/>
        </w:rPr>
        <w:t>ID</w:t>
      </w:r>
      <w:r w:rsidR="00F6445F">
        <w:rPr>
          <w:rFonts w:ascii="Calibri" w:hAnsi="Calibri" w:cs="Calibri"/>
        </w:rPr>
        <w:t>_</w:t>
      </w:r>
      <w:r>
        <w:rPr>
          <w:rFonts w:ascii="Calibri" w:hAnsi="Calibri" w:cs="Calibri"/>
        </w:rPr>
        <w:t>ordine</w:t>
      </w:r>
      <w:r w:rsidR="009F7318">
        <w:rPr>
          <w:rFonts w:ascii="Calibri" w:hAnsi="Calibri" w:cs="Calibri"/>
        </w:rPr>
        <w:t>:</w:t>
      </w:r>
      <w:r w:rsidR="00F6445F">
        <w:rPr>
          <w:rFonts w:ascii="Calibri" w:hAnsi="Calibri" w:cs="Calibri"/>
        </w:rPr>
        <w:t xml:space="preserve"> identifica l’ordine</w:t>
      </w:r>
    </w:p>
    <w:p w:rsidRPr="00C321EE" w:rsidR="00962E70" w:rsidP="006102FD" w:rsidRDefault="00962E70" w14:paraId="1717F878" w14:textId="77777777">
      <w:pPr>
        <w:pStyle w:val="ListParagraph"/>
        <w:numPr>
          <w:ilvl w:val="0"/>
          <w:numId w:val="38"/>
        </w:numPr>
        <w:rPr>
          <w:rFonts w:ascii="Calibri" w:hAnsi="Calibri" w:cs="Calibri"/>
        </w:rPr>
      </w:pPr>
      <w:r w:rsidRPr="00C321EE">
        <w:rPr>
          <w:rFonts w:ascii="Calibri" w:hAnsi="Calibri" w:cs="Calibri"/>
        </w:rPr>
        <w:t>Totalprice: prezzo totale dei prodotti nel carello</w:t>
      </w:r>
    </w:p>
    <w:p w:rsidR="000B14FD" w:rsidP="00FB0F23" w:rsidRDefault="00962E70" w14:paraId="505302FF" w14:textId="59E04509">
      <w:pPr>
        <w:pStyle w:val="ListParagraph"/>
        <w:numPr>
          <w:ilvl w:val="0"/>
          <w:numId w:val="38"/>
        </w:numPr>
        <w:rPr>
          <w:rFonts w:ascii="Calibri" w:hAnsi="Calibri" w:cs="Calibri"/>
        </w:rPr>
      </w:pPr>
      <w:r w:rsidRPr="00C321EE">
        <w:rPr>
          <w:rFonts w:ascii="Calibri" w:hAnsi="Calibri" w:cs="Calibri"/>
        </w:rPr>
        <w:t>Totalitem: quantità totale dei prodotti</w:t>
      </w:r>
    </w:p>
    <w:p w:rsidRPr="00FB0F23" w:rsidR="00FB0F23" w:rsidP="00FB0F23" w:rsidRDefault="00FB0F23" w14:paraId="2D64CEB8" w14:textId="77777777">
      <w:pPr>
        <w:rPr>
          <w:rFonts w:ascii="Calibri" w:hAnsi="Calibri" w:cs="Calibri"/>
        </w:rPr>
      </w:pPr>
    </w:p>
    <w:p w:rsidRPr="00FB0F23" w:rsidR="00D53AE9" w:rsidP="009F7318" w:rsidRDefault="00D53AE9" w14:paraId="5AEA5D3C" w14:textId="2719CAEC">
      <w:pPr>
        <w:pStyle w:val="Heading2"/>
        <w:ind w:left="0" w:firstLine="360"/>
        <w:rPr>
          <w:rFonts w:ascii="Calibri" w:hAnsi="Calibri" w:cs="Calibri"/>
          <w:i w:val="0"/>
          <w:iCs w:val="0"/>
          <w:sz w:val="26"/>
          <w:szCs w:val="26"/>
        </w:rPr>
      </w:pPr>
      <w:bookmarkStart w:name="_Toc60759388" w:id="132"/>
      <w:r w:rsidRPr="00FB0F23">
        <w:rPr>
          <w:rFonts w:ascii="Calibri" w:hAnsi="Calibri" w:cs="Calibri"/>
          <w:i w:val="0"/>
          <w:iCs w:val="0"/>
          <w:sz w:val="26"/>
          <w:szCs w:val="26"/>
        </w:rPr>
        <w:t>3.5.4 OrdineSalvato</w:t>
      </w:r>
      <w:bookmarkEnd w:id="132"/>
    </w:p>
    <w:p w:rsidR="006C73E3" w:rsidP="00FB0F23" w:rsidRDefault="00E02DD8" w14:paraId="238A7D67" w14:textId="6F622628">
      <w:pPr>
        <w:jc w:val="both"/>
        <w:rPr>
          <w:rFonts w:ascii="Calibri" w:hAnsi="Calibri" w:cs="Calibri"/>
        </w:rPr>
      </w:pPr>
      <w:r>
        <w:rPr>
          <w:rFonts w:ascii="Calibri" w:hAnsi="Calibri" w:cs="Calibri"/>
        </w:rPr>
        <w:tab/>
      </w:r>
      <w:r>
        <w:rPr>
          <w:rFonts w:ascii="Calibri" w:hAnsi="Calibri" w:cs="Calibri"/>
        </w:rPr>
        <w:t xml:space="preserve">Ordine salvato memorizza l’ordine del cliente per </w:t>
      </w:r>
      <w:r w:rsidR="009B3FDA">
        <w:rPr>
          <w:rFonts w:ascii="Calibri" w:hAnsi="Calibri" w:cs="Calibri"/>
        </w:rPr>
        <w:t>creare una lista acquisti e salvare</w:t>
      </w:r>
      <w:r>
        <w:rPr>
          <w:rFonts w:ascii="Calibri" w:hAnsi="Calibri" w:cs="Calibri"/>
        </w:rPr>
        <w:t xml:space="preserve"> </w:t>
      </w:r>
      <w:r w:rsidR="0099701E">
        <w:rPr>
          <w:rFonts w:ascii="Calibri" w:hAnsi="Calibri" w:cs="Calibri"/>
        </w:rPr>
        <w:t>il prezzo</w:t>
      </w:r>
      <w:r w:rsidR="009B3FDA">
        <w:rPr>
          <w:rFonts w:ascii="Calibri" w:hAnsi="Calibri" w:cs="Calibri"/>
        </w:rPr>
        <w:t xml:space="preserve"> al momento dell’acquisto</w:t>
      </w:r>
    </w:p>
    <w:p w:rsidR="006C73E3" w:rsidP="00FB0F23" w:rsidRDefault="006C73E3" w14:paraId="0D4A2168" w14:textId="3D444686">
      <w:pPr>
        <w:pStyle w:val="ListParagraph"/>
        <w:numPr>
          <w:ilvl w:val="0"/>
          <w:numId w:val="40"/>
        </w:numPr>
        <w:jc w:val="both"/>
        <w:rPr>
          <w:rFonts w:ascii="Calibri" w:hAnsi="Calibri" w:cs="Calibri"/>
        </w:rPr>
      </w:pPr>
      <w:r w:rsidRPr="009F7318">
        <w:rPr>
          <w:rFonts w:ascii="Calibri" w:hAnsi="Calibri" w:cs="Calibri"/>
        </w:rPr>
        <w:t>ID</w:t>
      </w:r>
      <w:r w:rsidRPr="009F7318" w:rsidR="00F509B3">
        <w:rPr>
          <w:rFonts w:ascii="Calibri" w:hAnsi="Calibri" w:cs="Calibri"/>
        </w:rPr>
        <w:t>_ordine</w:t>
      </w:r>
      <w:r w:rsidR="009F7318">
        <w:rPr>
          <w:rFonts w:ascii="Calibri" w:hAnsi="Calibri" w:cs="Calibri"/>
        </w:rPr>
        <w:t>: identificati</w:t>
      </w:r>
      <w:r w:rsidR="007B55D6">
        <w:rPr>
          <w:rFonts w:ascii="Calibri" w:hAnsi="Calibri" w:cs="Calibri"/>
        </w:rPr>
        <w:t>vo dell’ordine</w:t>
      </w:r>
    </w:p>
    <w:p w:rsidR="009F7318" w:rsidP="00FB0F23" w:rsidRDefault="009F7318" w14:paraId="13EA35D4" w14:textId="417C22AF">
      <w:pPr>
        <w:pStyle w:val="ListParagraph"/>
        <w:numPr>
          <w:ilvl w:val="0"/>
          <w:numId w:val="37"/>
        </w:numPr>
        <w:jc w:val="both"/>
        <w:rPr>
          <w:rFonts w:ascii="Calibri" w:hAnsi="Calibri" w:cs="Calibri"/>
        </w:rPr>
      </w:pPr>
      <w:r w:rsidRPr="00C47270">
        <w:rPr>
          <w:rFonts w:ascii="Calibri" w:hAnsi="Calibri" w:cs="Calibri"/>
        </w:rPr>
        <w:t xml:space="preserve">Quantity: quantità </w:t>
      </w:r>
      <w:r w:rsidR="00094DC9">
        <w:rPr>
          <w:rFonts w:ascii="Calibri" w:hAnsi="Calibri" w:cs="Calibri"/>
        </w:rPr>
        <w:t>acquistata</w:t>
      </w:r>
      <w:r w:rsidRPr="00C47270">
        <w:rPr>
          <w:rFonts w:ascii="Calibri" w:hAnsi="Calibri" w:cs="Calibri"/>
        </w:rPr>
        <w:t xml:space="preserve"> del prodotto</w:t>
      </w:r>
    </w:p>
    <w:p w:rsidR="00742FB3" w:rsidP="00FB0F23" w:rsidRDefault="0078479D" w14:paraId="6EE0901D" w14:textId="0BD3F19D">
      <w:pPr>
        <w:pStyle w:val="ListParagraph"/>
        <w:numPr>
          <w:ilvl w:val="0"/>
          <w:numId w:val="37"/>
        </w:numPr>
        <w:jc w:val="both"/>
        <w:rPr>
          <w:rFonts w:ascii="Calibri" w:hAnsi="Calibri" w:cs="Calibri"/>
        </w:rPr>
      </w:pPr>
      <w:r w:rsidRPr="00C321EE">
        <w:rPr>
          <w:rFonts w:ascii="Calibri" w:hAnsi="Calibri" w:cs="Calibri"/>
        </w:rPr>
        <w:t xml:space="preserve">Totalprice: </w:t>
      </w:r>
      <w:r>
        <w:rPr>
          <w:rFonts w:ascii="Calibri" w:hAnsi="Calibri" w:cs="Calibri"/>
        </w:rPr>
        <w:t>costo dei prodotti</w:t>
      </w:r>
    </w:p>
    <w:p w:rsidRPr="00FB0F23" w:rsidR="00FB0F23" w:rsidP="00FB0F23" w:rsidRDefault="00FB0F23" w14:paraId="6877470E" w14:textId="77777777">
      <w:pPr>
        <w:jc w:val="both"/>
        <w:rPr>
          <w:rFonts w:ascii="Calibri" w:hAnsi="Calibri" w:cs="Calibri"/>
        </w:rPr>
      </w:pPr>
    </w:p>
    <w:p w:rsidRPr="00FB0F23" w:rsidR="00742FB3" w:rsidP="000F4078" w:rsidRDefault="00D53AE9" w14:paraId="0FD95FC1" w14:textId="3805ACC9">
      <w:pPr>
        <w:pStyle w:val="Heading2"/>
        <w:rPr>
          <w:rFonts w:ascii="Calibri" w:hAnsi="Calibri" w:cs="Calibri"/>
          <w:i w:val="0"/>
          <w:iCs w:val="0"/>
        </w:rPr>
      </w:pPr>
      <w:bookmarkStart w:name="_Toc60759389" w:id="133"/>
      <w:r w:rsidRPr="00FB0F23">
        <w:rPr>
          <w:rFonts w:ascii="Calibri" w:hAnsi="Calibri" w:cs="Calibri"/>
          <w:i w:val="0"/>
          <w:iCs w:val="0"/>
        </w:rPr>
        <w:t>3.5.6</w:t>
      </w:r>
      <w:r w:rsidRPr="00FB0F23" w:rsidR="00AF7197">
        <w:rPr>
          <w:rFonts w:ascii="Calibri" w:hAnsi="Calibri" w:cs="Calibri"/>
          <w:i w:val="0"/>
          <w:iCs w:val="0"/>
        </w:rPr>
        <w:t xml:space="preserve"> Key</w:t>
      </w:r>
      <w:bookmarkEnd w:id="133"/>
      <w:r w:rsidRPr="00FB0F23" w:rsidR="001D2EDB">
        <w:rPr>
          <w:rFonts w:ascii="Calibri" w:hAnsi="Calibri" w:cs="Calibri"/>
          <w:i w:val="0"/>
          <w:iCs w:val="0"/>
        </w:rPr>
        <w:t xml:space="preserve"> </w:t>
      </w:r>
    </w:p>
    <w:p w:rsidR="00D46FF6" w:rsidP="000F4078" w:rsidRDefault="00AE4A80" w14:paraId="73AD8718" w14:textId="77777777">
      <w:pPr>
        <w:rPr>
          <w:rFonts w:ascii="Calibri" w:hAnsi="Calibri" w:cs="Calibri"/>
        </w:rPr>
      </w:pPr>
      <w:r>
        <w:rPr>
          <w:rFonts w:ascii="Calibri" w:hAnsi="Calibri" w:cs="Calibri"/>
        </w:rPr>
        <w:tab/>
      </w:r>
      <w:r>
        <w:rPr>
          <w:rFonts w:ascii="Calibri" w:hAnsi="Calibri" w:cs="Calibri"/>
        </w:rPr>
        <w:t>Key rappresenta il prodotto che effettivamente viene venduto al cliente e che verrà successivamente riscattato</w:t>
      </w:r>
      <w:r w:rsidR="00D46FF6">
        <w:rPr>
          <w:rFonts w:ascii="Calibri" w:hAnsi="Calibri" w:cs="Calibri"/>
        </w:rPr>
        <w:t xml:space="preserve"> dal cliente.</w:t>
      </w:r>
    </w:p>
    <w:p w:rsidRPr="00524D12" w:rsidR="00524D12" w:rsidP="006102FD" w:rsidRDefault="001178F1" w14:paraId="2D0BD56C" w14:textId="6BC6B000">
      <w:pPr>
        <w:pStyle w:val="ListParagraph"/>
        <w:numPr>
          <w:ilvl w:val="0"/>
          <w:numId w:val="41"/>
        </w:numPr>
        <w:rPr>
          <w:rFonts w:ascii="Calibri" w:hAnsi="Calibri" w:cs="Calibri"/>
        </w:rPr>
      </w:pPr>
      <w:r w:rsidRPr="00524D12">
        <w:rPr>
          <w:rFonts w:ascii="Calibri" w:hAnsi="Calibri" w:cs="Calibri"/>
        </w:rPr>
        <w:t>ID_key</w:t>
      </w:r>
      <w:r w:rsidR="00524D12">
        <w:rPr>
          <w:rFonts w:ascii="Calibri" w:hAnsi="Calibri" w:cs="Calibri"/>
        </w:rPr>
        <w:t xml:space="preserve"> l’identificativo di ogni key</w:t>
      </w:r>
    </w:p>
    <w:p w:rsidRPr="00524D12" w:rsidR="001178F1" w:rsidP="006102FD" w:rsidRDefault="001178F1" w14:paraId="295D2FDA" w14:textId="6A31CD04">
      <w:pPr>
        <w:pStyle w:val="ListParagraph"/>
        <w:numPr>
          <w:ilvl w:val="0"/>
          <w:numId w:val="41"/>
        </w:numPr>
        <w:rPr>
          <w:rFonts w:ascii="Calibri" w:hAnsi="Calibri" w:cs="Calibri"/>
        </w:rPr>
      </w:pPr>
      <w:r w:rsidRPr="00524D12">
        <w:rPr>
          <w:rFonts w:ascii="Calibri" w:hAnsi="Calibri" w:cs="Calibri"/>
        </w:rPr>
        <w:t>Status</w:t>
      </w:r>
      <w:r w:rsidR="00524D12">
        <w:rPr>
          <w:rFonts w:ascii="Calibri" w:hAnsi="Calibri" w:cs="Calibri"/>
        </w:rPr>
        <w:t xml:space="preserve"> indica se il prodotto </w:t>
      </w:r>
      <w:r w:rsidR="0018378B">
        <w:rPr>
          <w:rFonts w:ascii="Calibri" w:hAnsi="Calibri" w:cs="Calibri"/>
        </w:rPr>
        <w:t>è stato venduto o non ancora</w:t>
      </w:r>
    </w:p>
    <w:p w:rsidR="001127EF" w:rsidP="00404A28" w:rsidRDefault="00524D12" w14:paraId="03F79DA6" w14:textId="31AC56E8">
      <w:pPr>
        <w:pStyle w:val="ListParagraph"/>
        <w:numPr>
          <w:ilvl w:val="0"/>
          <w:numId w:val="41"/>
        </w:numPr>
        <w:rPr>
          <w:rFonts w:ascii="Calibri" w:hAnsi="Calibri" w:cs="Calibri"/>
        </w:rPr>
      </w:pPr>
      <w:r w:rsidRPr="00524D12">
        <w:rPr>
          <w:rFonts w:ascii="Calibri" w:hAnsi="Calibri" w:cs="Calibri"/>
        </w:rPr>
        <w:t>Q</w:t>
      </w:r>
      <w:r w:rsidRPr="00524D12" w:rsidR="001178F1">
        <w:rPr>
          <w:rFonts w:ascii="Calibri" w:hAnsi="Calibri" w:cs="Calibri"/>
        </w:rPr>
        <w:t>uantity</w:t>
      </w:r>
      <w:r w:rsidR="0018378B">
        <w:rPr>
          <w:rFonts w:ascii="Calibri" w:hAnsi="Calibri" w:cs="Calibri"/>
        </w:rPr>
        <w:t xml:space="preserve">: indica la quantità disponibile </w:t>
      </w:r>
      <w:r w:rsidR="001126F6">
        <w:rPr>
          <w:rFonts w:ascii="Calibri" w:hAnsi="Calibri" w:cs="Calibri"/>
        </w:rPr>
        <w:t>di una key</w:t>
      </w:r>
    </w:p>
    <w:p w:rsidRPr="00404A28" w:rsidR="00404A28" w:rsidP="00404A28" w:rsidRDefault="00404A28" w14:paraId="3AA5BCF0" w14:textId="77777777">
      <w:pPr>
        <w:rPr>
          <w:rFonts w:ascii="Calibri" w:hAnsi="Calibri" w:cs="Calibri"/>
        </w:rPr>
      </w:pPr>
    </w:p>
    <w:p w:rsidR="001127EF" w:rsidP="00404A28" w:rsidRDefault="001127EF" w14:paraId="22C78835" w14:textId="77777777">
      <w:pPr>
        <w:pStyle w:val="ListParagraph"/>
        <w:ind w:left="360"/>
        <w:rPr>
          <w:rFonts w:ascii="Calibri" w:hAnsi="Calibri" w:cs="Calibri"/>
        </w:rPr>
      </w:pPr>
    </w:p>
    <w:p w:rsidR="00404A28" w:rsidP="00404A28" w:rsidRDefault="00404A28" w14:paraId="19474360" w14:textId="77777777">
      <w:pPr>
        <w:pStyle w:val="ListParagraph"/>
        <w:ind w:left="360"/>
        <w:rPr>
          <w:rFonts w:ascii="Calibri" w:hAnsi="Calibri" w:cs="Calibri"/>
        </w:rPr>
      </w:pPr>
    </w:p>
    <w:p w:rsidR="00404A28" w:rsidP="00404A28" w:rsidRDefault="00404A28" w14:paraId="6B244CED" w14:textId="77777777">
      <w:pPr>
        <w:pStyle w:val="ListParagraph"/>
        <w:ind w:left="360"/>
        <w:rPr>
          <w:rFonts w:ascii="Calibri" w:hAnsi="Calibri" w:cs="Calibri"/>
        </w:rPr>
      </w:pPr>
    </w:p>
    <w:p w:rsidR="00404A28" w:rsidP="00404A28" w:rsidRDefault="00404A28" w14:paraId="45CAE021" w14:textId="77777777">
      <w:pPr>
        <w:pStyle w:val="ListParagraph"/>
        <w:ind w:left="360"/>
        <w:rPr>
          <w:rFonts w:ascii="Calibri" w:hAnsi="Calibri" w:cs="Calibri"/>
        </w:rPr>
      </w:pPr>
    </w:p>
    <w:p w:rsidR="00404A28" w:rsidP="00404A28" w:rsidRDefault="00404A28" w14:paraId="7E0D517C" w14:textId="77777777">
      <w:pPr>
        <w:pStyle w:val="ListParagraph"/>
        <w:ind w:left="360"/>
        <w:rPr>
          <w:rFonts w:ascii="Calibri" w:hAnsi="Calibri" w:cs="Calibri"/>
        </w:rPr>
      </w:pPr>
    </w:p>
    <w:p w:rsidR="00404A28" w:rsidP="00404A28" w:rsidRDefault="00404A28" w14:paraId="6A21FEB8" w14:textId="77777777">
      <w:pPr>
        <w:pStyle w:val="ListParagraph"/>
        <w:ind w:left="360"/>
        <w:rPr>
          <w:rFonts w:ascii="Calibri" w:hAnsi="Calibri" w:cs="Calibri"/>
        </w:rPr>
      </w:pPr>
    </w:p>
    <w:p w:rsidR="00404A28" w:rsidP="00404A28" w:rsidRDefault="00404A28" w14:paraId="7D510B15" w14:textId="77777777">
      <w:pPr>
        <w:pStyle w:val="ListParagraph"/>
        <w:ind w:left="360"/>
        <w:rPr>
          <w:rFonts w:ascii="Calibri" w:hAnsi="Calibri" w:cs="Calibri"/>
        </w:rPr>
      </w:pPr>
    </w:p>
    <w:p w:rsidR="00404A28" w:rsidP="00404A28" w:rsidRDefault="00404A28" w14:paraId="66ACB1EB" w14:textId="77777777">
      <w:pPr>
        <w:pStyle w:val="ListParagraph"/>
        <w:ind w:left="360"/>
        <w:rPr>
          <w:rFonts w:ascii="Calibri" w:hAnsi="Calibri" w:cs="Calibri"/>
        </w:rPr>
      </w:pPr>
    </w:p>
    <w:p w:rsidRPr="001127EF" w:rsidR="00404A28" w:rsidP="00404A28" w:rsidRDefault="00404A28" w14:paraId="1712727E" w14:textId="77777777">
      <w:pPr>
        <w:pStyle w:val="ListParagraph"/>
        <w:ind w:left="360"/>
        <w:rPr>
          <w:rFonts w:ascii="Calibri" w:hAnsi="Calibri" w:cs="Calibri"/>
        </w:rPr>
      </w:pPr>
    </w:p>
    <w:p w:rsidRPr="00404A28" w:rsidR="00751867" w:rsidP="00404A28" w:rsidRDefault="00773862" w14:paraId="2227C209" w14:textId="5AE8744B">
      <w:pPr>
        <w:pStyle w:val="ListParagraph"/>
        <w:ind w:left="360"/>
        <w:outlineLvl w:val="0"/>
        <w:rPr>
          <w:rFonts w:ascii="Calibri" w:hAnsi="Calibri" w:cs="Calibri"/>
          <w:b/>
          <w:sz w:val="28"/>
          <w:szCs w:val="28"/>
        </w:rPr>
      </w:pPr>
      <w:bookmarkStart w:name="_Toc58946778" w:id="134"/>
      <w:bookmarkStart w:name="_Toc58949416" w:id="135"/>
      <w:bookmarkStart w:name="_Toc58950016" w:id="136"/>
      <w:bookmarkStart w:name="_Toc58950737" w:id="137"/>
      <w:bookmarkStart w:name="_Toc58950897" w:id="138"/>
      <w:bookmarkStart w:name="_Toc60759390" w:id="139"/>
      <w:r w:rsidRPr="00404A28">
        <w:rPr>
          <w:rFonts w:ascii="Calibri" w:hAnsi="Calibri" w:cs="Calibri"/>
          <w:b/>
          <w:sz w:val="28"/>
          <w:szCs w:val="28"/>
        </w:rPr>
        <w:t>3.6. Dynamic Model</w:t>
      </w:r>
      <w:bookmarkEnd w:id="134"/>
      <w:bookmarkEnd w:id="135"/>
      <w:bookmarkEnd w:id="136"/>
      <w:bookmarkEnd w:id="137"/>
      <w:bookmarkEnd w:id="138"/>
      <w:bookmarkEnd w:id="139"/>
    </w:p>
    <w:p w:rsidR="00E350CE" w:rsidP="0CE71567" w:rsidRDefault="23EE635D" w14:paraId="04772D08" w14:textId="29C770E6">
      <w:pPr>
        <w:pStyle w:val="ListParagraph"/>
        <w:ind w:left="360"/>
        <w:rPr>
          <w:rFonts w:ascii="Calibri" w:hAnsi="Calibri" w:cs="Calibri"/>
        </w:rPr>
      </w:pPr>
      <w:r w:rsidRPr="0CE71567">
        <w:rPr>
          <w:rFonts w:ascii="Calibri" w:hAnsi="Calibri" w:cs="Calibri"/>
        </w:rPr>
        <w:t>Grazie all’utilizzo dei sequence diagrams, la rappresentazione delle interazioni tra utente e</w:t>
      </w:r>
      <w:r w:rsidRPr="0CE71567" w:rsidR="5C1B304F">
        <w:rPr>
          <w:rFonts w:ascii="Calibri" w:hAnsi="Calibri" w:cs="Calibri"/>
        </w:rPr>
        <w:t xml:space="preserve"> </w:t>
      </w:r>
      <w:r w:rsidRPr="0CE71567">
        <w:rPr>
          <w:rFonts w:ascii="Calibri" w:hAnsi="Calibri" w:cs="Calibri"/>
        </w:rPr>
        <w:t>sistema e la descrizione degli</w:t>
      </w:r>
      <w:r w:rsidRPr="0CE71567" w:rsidR="2358AF60">
        <w:rPr>
          <w:rFonts w:ascii="Calibri" w:hAnsi="Calibri" w:cs="Calibri"/>
        </w:rPr>
        <w:t xml:space="preserve"> stati che descrivono il cic</w:t>
      </w:r>
      <w:r w:rsidRPr="0CE71567" w:rsidR="6E468F37">
        <w:rPr>
          <w:rFonts w:ascii="Calibri" w:hAnsi="Calibri" w:cs="Calibri"/>
        </w:rPr>
        <w:t>l</w:t>
      </w:r>
      <w:r w:rsidRPr="0CE71567" w:rsidR="2358AF60">
        <w:rPr>
          <w:rFonts w:ascii="Calibri" w:hAnsi="Calibri" w:cs="Calibri"/>
        </w:rPr>
        <w:t>o di vita degli oggetti</w:t>
      </w:r>
      <w:r w:rsidRPr="0CE71567" w:rsidR="3FCB0461">
        <w:rPr>
          <w:rFonts w:ascii="Calibri" w:hAnsi="Calibri" w:cs="Calibri"/>
        </w:rPr>
        <w:t xml:space="preserve"> tramite l’utilizzo di state machine diagrams</w:t>
      </w:r>
      <w:r w:rsidRPr="0CE71567" w:rsidR="617B2B32">
        <w:rPr>
          <w:rFonts w:ascii="Calibri" w:hAnsi="Calibri" w:cs="Calibri"/>
        </w:rPr>
        <w:t xml:space="preserve">, </w:t>
      </w:r>
      <w:r w:rsidRPr="0CE71567" w:rsidR="2259443D">
        <w:rPr>
          <w:rFonts w:ascii="Calibri" w:hAnsi="Calibri" w:cs="Calibri"/>
        </w:rPr>
        <w:t xml:space="preserve">si ottiene la </w:t>
      </w:r>
      <w:r w:rsidRPr="0CE71567" w:rsidR="617B2B32">
        <w:rPr>
          <w:rFonts w:ascii="Calibri" w:hAnsi="Calibri" w:cs="Calibri"/>
        </w:rPr>
        <w:t>descrizione del modello dinamico.</w:t>
      </w:r>
    </w:p>
    <w:p w:rsidRPr="00B03EB6" w:rsidR="0CE71567" w:rsidP="00B03EB6" w:rsidRDefault="0A4D9FED" w14:paraId="14107D79" w14:textId="4B0279FB">
      <w:pPr>
        <w:pStyle w:val="ListParagraph"/>
        <w:ind w:left="360"/>
      </w:pPr>
      <w:r w:rsidRPr="0CE71567">
        <w:rPr>
          <w:rFonts w:ascii="Calibri" w:hAnsi="Calibri" w:cs="Calibri"/>
        </w:rPr>
        <w:t>Non sono stati inseriti i diagrammi per i casi d’uso più banali e per gli oggetti i cui stati sono poco interessanti.</w:t>
      </w:r>
    </w:p>
    <w:p w:rsidRPr="00213B61" w:rsidR="00E350CE" w:rsidP="001931FC" w:rsidRDefault="00E350CE" w14:paraId="70CFD146" w14:textId="77777777">
      <w:pPr>
        <w:pStyle w:val="ListParagraph"/>
        <w:ind w:left="360"/>
        <w:rPr>
          <w:rFonts w:ascii="Calibri" w:hAnsi="Calibri" w:cs="Calibri"/>
        </w:rPr>
      </w:pPr>
    </w:p>
    <w:p w:rsidRPr="00914DC2" w:rsidR="00751867" w:rsidP="00914DC2" w:rsidRDefault="00773862" w14:paraId="386CFC4E" w14:textId="2F71F8E9">
      <w:pPr>
        <w:pStyle w:val="ListParagraph"/>
        <w:ind w:left="360"/>
        <w:outlineLvl w:val="1"/>
        <w:rPr>
          <w:rFonts w:ascii="Calibri" w:hAnsi="Calibri" w:cs="Calibri"/>
          <w:b/>
          <w:bCs/>
          <w:sz w:val="26"/>
          <w:szCs w:val="26"/>
        </w:rPr>
      </w:pPr>
      <w:bookmarkStart w:name="_Toc58946779" w:id="140"/>
      <w:bookmarkStart w:name="_Toc58949417" w:id="141"/>
      <w:bookmarkStart w:name="_Toc58950738" w:id="142"/>
      <w:bookmarkStart w:name="_Toc58950898" w:id="143"/>
      <w:bookmarkStart w:name="_Toc60759391" w:id="144"/>
      <w:r w:rsidRPr="00914DC2">
        <w:rPr>
          <w:rFonts w:ascii="Calibri" w:hAnsi="Calibri" w:cs="Calibri"/>
          <w:b/>
          <w:bCs/>
          <w:sz w:val="26"/>
          <w:szCs w:val="26"/>
        </w:rPr>
        <w:t xml:space="preserve">3.6.1. </w:t>
      </w:r>
      <w:bookmarkEnd w:id="140"/>
      <w:bookmarkEnd w:id="141"/>
      <w:bookmarkEnd w:id="142"/>
      <w:bookmarkEnd w:id="143"/>
      <w:r w:rsidRPr="00914DC2" w:rsidR="00B03EB6">
        <w:rPr>
          <w:rFonts w:ascii="Calibri" w:hAnsi="Calibri" w:cs="Calibri"/>
          <w:b/>
          <w:bCs/>
          <w:sz w:val="26"/>
          <w:szCs w:val="26"/>
        </w:rPr>
        <w:t>Sequ</w:t>
      </w:r>
      <w:r w:rsidRPr="00914DC2" w:rsidR="00914DC2">
        <w:rPr>
          <w:rFonts w:ascii="Calibri" w:hAnsi="Calibri" w:cs="Calibri"/>
          <w:b/>
          <w:bCs/>
          <w:sz w:val="26"/>
          <w:szCs w:val="26"/>
        </w:rPr>
        <w:t>ence Diagram</w:t>
      </w:r>
      <w:bookmarkEnd w:id="144"/>
    </w:p>
    <w:p w:rsidRPr="00213B61" w:rsidR="00E350CE" w:rsidP="00914DC2" w:rsidRDefault="00E350CE" w14:paraId="005CBC0B" w14:textId="00A69DD5">
      <w:pPr>
        <w:pStyle w:val="ListParagraph"/>
        <w:ind w:left="360"/>
        <w:rPr>
          <w:rFonts w:ascii="Calibri" w:hAnsi="Calibri" w:cs="Calibri"/>
        </w:rPr>
      </w:pPr>
      <w:bookmarkStart w:name="_Toc58949418" w:id="145"/>
      <w:bookmarkStart w:name="_Toc58950739" w:id="146"/>
      <w:r>
        <w:t>In questa parte specifichiamo i diagrammi di sequenza, utili per descrivere il comportamento dinamico di molti oggetti nel corso del tempo</w:t>
      </w:r>
      <w:bookmarkEnd w:id="145"/>
      <w:bookmarkEnd w:id="146"/>
    </w:p>
    <w:p w:rsidR="0CE71567" w:rsidP="00914DC2" w:rsidRDefault="0CE71567" w14:paraId="35870A5E" w14:textId="59293337">
      <w:pPr>
        <w:pStyle w:val="ListParagraph"/>
        <w:ind w:left="360"/>
      </w:pPr>
    </w:p>
    <w:p w:rsidR="0CE71567" w:rsidP="00914DC2" w:rsidRDefault="0CE71567" w14:paraId="078DD758" w14:textId="46A062CE">
      <w:pPr>
        <w:pStyle w:val="ListParagraph"/>
        <w:ind w:left="360"/>
      </w:pPr>
    </w:p>
    <w:p w:rsidRPr="007C72F4" w:rsidR="00A669B7" w:rsidP="00914DC2" w:rsidRDefault="00DD5360" w14:paraId="2F55A01E" w14:textId="2FD81448">
      <w:pPr>
        <w:pStyle w:val="ListParagraph"/>
        <w:spacing w:line="259" w:lineRule="auto"/>
        <w:ind w:left="360" w:firstLine="349"/>
        <w:rPr>
          <w:rFonts w:ascii="Calibri" w:hAnsi="Calibri" w:cs="Calibri"/>
          <w:b/>
          <w:bCs/>
          <w:sz w:val="26"/>
          <w:szCs w:val="26"/>
        </w:rPr>
      </w:pPr>
      <w:bookmarkStart w:name="_Toc58949419" w:id="147"/>
      <w:bookmarkStart w:name="_Toc58950740" w:id="148"/>
      <w:bookmarkStart w:name="_Toc58950899" w:id="149"/>
      <w:bookmarkStart w:name="_Toc58946780" w:id="150"/>
      <w:r w:rsidRPr="007C72F4">
        <w:rPr>
          <w:rFonts w:ascii="Calibri" w:hAnsi="Calibri" w:cs="Calibri"/>
          <w:b/>
          <w:bCs/>
          <w:sz w:val="26"/>
          <w:szCs w:val="26"/>
        </w:rPr>
        <w:t>3.6.</w:t>
      </w:r>
      <w:r w:rsidRPr="007C72F4" w:rsidR="00A669B7">
        <w:rPr>
          <w:rFonts w:ascii="Calibri" w:hAnsi="Calibri" w:cs="Calibri"/>
          <w:b/>
          <w:bCs/>
          <w:sz w:val="26"/>
          <w:szCs w:val="26"/>
        </w:rPr>
        <w:t>1.1</w:t>
      </w:r>
      <w:r w:rsidRPr="007C72F4" w:rsidR="006400A4">
        <w:rPr>
          <w:rFonts w:ascii="Calibri" w:hAnsi="Calibri" w:cs="Calibri"/>
          <w:b/>
          <w:bCs/>
          <w:sz w:val="26"/>
          <w:szCs w:val="26"/>
        </w:rPr>
        <w:t xml:space="preserve"> </w:t>
      </w:r>
      <w:bookmarkEnd w:id="147"/>
      <w:r w:rsidRPr="007C72F4" w:rsidR="00654EDB">
        <w:rPr>
          <w:rFonts w:ascii="Calibri" w:hAnsi="Calibri" w:cs="Calibri"/>
          <w:b/>
          <w:bCs/>
          <w:sz w:val="26"/>
          <w:szCs w:val="26"/>
        </w:rPr>
        <w:t>L</w:t>
      </w:r>
      <w:bookmarkEnd w:id="148"/>
      <w:bookmarkEnd w:id="149"/>
      <w:r w:rsidRPr="007C72F4" w:rsidR="007C72F4">
        <w:rPr>
          <w:rFonts w:ascii="Calibri" w:hAnsi="Calibri" w:cs="Calibri"/>
          <w:b/>
          <w:bCs/>
          <w:sz w:val="26"/>
          <w:szCs w:val="26"/>
        </w:rPr>
        <w:t>ogin</w:t>
      </w:r>
    </w:p>
    <w:p w:rsidRPr="00213B61" w:rsidR="00A669B7" w:rsidP="00914DC2" w:rsidRDefault="00B22BB2" w14:paraId="511ADA9E" w14:textId="26CA4155">
      <w:pPr>
        <w:pStyle w:val="ListParagraph"/>
        <w:ind w:left="360"/>
        <w:rPr>
          <w:rFonts w:ascii="Calibri" w:hAnsi="Calibri" w:cs="Calibri"/>
        </w:rPr>
      </w:pPr>
      <w:bookmarkStart w:name="_Toc58949420" w:id="151"/>
      <w:r w:rsidR="00B22BB2">
        <w:drawing>
          <wp:inline wp14:editId="698151B7" wp14:anchorId="2F06C9C1">
            <wp:extent cx="6116956" cy="2772410"/>
            <wp:effectExtent l="0" t="0" r="0" b="0"/>
            <wp:docPr id="478032019" name="Picture 478032019" title=""/>
            <wp:cNvGraphicFramePr>
              <a:graphicFrameLocks/>
            </wp:cNvGraphicFramePr>
            <a:graphic>
              <a:graphicData uri="http://schemas.openxmlformats.org/drawingml/2006/picture">
                <pic:pic>
                  <pic:nvPicPr>
                    <pic:cNvPr id="0" name="Picture 478032019"/>
                    <pic:cNvPicPr/>
                  </pic:nvPicPr>
                  <pic:blipFill>
                    <a:blip r:embed="R314fc319397e46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956" cy="2772410"/>
                    </a:xfrm>
                    <a:prstGeom prst="rect">
                      <a:avLst/>
                    </a:prstGeom>
                  </pic:spPr>
                </pic:pic>
              </a:graphicData>
            </a:graphic>
          </wp:inline>
        </w:drawing>
      </w:r>
      <w:bookmarkEnd w:id="151"/>
    </w:p>
    <w:tbl>
      <w:tblPr>
        <w:tblStyle w:val="TableGrid"/>
        <w:tblW w:w="9270" w:type="dxa"/>
        <w:tblInd w:w="360" w:type="dxa"/>
        <w:tblLayout w:type="fixed"/>
        <w:tblLook w:val="06A0" w:firstRow="1" w:lastRow="0" w:firstColumn="1" w:lastColumn="0" w:noHBand="1" w:noVBand="1"/>
      </w:tblPr>
      <w:tblGrid>
        <w:gridCol w:w="1965"/>
        <w:gridCol w:w="1605"/>
        <w:gridCol w:w="5700"/>
      </w:tblGrid>
      <w:tr w:rsidR="0CE71567" w:rsidTr="69953135" w14:paraId="131D246D" w14:textId="77777777">
        <w:tc>
          <w:tcPr>
            <w:tcW w:w="1965" w:type="dxa"/>
          </w:tcPr>
          <w:p w:rsidR="77488352" w:rsidP="00914DC2" w:rsidRDefault="77488352" w14:paraId="6FF9A388" w14:textId="611CB58A">
            <w:pPr>
              <w:pStyle w:val="ListParagraph"/>
              <w:ind w:left="0"/>
              <w:jc w:val="center"/>
              <w:rPr>
                <w:rFonts w:ascii="Calibri" w:hAnsi="Calibri" w:eastAsia="Calibri" w:cs="Calibri"/>
              </w:rPr>
            </w:pPr>
            <w:r w:rsidRPr="69953135">
              <w:rPr>
                <w:rFonts w:ascii="Calibri" w:hAnsi="Calibri" w:eastAsia="Calibri" w:cs="Calibri"/>
              </w:rPr>
              <w:t>NOME OGGETTO</w:t>
            </w:r>
          </w:p>
        </w:tc>
        <w:tc>
          <w:tcPr>
            <w:tcW w:w="1605" w:type="dxa"/>
          </w:tcPr>
          <w:p w:rsidR="77488352" w:rsidP="00914DC2" w:rsidRDefault="77488352" w14:paraId="61B91C0F" w14:textId="2F0FD66C">
            <w:pPr>
              <w:pStyle w:val="ListParagraph"/>
              <w:ind w:left="0"/>
              <w:jc w:val="center"/>
              <w:rPr>
                <w:rFonts w:ascii="Calibri" w:hAnsi="Calibri" w:eastAsia="Calibri" w:cs="Calibri"/>
              </w:rPr>
            </w:pPr>
            <w:r w:rsidRPr="69953135">
              <w:rPr>
                <w:rFonts w:ascii="Calibri" w:hAnsi="Calibri" w:eastAsia="Calibri" w:cs="Calibri"/>
              </w:rPr>
              <w:t>TIPOLOGIA</w:t>
            </w:r>
          </w:p>
        </w:tc>
        <w:tc>
          <w:tcPr>
            <w:tcW w:w="5700" w:type="dxa"/>
          </w:tcPr>
          <w:p w:rsidR="77488352" w:rsidP="00914DC2" w:rsidRDefault="77488352" w14:paraId="15DA941B" w14:textId="7DBF9BFE">
            <w:pPr>
              <w:pStyle w:val="ListParagraph"/>
              <w:ind w:left="0"/>
              <w:jc w:val="center"/>
              <w:rPr>
                <w:rFonts w:ascii="Calibri" w:hAnsi="Calibri" w:eastAsia="Calibri" w:cs="Calibri"/>
              </w:rPr>
            </w:pPr>
            <w:r w:rsidRPr="69953135">
              <w:rPr>
                <w:rFonts w:ascii="Calibri" w:hAnsi="Calibri" w:eastAsia="Calibri" w:cs="Calibri"/>
              </w:rPr>
              <w:t>DESCRIZIONE</w:t>
            </w:r>
          </w:p>
        </w:tc>
      </w:tr>
      <w:tr w:rsidR="0CE71567" w:rsidTr="69953135" w14:paraId="6FD25471" w14:textId="77777777">
        <w:tc>
          <w:tcPr>
            <w:tcW w:w="1965" w:type="dxa"/>
          </w:tcPr>
          <w:p w:rsidR="77488352" w:rsidP="00914DC2" w:rsidRDefault="77488352" w14:paraId="35E32186" w14:textId="1C0F8E12">
            <w:pPr>
              <w:pStyle w:val="ListParagraph"/>
              <w:ind w:left="0"/>
              <w:rPr>
                <w:rFonts w:ascii="Calibri" w:hAnsi="Calibri" w:eastAsia="Calibri" w:cs="Calibri"/>
              </w:rPr>
            </w:pPr>
            <w:r w:rsidRPr="69953135">
              <w:rPr>
                <w:rFonts w:ascii="Calibri" w:hAnsi="Calibri" w:eastAsia="Calibri" w:cs="Calibri"/>
              </w:rPr>
              <w:t>LoginForm</w:t>
            </w:r>
          </w:p>
        </w:tc>
        <w:tc>
          <w:tcPr>
            <w:tcW w:w="1605" w:type="dxa"/>
          </w:tcPr>
          <w:p w:rsidR="77488352" w:rsidP="00914DC2" w:rsidRDefault="77488352" w14:paraId="5B3C53F6" w14:textId="3F225125">
            <w:pPr>
              <w:pStyle w:val="ListParagraph"/>
              <w:ind w:left="0"/>
              <w:rPr>
                <w:rFonts w:ascii="Calibri" w:hAnsi="Calibri" w:eastAsia="Calibri" w:cs="Calibri"/>
              </w:rPr>
            </w:pPr>
            <w:r w:rsidRPr="69953135">
              <w:rPr>
                <w:rFonts w:ascii="Calibri" w:hAnsi="Calibri" w:eastAsia="Calibri" w:cs="Calibri"/>
              </w:rPr>
              <w:t>boundary</w:t>
            </w:r>
          </w:p>
        </w:tc>
        <w:tc>
          <w:tcPr>
            <w:tcW w:w="5700" w:type="dxa"/>
          </w:tcPr>
          <w:p w:rsidR="77488352" w:rsidP="00914DC2" w:rsidRDefault="77488352" w14:paraId="494C624F" w14:textId="273688C5">
            <w:pPr>
              <w:pStyle w:val="ListParagraph"/>
              <w:ind w:left="0"/>
              <w:rPr>
                <w:rFonts w:ascii="Calibri" w:hAnsi="Calibri" w:eastAsia="Calibri" w:cs="Calibri"/>
              </w:rPr>
            </w:pPr>
            <w:r w:rsidRPr="69953135">
              <w:rPr>
                <w:rFonts w:ascii="Calibri" w:hAnsi="Calibri" w:eastAsia="Calibri" w:cs="Calibri"/>
              </w:rPr>
              <w:t xml:space="preserve">Boundary che permette all’utente di poter inserire i dati </w:t>
            </w:r>
            <w:r w:rsidRPr="69953135" w:rsidR="57A53D6C">
              <w:rPr>
                <w:rFonts w:ascii="Calibri" w:hAnsi="Calibri" w:eastAsia="Calibri" w:cs="Calibri"/>
              </w:rPr>
              <w:t>per il login</w:t>
            </w:r>
          </w:p>
        </w:tc>
      </w:tr>
      <w:tr w:rsidR="0CE71567" w:rsidTr="69953135" w14:paraId="447DE471" w14:textId="77777777">
        <w:tc>
          <w:tcPr>
            <w:tcW w:w="1965" w:type="dxa"/>
          </w:tcPr>
          <w:p w:rsidR="77488352" w:rsidP="00914DC2" w:rsidRDefault="77488352" w14:paraId="0DFCC13F" w14:textId="21835224">
            <w:pPr>
              <w:pStyle w:val="ListParagraph"/>
              <w:ind w:left="0"/>
              <w:rPr>
                <w:rFonts w:ascii="Calibri" w:hAnsi="Calibri" w:eastAsia="Calibri" w:cs="Calibri"/>
              </w:rPr>
            </w:pPr>
            <w:r w:rsidRPr="69953135">
              <w:rPr>
                <w:rFonts w:ascii="Calibri" w:hAnsi="Calibri" w:eastAsia="Calibri" w:cs="Calibri"/>
              </w:rPr>
              <w:t>Login</w:t>
            </w:r>
          </w:p>
        </w:tc>
        <w:tc>
          <w:tcPr>
            <w:tcW w:w="1605" w:type="dxa"/>
          </w:tcPr>
          <w:p w:rsidR="77488352" w:rsidP="00914DC2" w:rsidRDefault="77488352" w14:paraId="57F18D26" w14:textId="3E66F124">
            <w:pPr>
              <w:pStyle w:val="ListParagraph"/>
              <w:ind w:left="0"/>
              <w:rPr>
                <w:rFonts w:ascii="Calibri" w:hAnsi="Calibri" w:eastAsia="Calibri" w:cs="Calibri"/>
              </w:rPr>
            </w:pPr>
            <w:r w:rsidRPr="69953135">
              <w:rPr>
                <w:rFonts w:ascii="Calibri" w:hAnsi="Calibri" w:eastAsia="Calibri" w:cs="Calibri"/>
              </w:rPr>
              <w:t>control</w:t>
            </w:r>
          </w:p>
        </w:tc>
        <w:tc>
          <w:tcPr>
            <w:tcW w:w="5700" w:type="dxa"/>
          </w:tcPr>
          <w:p w:rsidR="563540DC" w:rsidP="00914DC2" w:rsidRDefault="563540DC" w14:paraId="0713E7BB" w14:textId="33CDF71D">
            <w:pPr>
              <w:pStyle w:val="ListParagraph"/>
              <w:ind w:left="0"/>
              <w:rPr>
                <w:rFonts w:ascii="Calibri" w:hAnsi="Calibri" w:eastAsia="Calibri" w:cs="Calibri"/>
              </w:rPr>
            </w:pPr>
            <w:r w:rsidRPr="69953135">
              <w:rPr>
                <w:rFonts w:ascii="Calibri" w:hAnsi="Calibri" w:eastAsia="Calibri" w:cs="Calibri"/>
              </w:rPr>
              <w:t xml:space="preserve">Control che coordina </w:t>
            </w:r>
            <w:r w:rsidRPr="69953135" w:rsidR="334E7F9C">
              <w:rPr>
                <w:rFonts w:ascii="Calibri" w:hAnsi="Calibri" w:eastAsia="Calibri" w:cs="Calibri"/>
              </w:rPr>
              <w:t xml:space="preserve">la correttezza </w:t>
            </w:r>
            <w:r w:rsidRPr="69953135" w:rsidR="2F611DDC">
              <w:rPr>
                <w:rFonts w:ascii="Calibri" w:hAnsi="Calibri" w:eastAsia="Calibri" w:cs="Calibri"/>
              </w:rPr>
              <w:t>delle operazioni</w:t>
            </w:r>
            <w:r w:rsidRPr="69953135">
              <w:rPr>
                <w:rFonts w:ascii="Calibri" w:hAnsi="Calibri" w:eastAsia="Calibri" w:cs="Calibri"/>
              </w:rPr>
              <w:t xml:space="preserve"> di login</w:t>
            </w:r>
          </w:p>
        </w:tc>
      </w:tr>
      <w:tr w:rsidR="0CE71567" w:rsidTr="69953135" w14:paraId="469A004C" w14:textId="77777777">
        <w:tc>
          <w:tcPr>
            <w:tcW w:w="1965" w:type="dxa"/>
          </w:tcPr>
          <w:p w:rsidR="77488352" w:rsidP="00914DC2" w:rsidRDefault="77488352" w14:paraId="008E6CD0" w14:textId="20266A55">
            <w:pPr>
              <w:pStyle w:val="ListParagraph"/>
              <w:ind w:left="0"/>
              <w:rPr>
                <w:rFonts w:ascii="Calibri" w:hAnsi="Calibri" w:eastAsia="Calibri" w:cs="Calibri"/>
              </w:rPr>
            </w:pPr>
            <w:r w:rsidRPr="69953135">
              <w:rPr>
                <w:rFonts w:ascii="Calibri" w:hAnsi="Calibri" w:eastAsia="Calibri" w:cs="Calibri"/>
              </w:rPr>
              <w:t>UtenteService</w:t>
            </w:r>
          </w:p>
        </w:tc>
        <w:tc>
          <w:tcPr>
            <w:tcW w:w="1605" w:type="dxa"/>
          </w:tcPr>
          <w:p w:rsidR="77488352" w:rsidP="00914DC2" w:rsidRDefault="77488352" w14:paraId="3B06AE04" w14:textId="6B6C6AA8">
            <w:pPr>
              <w:pStyle w:val="ListParagraph"/>
              <w:ind w:left="0"/>
              <w:rPr>
                <w:rFonts w:ascii="Calibri" w:hAnsi="Calibri" w:eastAsia="Calibri" w:cs="Calibri"/>
              </w:rPr>
            </w:pPr>
            <w:r w:rsidRPr="69953135">
              <w:rPr>
                <w:rFonts w:ascii="Calibri" w:hAnsi="Calibri" w:eastAsia="Calibri" w:cs="Calibri"/>
              </w:rPr>
              <w:t>manager</w:t>
            </w:r>
          </w:p>
        </w:tc>
        <w:tc>
          <w:tcPr>
            <w:tcW w:w="5700" w:type="dxa"/>
          </w:tcPr>
          <w:p w:rsidR="5A1E7210" w:rsidP="00914DC2" w:rsidRDefault="5A1E7210" w14:paraId="42401D90" w14:textId="588DC167">
            <w:pPr>
              <w:pStyle w:val="ListParagraph"/>
              <w:ind w:left="0"/>
              <w:rPr>
                <w:rFonts w:ascii="Calibri" w:hAnsi="Calibri" w:eastAsia="Calibri" w:cs="Calibri"/>
              </w:rPr>
            </w:pPr>
            <w:r w:rsidRPr="69953135">
              <w:rPr>
                <w:rFonts w:ascii="Calibri" w:hAnsi="Calibri" w:eastAsia="Calibri" w:cs="Calibri"/>
              </w:rPr>
              <w:t xml:space="preserve">Gestore </w:t>
            </w:r>
            <w:r w:rsidRPr="69953135" w:rsidR="232D8CAE">
              <w:rPr>
                <w:rFonts w:ascii="Calibri" w:hAnsi="Calibri" w:eastAsia="Calibri" w:cs="Calibri"/>
              </w:rPr>
              <w:t xml:space="preserve">che si occupa della creazione </w:t>
            </w:r>
            <w:r w:rsidRPr="69953135" w:rsidR="20A4B96C">
              <w:rPr>
                <w:rFonts w:ascii="Calibri" w:hAnsi="Calibri" w:eastAsia="Calibri" w:cs="Calibri"/>
              </w:rPr>
              <w:t>di u nuovo utente</w:t>
            </w:r>
          </w:p>
        </w:tc>
      </w:tr>
      <w:tr w:rsidR="0CE71567" w:rsidTr="69953135" w14:paraId="16216AB3" w14:textId="77777777">
        <w:tc>
          <w:tcPr>
            <w:tcW w:w="1965" w:type="dxa"/>
          </w:tcPr>
          <w:p w:rsidR="77488352" w:rsidP="00914DC2" w:rsidRDefault="77488352" w14:paraId="6A830297" w14:textId="4102E9AB">
            <w:pPr>
              <w:pStyle w:val="ListParagraph"/>
              <w:ind w:left="0"/>
              <w:rPr>
                <w:rFonts w:ascii="Calibri" w:hAnsi="Calibri" w:eastAsia="Calibri" w:cs="Calibri"/>
              </w:rPr>
            </w:pPr>
            <w:r w:rsidRPr="69953135">
              <w:rPr>
                <w:rFonts w:ascii="Calibri" w:hAnsi="Calibri" w:eastAsia="Calibri" w:cs="Calibri"/>
              </w:rPr>
              <w:t>HomePage</w:t>
            </w:r>
          </w:p>
        </w:tc>
        <w:tc>
          <w:tcPr>
            <w:tcW w:w="1605" w:type="dxa"/>
          </w:tcPr>
          <w:p w:rsidR="77488352" w:rsidP="00914DC2" w:rsidRDefault="77488352" w14:paraId="605423DF" w14:textId="13D10D67">
            <w:pPr>
              <w:pStyle w:val="ListParagraph"/>
              <w:ind w:left="0"/>
              <w:rPr>
                <w:rFonts w:ascii="Calibri" w:hAnsi="Calibri" w:eastAsia="Calibri" w:cs="Calibri"/>
              </w:rPr>
            </w:pPr>
            <w:r w:rsidRPr="69953135">
              <w:rPr>
                <w:rFonts w:ascii="Calibri" w:hAnsi="Calibri" w:eastAsia="Calibri" w:cs="Calibri"/>
              </w:rPr>
              <w:t>boundary</w:t>
            </w:r>
          </w:p>
        </w:tc>
        <w:tc>
          <w:tcPr>
            <w:tcW w:w="5700" w:type="dxa"/>
          </w:tcPr>
          <w:p w:rsidR="0CE71567" w:rsidP="00914DC2" w:rsidRDefault="51336DC0" w14:paraId="666DDB34" w14:textId="2F16DA17">
            <w:pPr>
              <w:pStyle w:val="ListParagraph"/>
              <w:ind w:left="0"/>
              <w:rPr>
                <w:rFonts w:ascii="Calibri" w:hAnsi="Calibri" w:eastAsia="Calibri" w:cs="Calibri"/>
              </w:rPr>
            </w:pPr>
            <w:r w:rsidRPr="69953135">
              <w:rPr>
                <w:rFonts w:ascii="Calibri" w:hAnsi="Calibri" w:eastAsia="Calibri" w:cs="Calibri"/>
              </w:rPr>
              <w:t>Boundary che permette all’utente di consultare l</w:t>
            </w:r>
            <w:r w:rsidR="00914DC2">
              <w:rPr>
                <w:rFonts w:ascii="Calibri" w:hAnsi="Calibri" w:eastAsia="Calibri" w:cs="Calibri"/>
              </w:rPr>
              <w:t>’</w:t>
            </w:r>
            <w:r w:rsidRPr="69953135">
              <w:rPr>
                <w:rFonts w:ascii="Calibri" w:hAnsi="Calibri" w:eastAsia="Calibri" w:cs="Calibri"/>
              </w:rPr>
              <w:t>homepage</w:t>
            </w:r>
          </w:p>
        </w:tc>
      </w:tr>
    </w:tbl>
    <w:p w:rsidR="00F24F5C" w:rsidP="00914DC2" w:rsidRDefault="00F24F5C" w14:paraId="5328F42F" w14:textId="77777777">
      <w:pPr>
        <w:rPr>
          <w:rFonts w:ascii="Calibri" w:hAnsi="Calibri" w:cs="Calibri"/>
        </w:rPr>
      </w:pPr>
    </w:p>
    <w:p w:rsidR="00914DC2" w:rsidP="00914DC2" w:rsidRDefault="00914DC2" w14:paraId="7D41A751" w14:textId="77777777">
      <w:pPr>
        <w:rPr>
          <w:rFonts w:ascii="Calibri" w:hAnsi="Calibri" w:cs="Calibri"/>
        </w:rPr>
      </w:pPr>
    </w:p>
    <w:p w:rsidR="00914DC2" w:rsidP="00914DC2" w:rsidRDefault="00914DC2" w14:paraId="15D1A4F3" w14:textId="77777777">
      <w:pPr>
        <w:rPr>
          <w:rFonts w:ascii="Calibri" w:hAnsi="Calibri" w:cs="Calibri"/>
        </w:rPr>
      </w:pPr>
    </w:p>
    <w:p w:rsidR="00914DC2" w:rsidP="00914DC2" w:rsidRDefault="00914DC2" w14:paraId="16464E33" w14:textId="77777777">
      <w:pPr>
        <w:rPr>
          <w:rFonts w:ascii="Calibri" w:hAnsi="Calibri" w:cs="Calibri"/>
        </w:rPr>
      </w:pPr>
    </w:p>
    <w:p w:rsidR="00914DC2" w:rsidP="00914DC2" w:rsidRDefault="00914DC2" w14:paraId="496B658C" w14:textId="77777777">
      <w:pPr>
        <w:rPr>
          <w:rFonts w:ascii="Calibri" w:hAnsi="Calibri" w:cs="Calibri"/>
        </w:rPr>
      </w:pPr>
    </w:p>
    <w:p w:rsidR="00914DC2" w:rsidP="00914DC2" w:rsidRDefault="00914DC2" w14:paraId="6E3AE319" w14:textId="77777777">
      <w:pPr>
        <w:rPr>
          <w:rFonts w:ascii="Calibri" w:hAnsi="Calibri" w:cs="Calibri"/>
        </w:rPr>
      </w:pPr>
    </w:p>
    <w:p w:rsidR="00914DC2" w:rsidP="00914DC2" w:rsidRDefault="00914DC2" w14:paraId="01DACA17" w14:textId="77777777">
      <w:pPr>
        <w:rPr>
          <w:rFonts w:ascii="Calibri" w:hAnsi="Calibri" w:cs="Calibri"/>
        </w:rPr>
      </w:pPr>
    </w:p>
    <w:p w:rsidR="00914DC2" w:rsidP="00914DC2" w:rsidRDefault="00914DC2" w14:paraId="73528B26" w14:textId="77777777">
      <w:pPr>
        <w:rPr>
          <w:rFonts w:ascii="Calibri" w:hAnsi="Calibri" w:cs="Calibri"/>
        </w:rPr>
      </w:pPr>
    </w:p>
    <w:p w:rsidRPr="00914DC2" w:rsidR="00914DC2" w:rsidP="00914DC2" w:rsidRDefault="00914DC2" w14:paraId="65FE5B0B" w14:textId="13DB919F">
      <w:pPr>
        <w:outlineLvl w:val="2"/>
        <w:rPr>
          <w:rFonts w:ascii="Calibri" w:hAnsi="Calibri" w:cs="Calibri"/>
        </w:rPr>
      </w:pPr>
    </w:p>
    <w:p w:rsidRPr="007C72F4" w:rsidR="00454847" w:rsidP="007C72F4" w:rsidRDefault="00A669B7" w14:paraId="2CC84883" w14:textId="13DB919F">
      <w:pPr>
        <w:pStyle w:val="ListParagraph"/>
        <w:ind w:left="360" w:firstLine="349"/>
        <w:outlineLvl w:val="1"/>
        <w:rPr>
          <w:rFonts w:ascii="Calibri" w:hAnsi="Calibri" w:cs="Calibri"/>
          <w:b/>
          <w:bCs/>
          <w:sz w:val="26"/>
          <w:szCs w:val="26"/>
        </w:rPr>
      </w:pPr>
      <w:bookmarkStart w:name="_Toc58949421" w:id="152"/>
      <w:bookmarkStart w:name="_Toc58950741" w:id="153"/>
      <w:bookmarkStart w:name="_Toc58950900" w:id="154"/>
      <w:bookmarkStart w:name="_Toc60759392" w:id="155"/>
      <w:r w:rsidRPr="007C72F4">
        <w:rPr>
          <w:rFonts w:ascii="Calibri" w:hAnsi="Calibri" w:cs="Calibri"/>
          <w:b/>
          <w:bCs/>
          <w:sz w:val="26"/>
          <w:szCs w:val="26"/>
        </w:rPr>
        <w:t>3.6.1.2</w:t>
      </w:r>
      <w:r w:rsidRPr="007C72F4" w:rsidR="006400A4">
        <w:rPr>
          <w:rFonts w:ascii="Calibri" w:hAnsi="Calibri" w:cs="Calibri"/>
          <w:b/>
          <w:bCs/>
          <w:sz w:val="26"/>
          <w:szCs w:val="26"/>
        </w:rPr>
        <w:t xml:space="preserve"> </w:t>
      </w:r>
      <w:bookmarkEnd w:id="152"/>
      <w:bookmarkEnd w:id="153"/>
      <w:bookmarkEnd w:id="154"/>
      <w:r w:rsidRPr="007C72F4" w:rsidR="00C96525">
        <w:rPr>
          <w:rFonts w:ascii="Calibri" w:hAnsi="Calibri" w:cs="Calibri"/>
          <w:b/>
          <w:bCs/>
          <w:sz w:val="26"/>
          <w:szCs w:val="26"/>
        </w:rPr>
        <w:t>Wrong Password</w:t>
      </w:r>
      <w:bookmarkStart w:name="_Toc58949422" w:id="156"/>
      <w:bookmarkEnd w:id="155"/>
    </w:p>
    <w:p w:rsidR="000B0592" w:rsidP="00C215FE" w:rsidRDefault="137C57AB" w14:paraId="41B456FA" w14:textId="13DB919F">
      <w:pPr>
        <w:pStyle w:val="ListParagraph"/>
        <w:ind w:left="360" w:firstLine="349"/>
        <w:rPr>
          <w:rFonts w:ascii="Calibri" w:hAnsi="Calibri" w:cs="Calibri"/>
        </w:rPr>
      </w:pPr>
      <w:r w:rsidR="137C57AB">
        <w:drawing>
          <wp:inline wp14:editId="2E60DFEE" wp14:anchorId="38557C7E">
            <wp:extent cx="6249101" cy="3717330"/>
            <wp:effectExtent l="0" t="0" r="0" b="0"/>
            <wp:docPr id="338805362" name="Picture 338805362" title=""/>
            <wp:cNvGraphicFramePr>
              <a:graphicFrameLocks noChangeAspect="1"/>
            </wp:cNvGraphicFramePr>
            <a:graphic>
              <a:graphicData uri="http://schemas.openxmlformats.org/drawingml/2006/picture">
                <pic:pic>
                  <pic:nvPicPr>
                    <pic:cNvPr id="0" name="Picture 338805362"/>
                    <pic:cNvPicPr/>
                  </pic:nvPicPr>
                  <pic:blipFill>
                    <a:blip r:embed="R6ef24dbf9bb041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49101" cy="3717330"/>
                    </a:xfrm>
                    <a:prstGeom prst="rect">
                      <a:avLst/>
                    </a:prstGeom>
                  </pic:spPr>
                </pic:pic>
              </a:graphicData>
            </a:graphic>
          </wp:inline>
        </w:drawing>
      </w:r>
    </w:p>
    <w:tbl>
      <w:tblPr>
        <w:tblStyle w:val="TableGrid"/>
        <w:tblW w:w="9375" w:type="dxa"/>
        <w:tblInd w:w="360" w:type="dxa"/>
        <w:tblLook w:val="06A0" w:firstRow="1" w:lastRow="0" w:firstColumn="1" w:lastColumn="0" w:noHBand="1" w:noVBand="1"/>
      </w:tblPr>
      <w:tblGrid>
        <w:gridCol w:w="2370"/>
        <w:gridCol w:w="1455"/>
        <w:gridCol w:w="5550"/>
      </w:tblGrid>
      <w:tr w:rsidR="69953135" w:rsidTr="64536118" w14:paraId="30B47559" w14:textId="77777777">
        <w:tc>
          <w:tcPr>
            <w:tcW w:w="2370" w:type="dxa"/>
          </w:tcPr>
          <w:p w:rsidR="69953135" w:rsidP="69953135" w:rsidRDefault="69953135" w14:paraId="7D84B979" w14:textId="611CB58A">
            <w:pPr>
              <w:pStyle w:val="ListParagraph"/>
              <w:ind w:left="0"/>
              <w:jc w:val="center"/>
              <w:rPr>
                <w:rFonts w:ascii="Calibri" w:hAnsi="Calibri" w:eastAsia="Calibri" w:cs="Calibri"/>
              </w:rPr>
            </w:pPr>
            <w:r w:rsidRPr="69953135">
              <w:rPr>
                <w:rFonts w:ascii="Calibri" w:hAnsi="Calibri" w:eastAsia="Calibri" w:cs="Calibri"/>
              </w:rPr>
              <w:t>NOME OGGETTO</w:t>
            </w:r>
          </w:p>
        </w:tc>
        <w:tc>
          <w:tcPr>
            <w:tcW w:w="1455" w:type="dxa"/>
          </w:tcPr>
          <w:p w:rsidR="69953135" w:rsidP="69953135" w:rsidRDefault="69953135" w14:paraId="636793C2" w14:textId="48DF4F7B">
            <w:pPr>
              <w:pStyle w:val="ListParagraph"/>
              <w:ind w:left="0"/>
              <w:jc w:val="center"/>
              <w:rPr>
                <w:rFonts w:ascii="Calibri" w:hAnsi="Calibri" w:eastAsia="Calibri" w:cs="Calibri"/>
              </w:rPr>
            </w:pPr>
            <w:r w:rsidRPr="69953135">
              <w:rPr>
                <w:rFonts w:ascii="Calibri" w:hAnsi="Calibri" w:eastAsia="Calibri" w:cs="Calibri"/>
              </w:rPr>
              <w:t>TIPOLOGIA</w:t>
            </w:r>
          </w:p>
        </w:tc>
        <w:tc>
          <w:tcPr>
            <w:tcW w:w="5550" w:type="dxa"/>
          </w:tcPr>
          <w:p w:rsidR="69953135" w:rsidP="69953135" w:rsidRDefault="69953135" w14:paraId="4E8A317F" w14:textId="7DBF9BFE">
            <w:pPr>
              <w:pStyle w:val="ListParagraph"/>
              <w:ind w:left="0"/>
              <w:jc w:val="center"/>
              <w:rPr>
                <w:rFonts w:ascii="Calibri" w:hAnsi="Calibri" w:eastAsia="Calibri" w:cs="Calibri"/>
              </w:rPr>
            </w:pPr>
            <w:r w:rsidRPr="69953135">
              <w:rPr>
                <w:rFonts w:ascii="Calibri" w:hAnsi="Calibri" w:eastAsia="Calibri" w:cs="Calibri"/>
              </w:rPr>
              <w:t>DESCRIZIONE</w:t>
            </w:r>
          </w:p>
        </w:tc>
      </w:tr>
      <w:tr w:rsidR="69953135" w:rsidTr="64536118" w14:paraId="3E324010" w14:textId="77777777">
        <w:tc>
          <w:tcPr>
            <w:tcW w:w="2370" w:type="dxa"/>
          </w:tcPr>
          <w:p w:rsidR="1F17DA17" w:rsidP="69953135" w:rsidRDefault="1F17DA17" w14:paraId="52568C23" w14:textId="3839F8E7">
            <w:pPr>
              <w:pStyle w:val="ListParagraph"/>
              <w:ind w:left="0"/>
              <w:rPr>
                <w:rFonts w:ascii="Calibri" w:hAnsi="Calibri" w:eastAsia="Calibri" w:cs="Calibri"/>
              </w:rPr>
            </w:pPr>
            <w:r w:rsidRPr="22AD0A57">
              <w:rPr>
                <w:rFonts w:ascii="Calibri" w:hAnsi="Calibri" w:eastAsia="Calibri" w:cs="Calibri"/>
              </w:rPr>
              <w:t>RegistrazioneForm</w:t>
            </w:r>
          </w:p>
        </w:tc>
        <w:tc>
          <w:tcPr>
            <w:tcW w:w="1455" w:type="dxa"/>
          </w:tcPr>
          <w:p w:rsidR="69953135" w:rsidP="69953135" w:rsidRDefault="69953135" w14:paraId="2A406099" w14:textId="3F225125">
            <w:pPr>
              <w:pStyle w:val="ListParagraph"/>
              <w:ind w:left="0"/>
              <w:rPr>
                <w:rFonts w:ascii="Calibri" w:hAnsi="Calibri" w:eastAsia="Calibri" w:cs="Calibri"/>
              </w:rPr>
            </w:pPr>
            <w:r w:rsidRPr="69953135">
              <w:rPr>
                <w:rFonts w:ascii="Calibri" w:hAnsi="Calibri" w:eastAsia="Calibri" w:cs="Calibri"/>
              </w:rPr>
              <w:t>boundary</w:t>
            </w:r>
          </w:p>
        </w:tc>
        <w:tc>
          <w:tcPr>
            <w:tcW w:w="5550" w:type="dxa"/>
          </w:tcPr>
          <w:p w:rsidR="69953135" w:rsidP="69953135" w:rsidRDefault="69953135" w14:paraId="6F219036" w14:textId="4FABB33A">
            <w:pPr>
              <w:pStyle w:val="ListParagraph"/>
              <w:ind w:left="0"/>
              <w:rPr>
                <w:rFonts w:ascii="Calibri" w:hAnsi="Calibri" w:eastAsia="Calibri" w:cs="Calibri"/>
              </w:rPr>
            </w:pPr>
            <w:r w:rsidRPr="69953135">
              <w:rPr>
                <w:rFonts w:ascii="Calibri" w:hAnsi="Calibri" w:eastAsia="Calibri" w:cs="Calibri"/>
              </w:rPr>
              <w:t xml:space="preserve">Boundary che permette all’utente di poter inserire i dati </w:t>
            </w:r>
            <w:r w:rsidRPr="69953135" w:rsidR="7B690B74">
              <w:rPr>
                <w:rFonts w:ascii="Calibri" w:hAnsi="Calibri" w:eastAsia="Calibri" w:cs="Calibri"/>
              </w:rPr>
              <w:t>di registrazione</w:t>
            </w:r>
          </w:p>
        </w:tc>
      </w:tr>
      <w:tr w:rsidR="69953135" w:rsidTr="64536118" w14:paraId="2E437460" w14:textId="77777777">
        <w:tc>
          <w:tcPr>
            <w:tcW w:w="2370" w:type="dxa"/>
          </w:tcPr>
          <w:p w:rsidR="69953135" w:rsidP="411C07FB" w:rsidRDefault="2C2433EE" w14:paraId="679AE0E4" w14:textId="4EA0A9A5">
            <w:pPr>
              <w:pStyle w:val="ListParagraph"/>
              <w:ind w:left="0"/>
              <w:rPr>
                <w:rFonts w:ascii="Calibri" w:hAnsi="Calibri" w:eastAsia="Calibri" w:cs="Calibri"/>
              </w:rPr>
            </w:pPr>
            <w:r w:rsidRPr="411C07FB">
              <w:rPr>
                <w:rFonts w:ascii="Calibri" w:hAnsi="Calibri" w:eastAsia="Calibri" w:cs="Calibri"/>
              </w:rPr>
              <w:t>RegistrazioneControl</w:t>
            </w:r>
          </w:p>
        </w:tc>
        <w:tc>
          <w:tcPr>
            <w:tcW w:w="1455" w:type="dxa"/>
          </w:tcPr>
          <w:p w:rsidR="69953135" w:rsidP="22AD0A57" w:rsidRDefault="2C2433EE" w14:paraId="723AC09A" w14:textId="06A970AD">
            <w:pPr>
              <w:pStyle w:val="ListParagraph"/>
              <w:ind w:left="0"/>
              <w:rPr>
                <w:rFonts w:ascii="Calibri" w:hAnsi="Calibri" w:eastAsia="Calibri" w:cs="Calibri"/>
              </w:rPr>
            </w:pPr>
            <w:r w:rsidRPr="411C07FB">
              <w:rPr>
                <w:rFonts w:ascii="Calibri" w:hAnsi="Calibri" w:eastAsia="Calibri" w:cs="Calibri"/>
              </w:rPr>
              <w:t>control</w:t>
            </w:r>
          </w:p>
        </w:tc>
        <w:tc>
          <w:tcPr>
            <w:tcW w:w="5550" w:type="dxa"/>
          </w:tcPr>
          <w:p w:rsidR="69953135" w:rsidP="22AD0A57" w:rsidRDefault="154E8B1D" w14:paraId="13E1E3F5" w14:textId="19BEC489">
            <w:pPr>
              <w:pStyle w:val="ListParagraph"/>
              <w:ind w:left="0"/>
              <w:rPr>
                <w:rFonts w:ascii="Calibri" w:hAnsi="Calibri" w:eastAsia="Calibri" w:cs="Calibri"/>
              </w:rPr>
            </w:pPr>
            <w:r w:rsidRPr="22AD0A57">
              <w:rPr>
                <w:rFonts w:ascii="Calibri" w:hAnsi="Calibri" w:eastAsia="Calibri" w:cs="Calibri"/>
              </w:rPr>
              <w:t>Control che si occupa delle operazioni di registrazione</w:t>
            </w:r>
          </w:p>
        </w:tc>
      </w:tr>
      <w:tr w:rsidR="22AD0A57" w:rsidTr="64536118" w14:paraId="571923C0" w14:textId="77777777">
        <w:tc>
          <w:tcPr>
            <w:tcW w:w="2370" w:type="dxa"/>
          </w:tcPr>
          <w:p w:rsidR="39CA1566" w:rsidP="22AD0A57" w:rsidRDefault="39CA1566" w14:paraId="31859D0F" w14:textId="6F9DB941">
            <w:pPr>
              <w:pStyle w:val="ListParagraph"/>
              <w:ind w:left="0"/>
              <w:rPr>
                <w:rFonts w:ascii="Calibri" w:hAnsi="Calibri" w:eastAsia="Calibri" w:cs="Calibri"/>
              </w:rPr>
            </w:pPr>
            <w:r w:rsidRPr="22AD0A57">
              <w:rPr>
                <w:rFonts w:ascii="Calibri" w:hAnsi="Calibri" w:eastAsia="Calibri" w:cs="Calibri"/>
              </w:rPr>
              <w:t>Utente</w:t>
            </w:r>
          </w:p>
        </w:tc>
        <w:tc>
          <w:tcPr>
            <w:tcW w:w="1455" w:type="dxa"/>
          </w:tcPr>
          <w:p w:rsidR="39CA1566" w:rsidP="22AD0A57" w:rsidRDefault="39CA1566" w14:paraId="7E893B32" w14:textId="3CCB5546">
            <w:pPr>
              <w:pStyle w:val="ListParagraph"/>
              <w:ind w:left="0"/>
              <w:rPr>
                <w:rFonts w:ascii="Calibri" w:hAnsi="Calibri" w:eastAsia="Calibri" w:cs="Calibri"/>
              </w:rPr>
            </w:pPr>
            <w:r w:rsidRPr="22AD0A57">
              <w:rPr>
                <w:rFonts w:ascii="Calibri" w:hAnsi="Calibri" w:eastAsia="Calibri" w:cs="Calibri"/>
              </w:rPr>
              <w:t>entity</w:t>
            </w:r>
          </w:p>
        </w:tc>
        <w:tc>
          <w:tcPr>
            <w:tcW w:w="5550" w:type="dxa"/>
          </w:tcPr>
          <w:p w:rsidR="22AD0A57" w:rsidP="22AD0A57" w:rsidRDefault="36F34D13" w14:paraId="2919F4DE" w14:textId="5652FE18">
            <w:pPr>
              <w:pStyle w:val="ListParagraph"/>
              <w:ind w:left="0"/>
              <w:rPr>
                <w:rFonts w:ascii="Calibri" w:hAnsi="Calibri" w:eastAsia="Calibri" w:cs="Calibri"/>
              </w:rPr>
            </w:pPr>
            <w:r w:rsidRPr="464B9F31">
              <w:rPr>
                <w:rFonts w:ascii="Calibri" w:hAnsi="Calibri" w:eastAsia="Calibri" w:cs="Calibri"/>
              </w:rPr>
              <w:t>Entità</w:t>
            </w:r>
            <w:r w:rsidRPr="3DCF3053">
              <w:rPr>
                <w:rFonts w:ascii="Calibri" w:hAnsi="Calibri" w:eastAsia="Calibri" w:cs="Calibri"/>
              </w:rPr>
              <w:t xml:space="preserve"> utente </w:t>
            </w:r>
          </w:p>
        </w:tc>
      </w:tr>
      <w:tr w:rsidR="22AD0A57" w:rsidTr="64536118" w14:paraId="126679C1" w14:textId="77777777">
        <w:tc>
          <w:tcPr>
            <w:tcW w:w="2370" w:type="dxa"/>
          </w:tcPr>
          <w:p w:rsidR="6700F455" w:rsidP="22AD0A57" w:rsidRDefault="6700F455" w14:paraId="5A0542F9" w14:textId="1151A542">
            <w:pPr>
              <w:pStyle w:val="ListParagraph"/>
              <w:ind w:left="0"/>
              <w:rPr>
                <w:rFonts w:ascii="Calibri" w:hAnsi="Calibri" w:eastAsia="Calibri" w:cs="Calibri"/>
              </w:rPr>
            </w:pPr>
            <w:r w:rsidRPr="22AD0A57">
              <w:rPr>
                <w:rFonts w:ascii="Calibri" w:hAnsi="Calibri" w:eastAsia="Calibri" w:cs="Calibri"/>
              </w:rPr>
              <w:t>UtenteService</w:t>
            </w:r>
          </w:p>
        </w:tc>
        <w:tc>
          <w:tcPr>
            <w:tcW w:w="1455" w:type="dxa"/>
          </w:tcPr>
          <w:p w:rsidR="6700F455" w:rsidP="22AD0A57" w:rsidRDefault="6700F455" w14:paraId="1855D362" w14:textId="516E3306">
            <w:pPr>
              <w:pStyle w:val="ListParagraph"/>
              <w:ind w:left="0"/>
              <w:rPr>
                <w:rFonts w:ascii="Calibri" w:hAnsi="Calibri" w:eastAsia="Calibri" w:cs="Calibri"/>
              </w:rPr>
            </w:pPr>
            <w:r w:rsidRPr="22AD0A57">
              <w:rPr>
                <w:rFonts w:ascii="Calibri" w:hAnsi="Calibri" w:eastAsia="Calibri" w:cs="Calibri"/>
              </w:rPr>
              <w:t>manager</w:t>
            </w:r>
          </w:p>
        </w:tc>
        <w:tc>
          <w:tcPr>
            <w:tcW w:w="5550" w:type="dxa"/>
          </w:tcPr>
          <w:p w:rsidR="22AD0A57" w:rsidP="22AD0A57" w:rsidRDefault="779EBA92" w14:paraId="0376BE6F" w14:textId="3E0C8A2A">
            <w:pPr>
              <w:pStyle w:val="ListParagraph"/>
              <w:ind w:left="0"/>
              <w:rPr>
                <w:rFonts w:ascii="Calibri" w:hAnsi="Calibri" w:eastAsia="Calibri" w:cs="Calibri"/>
              </w:rPr>
            </w:pPr>
            <w:r w:rsidRPr="7295FE4B">
              <w:rPr>
                <w:rFonts w:ascii="Calibri" w:hAnsi="Calibri" w:eastAsia="Calibri" w:cs="Calibri"/>
              </w:rPr>
              <w:t>Gestore dei servizi dell’utente</w:t>
            </w:r>
          </w:p>
        </w:tc>
      </w:tr>
    </w:tbl>
    <w:p w:rsidR="69953135" w:rsidP="007C72F4" w:rsidRDefault="69953135" w14:paraId="0FEC7081" w14:textId="230C2542">
      <w:pPr>
        <w:pStyle w:val="ListParagraph"/>
        <w:ind w:left="360" w:firstLine="349"/>
        <w:rPr>
          <w:rFonts w:ascii="Calibri" w:hAnsi="Calibri" w:cs="Calibri"/>
        </w:rPr>
      </w:pPr>
    </w:p>
    <w:p w:rsidR="69953135" w:rsidP="007C72F4" w:rsidRDefault="69953135" w14:paraId="07CCF3E3" w14:textId="7248F784">
      <w:pPr>
        <w:pStyle w:val="ListParagraph"/>
        <w:ind w:left="360" w:firstLine="349"/>
        <w:rPr>
          <w:rFonts w:ascii="Calibri" w:hAnsi="Calibri" w:cs="Calibri"/>
        </w:rPr>
      </w:pPr>
    </w:p>
    <w:p w:rsidR="00454847" w:rsidP="007C72F4" w:rsidRDefault="00454847" w14:paraId="744C71D8" w14:textId="62418C69">
      <w:pPr>
        <w:pStyle w:val="ListParagraph"/>
        <w:ind w:left="360" w:firstLine="349"/>
        <w:rPr>
          <w:rFonts w:ascii="Calibri" w:hAnsi="Calibri" w:cs="Calibri"/>
        </w:rPr>
      </w:pPr>
    </w:p>
    <w:p w:rsidR="00454847" w:rsidP="007C72F4" w:rsidRDefault="00454847" w14:paraId="07B48E03" w14:textId="34B8B1DA">
      <w:pPr>
        <w:pStyle w:val="ListParagraph"/>
        <w:ind w:left="360" w:firstLine="349"/>
        <w:rPr>
          <w:rFonts w:ascii="Calibri" w:hAnsi="Calibri" w:cs="Calibri"/>
        </w:rPr>
      </w:pPr>
    </w:p>
    <w:p w:rsidR="00454847" w:rsidP="007C72F4" w:rsidRDefault="00454847" w14:paraId="2C8BCAD8" w14:textId="09F1815C">
      <w:pPr>
        <w:pStyle w:val="ListParagraph"/>
        <w:ind w:left="360" w:firstLine="349"/>
        <w:rPr>
          <w:rFonts w:ascii="Calibri" w:hAnsi="Calibri" w:cs="Calibri"/>
        </w:rPr>
      </w:pPr>
    </w:p>
    <w:p w:rsidR="00454847" w:rsidP="007C72F4" w:rsidRDefault="00454847" w14:paraId="10FC6571" w14:textId="3DCC4A50">
      <w:pPr>
        <w:pStyle w:val="ListParagraph"/>
        <w:ind w:left="360" w:firstLine="349"/>
        <w:rPr>
          <w:rFonts w:ascii="Calibri" w:hAnsi="Calibri" w:cs="Calibri"/>
        </w:rPr>
      </w:pPr>
    </w:p>
    <w:p w:rsidR="00454847" w:rsidP="007C72F4" w:rsidRDefault="00454847" w14:paraId="614BA39F" w14:textId="2DD0EC52">
      <w:pPr>
        <w:pStyle w:val="ListParagraph"/>
        <w:ind w:left="360" w:firstLine="349"/>
        <w:rPr>
          <w:rFonts w:ascii="Calibri" w:hAnsi="Calibri" w:cs="Calibri"/>
        </w:rPr>
      </w:pPr>
    </w:p>
    <w:p w:rsidR="00454847" w:rsidP="007C72F4" w:rsidRDefault="00454847" w14:paraId="4306CC4C" w14:textId="76D85686">
      <w:pPr>
        <w:pStyle w:val="ListParagraph"/>
        <w:ind w:left="360" w:firstLine="349"/>
        <w:rPr>
          <w:rFonts w:ascii="Calibri" w:hAnsi="Calibri" w:cs="Calibri"/>
        </w:rPr>
      </w:pPr>
    </w:p>
    <w:p w:rsidR="00454847" w:rsidP="007C72F4" w:rsidRDefault="00454847" w14:paraId="647C477E" w14:textId="0ECF8D82">
      <w:pPr>
        <w:pStyle w:val="ListParagraph"/>
        <w:ind w:left="360" w:firstLine="349"/>
        <w:rPr>
          <w:rFonts w:ascii="Calibri" w:hAnsi="Calibri" w:cs="Calibri"/>
        </w:rPr>
      </w:pPr>
    </w:p>
    <w:p w:rsidR="00454847" w:rsidP="007C72F4" w:rsidRDefault="00454847" w14:paraId="4B747ACF" w14:textId="4E983515">
      <w:pPr>
        <w:pStyle w:val="ListParagraph"/>
        <w:ind w:left="360" w:firstLine="349"/>
        <w:rPr>
          <w:rFonts w:ascii="Calibri" w:hAnsi="Calibri" w:cs="Calibri"/>
        </w:rPr>
      </w:pPr>
    </w:p>
    <w:p w:rsidR="00454847" w:rsidP="007C72F4" w:rsidRDefault="00454847" w14:paraId="08A88FF5" w14:textId="094A6919">
      <w:pPr>
        <w:pStyle w:val="ListParagraph"/>
        <w:ind w:left="360" w:firstLine="349"/>
        <w:rPr>
          <w:rFonts w:ascii="Calibri" w:hAnsi="Calibri" w:cs="Calibri"/>
        </w:rPr>
      </w:pPr>
    </w:p>
    <w:p w:rsidR="00454847" w:rsidP="007C72F4" w:rsidRDefault="00454847" w14:paraId="06AE9610" w14:textId="77777777">
      <w:pPr>
        <w:pStyle w:val="ListParagraph"/>
        <w:ind w:left="360" w:firstLine="349"/>
        <w:rPr>
          <w:rFonts w:ascii="Calibri" w:hAnsi="Calibri" w:cs="Calibri"/>
        </w:rPr>
      </w:pPr>
    </w:p>
    <w:p w:rsidR="001931FC" w:rsidP="007C72F4" w:rsidRDefault="001931FC" w14:paraId="01B60216" w14:textId="13DB919F">
      <w:pPr>
        <w:pStyle w:val="ListParagraph"/>
        <w:ind w:left="360" w:firstLine="349"/>
        <w:rPr>
          <w:rFonts w:ascii="Calibri" w:hAnsi="Calibri" w:cs="Calibri"/>
        </w:rPr>
      </w:pPr>
    </w:p>
    <w:p w:rsidR="007C72F4" w:rsidP="007C72F4" w:rsidRDefault="007C72F4" w14:paraId="7A25B62A" w14:textId="13DB919F">
      <w:pPr>
        <w:pStyle w:val="ListParagraph"/>
        <w:ind w:left="360" w:firstLine="349"/>
        <w:rPr>
          <w:rFonts w:ascii="Calibri" w:hAnsi="Calibri" w:cs="Calibri"/>
        </w:rPr>
      </w:pPr>
    </w:p>
    <w:p w:rsidR="007C72F4" w:rsidP="007C72F4" w:rsidRDefault="007C72F4" w14:paraId="72CE7D51" w14:textId="13DB919F">
      <w:pPr>
        <w:pStyle w:val="ListParagraph"/>
        <w:ind w:left="360" w:firstLine="349"/>
        <w:rPr>
          <w:rFonts w:ascii="Calibri" w:hAnsi="Calibri" w:cs="Calibri"/>
        </w:rPr>
      </w:pPr>
    </w:p>
    <w:p w:rsidR="007C72F4" w:rsidP="007C72F4" w:rsidRDefault="007C72F4" w14:paraId="5D919633" w14:textId="13DB919F">
      <w:pPr>
        <w:pStyle w:val="ListParagraph"/>
        <w:ind w:left="360" w:firstLine="349"/>
        <w:rPr>
          <w:rFonts w:ascii="Calibri" w:hAnsi="Calibri" w:cs="Calibri"/>
        </w:rPr>
      </w:pPr>
    </w:p>
    <w:p w:rsidRPr="001931FC" w:rsidR="007C72F4" w:rsidP="007C72F4" w:rsidRDefault="007C72F4" w14:paraId="53921B22" w14:textId="13DB919F">
      <w:pPr>
        <w:pStyle w:val="ListParagraph"/>
        <w:ind w:left="360" w:firstLine="349"/>
        <w:rPr>
          <w:rFonts w:ascii="Calibri" w:hAnsi="Calibri" w:cs="Calibri"/>
        </w:rPr>
      </w:pPr>
    </w:p>
    <w:p w:rsidRPr="0071524C" w:rsidR="00A669B7" w:rsidP="0071524C" w:rsidRDefault="00B401DD" w14:paraId="78345646" w14:textId="651B7AAE">
      <w:pPr>
        <w:pStyle w:val="ListParagraph"/>
        <w:ind w:left="360" w:firstLine="349"/>
        <w:outlineLvl w:val="1"/>
        <w:rPr>
          <w:rFonts w:ascii="Calibri" w:hAnsi="Calibri" w:cs="Calibri"/>
          <w:b/>
          <w:bCs/>
          <w:sz w:val="26"/>
          <w:szCs w:val="26"/>
        </w:rPr>
      </w:pPr>
      <w:bookmarkStart w:name="_Toc58950742" w:id="157"/>
      <w:bookmarkStart w:name="_Toc58950901" w:id="158"/>
      <w:bookmarkStart w:name="_Toc60759393" w:id="159"/>
      <w:r w:rsidRPr="0071524C">
        <w:rPr>
          <w:rFonts w:ascii="Calibri" w:hAnsi="Calibri" w:cs="Calibri"/>
          <w:b/>
          <w:bCs/>
          <w:sz w:val="26"/>
          <w:szCs w:val="26"/>
        </w:rPr>
        <w:t>3</w:t>
      </w:r>
      <w:bookmarkEnd w:id="156"/>
      <w:r w:rsidRPr="0071524C">
        <w:rPr>
          <w:rFonts w:ascii="Calibri" w:hAnsi="Calibri" w:cs="Calibri"/>
          <w:b/>
          <w:bCs/>
          <w:sz w:val="26"/>
          <w:szCs w:val="26"/>
        </w:rPr>
        <w:t>.6.1.3</w:t>
      </w:r>
      <w:r w:rsidRPr="0071524C" w:rsidR="006400A4">
        <w:rPr>
          <w:rFonts w:ascii="Calibri" w:hAnsi="Calibri" w:cs="Calibri"/>
          <w:b/>
          <w:bCs/>
          <w:sz w:val="26"/>
          <w:szCs w:val="26"/>
        </w:rPr>
        <w:t xml:space="preserve"> </w:t>
      </w:r>
      <w:bookmarkEnd w:id="157"/>
      <w:bookmarkEnd w:id="158"/>
      <w:r w:rsidRPr="0071524C" w:rsidR="007C72F4">
        <w:rPr>
          <w:rFonts w:ascii="Calibri" w:hAnsi="Calibri" w:cs="Calibri"/>
          <w:b/>
          <w:bCs/>
          <w:sz w:val="26"/>
          <w:szCs w:val="26"/>
        </w:rPr>
        <w:t>Select Category</w:t>
      </w:r>
      <w:bookmarkEnd w:id="159"/>
    </w:p>
    <w:p w:rsidR="000B1058" w:rsidP="0071524C" w:rsidRDefault="000B1058" w14:paraId="28EDD765" w14:textId="4E3025C8">
      <w:pPr>
        <w:pStyle w:val="ListParagraph"/>
        <w:ind w:left="360"/>
        <w:rPr>
          <w:rFonts w:ascii="Calibri" w:hAnsi="Calibri" w:cs="Calibri"/>
        </w:rPr>
      </w:pPr>
    </w:p>
    <w:p w:rsidR="00B401DD" w:rsidP="00730F06" w:rsidRDefault="531CADDD" w14:paraId="30C2DB55" w14:textId="6D350DAA">
      <w:pPr>
        <w:pStyle w:val="ListParagraph"/>
        <w:ind w:left="360"/>
      </w:pPr>
      <w:r w:rsidR="531CADDD">
        <w:drawing>
          <wp:inline wp14:editId="53F8503A" wp14:anchorId="0CE27861">
            <wp:extent cx="5919972" cy="3762375"/>
            <wp:effectExtent l="0" t="0" r="5080" b="0"/>
            <wp:docPr id="937852156" name="Picture 937852156" title=""/>
            <wp:cNvGraphicFramePr>
              <a:graphicFrameLocks noChangeAspect="1"/>
            </wp:cNvGraphicFramePr>
            <a:graphic>
              <a:graphicData uri="http://schemas.openxmlformats.org/drawingml/2006/picture">
                <pic:pic>
                  <pic:nvPicPr>
                    <pic:cNvPr id="0" name="Picture 937852156"/>
                    <pic:cNvPicPr/>
                  </pic:nvPicPr>
                  <pic:blipFill>
                    <a:blip r:embed="R7f6f7a6a74994b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19972" cy="3762375"/>
                    </a:xfrm>
                    <a:prstGeom prst="rect">
                      <a:avLst/>
                    </a:prstGeom>
                  </pic:spPr>
                </pic:pic>
              </a:graphicData>
            </a:graphic>
          </wp:inline>
        </w:drawing>
      </w:r>
    </w:p>
    <w:p w:rsidR="00A137F0" w:rsidP="00730F06" w:rsidRDefault="00A137F0" w14:paraId="2CC98FFF" w14:textId="77777777">
      <w:pPr>
        <w:pStyle w:val="ListParagraph"/>
        <w:ind w:left="360"/>
        <w:rPr>
          <w:rFonts w:ascii="Calibri" w:hAnsi="Calibri" w:cs="Calibri"/>
        </w:rPr>
      </w:pPr>
    </w:p>
    <w:tbl>
      <w:tblPr>
        <w:tblStyle w:val="TableGrid"/>
        <w:tblW w:w="0" w:type="auto"/>
        <w:tblInd w:w="360" w:type="dxa"/>
        <w:tblLook w:val="06A0" w:firstRow="1" w:lastRow="0" w:firstColumn="1" w:lastColumn="0" w:noHBand="1" w:noVBand="1"/>
      </w:tblPr>
      <w:tblGrid>
        <w:gridCol w:w="2238"/>
        <w:gridCol w:w="1596"/>
        <w:gridCol w:w="5433"/>
      </w:tblGrid>
      <w:tr w:rsidR="7295FE4B" w:rsidTr="7295FE4B" w14:paraId="01C581DF" w14:textId="77777777">
        <w:tc>
          <w:tcPr>
            <w:tcW w:w="2238" w:type="dxa"/>
          </w:tcPr>
          <w:p w:rsidR="7295FE4B" w:rsidP="7295FE4B" w:rsidRDefault="7295FE4B" w14:paraId="1C456D58" w14:textId="611CB58A">
            <w:pPr>
              <w:pStyle w:val="ListParagraph"/>
              <w:ind w:left="0"/>
              <w:jc w:val="center"/>
              <w:rPr>
                <w:rFonts w:ascii="Calibri" w:hAnsi="Calibri" w:eastAsia="Calibri" w:cs="Calibri"/>
              </w:rPr>
            </w:pPr>
            <w:r w:rsidRPr="7295FE4B">
              <w:rPr>
                <w:rFonts w:ascii="Calibri" w:hAnsi="Calibri" w:eastAsia="Calibri" w:cs="Calibri"/>
              </w:rPr>
              <w:t>NOME OGGETTO</w:t>
            </w:r>
          </w:p>
        </w:tc>
        <w:tc>
          <w:tcPr>
            <w:tcW w:w="1596" w:type="dxa"/>
          </w:tcPr>
          <w:p w:rsidR="7295FE4B" w:rsidP="7295FE4B" w:rsidRDefault="7295FE4B" w14:paraId="3BAEE679" w14:textId="2F0FD66C">
            <w:pPr>
              <w:pStyle w:val="ListParagraph"/>
              <w:ind w:left="0"/>
              <w:jc w:val="center"/>
              <w:rPr>
                <w:rFonts w:ascii="Calibri" w:hAnsi="Calibri" w:eastAsia="Calibri" w:cs="Calibri"/>
              </w:rPr>
            </w:pPr>
            <w:r w:rsidRPr="7295FE4B">
              <w:rPr>
                <w:rFonts w:ascii="Calibri" w:hAnsi="Calibri" w:eastAsia="Calibri" w:cs="Calibri"/>
              </w:rPr>
              <w:t>TIPOLOGIA</w:t>
            </w:r>
          </w:p>
        </w:tc>
        <w:tc>
          <w:tcPr>
            <w:tcW w:w="5433" w:type="dxa"/>
          </w:tcPr>
          <w:p w:rsidR="7295FE4B" w:rsidP="7295FE4B" w:rsidRDefault="7295FE4B" w14:paraId="74855CCF" w14:textId="7DBF9BFE">
            <w:pPr>
              <w:pStyle w:val="ListParagraph"/>
              <w:ind w:left="0"/>
              <w:jc w:val="center"/>
              <w:rPr>
                <w:rFonts w:ascii="Calibri" w:hAnsi="Calibri" w:eastAsia="Calibri" w:cs="Calibri"/>
              </w:rPr>
            </w:pPr>
            <w:r w:rsidRPr="7295FE4B">
              <w:rPr>
                <w:rFonts w:ascii="Calibri" w:hAnsi="Calibri" w:eastAsia="Calibri" w:cs="Calibri"/>
              </w:rPr>
              <w:t>DESCRIZIONE</w:t>
            </w:r>
          </w:p>
        </w:tc>
      </w:tr>
      <w:tr w:rsidR="7295FE4B" w:rsidTr="7295FE4B" w14:paraId="32CAA1C9" w14:textId="77777777">
        <w:tc>
          <w:tcPr>
            <w:tcW w:w="2238" w:type="dxa"/>
          </w:tcPr>
          <w:p w:rsidR="3F5232AB" w:rsidP="7295FE4B" w:rsidRDefault="3F5232AB" w14:paraId="711A85CA" w14:textId="678108E5">
            <w:pPr>
              <w:pStyle w:val="ListParagraph"/>
              <w:ind w:left="0"/>
              <w:rPr>
                <w:rFonts w:ascii="Calibri" w:hAnsi="Calibri" w:eastAsia="Calibri" w:cs="Calibri"/>
              </w:rPr>
            </w:pPr>
            <w:r w:rsidRPr="7295FE4B">
              <w:rPr>
                <w:rFonts w:ascii="Calibri" w:hAnsi="Calibri" w:eastAsia="Calibri" w:cs="Calibri"/>
              </w:rPr>
              <w:t xml:space="preserve">General </w:t>
            </w:r>
          </w:p>
        </w:tc>
        <w:tc>
          <w:tcPr>
            <w:tcW w:w="1596" w:type="dxa"/>
          </w:tcPr>
          <w:p w:rsidR="3F5232AB" w:rsidP="7295FE4B" w:rsidRDefault="39C82B56" w14:paraId="349011B0" w14:textId="71672903">
            <w:pPr>
              <w:pStyle w:val="ListParagraph"/>
              <w:ind w:left="0"/>
              <w:rPr>
                <w:rFonts w:ascii="Calibri" w:hAnsi="Calibri" w:eastAsia="Calibri" w:cs="Calibri"/>
              </w:rPr>
            </w:pPr>
            <w:r w:rsidRPr="6D789E0B">
              <w:rPr>
                <w:rFonts w:ascii="Calibri" w:hAnsi="Calibri" w:eastAsia="Calibri" w:cs="Calibri"/>
              </w:rPr>
              <w:t>b</w:t>
            </w:r>
            <w:r w:rsidRPr="6D789E0B" w:rsidR="6F0DC75C">
              <w:rPr>
                <w:rFonts w:ascii="Calibri" w:hAnsi="Calibri" w:eastAsia="Calibri" w:cs="Calibri"/>
              </w:rPr>
              <w:t>o</w:t>
            </w:r>
            <w:r w:rsidRPr="6D789E0B" w:rsidR="08B5BE8D">
              <w:rPr>
                <w:rFonts w:ascii="Calibri" w:hAnsi="Calibri" w:eastAsia="Calibri" w:cs="Calibri"/>
              </w:rPr>
              <w:t>u</w:t>
            </w:r>
            <w:r w:rsidRPr="6D789E0B" w:rsidR="13A70257">
              <w:rPr>
                <w:rFonts w:ascii="Calibri" w:hAnsi="Calibri" w:eastAsia="Calibri" w:cs="Calibri"/>
              </w:rPr>
              <w:t>n</w:t>
            </w:r>
            <w:r w:rsidRPr="6D789E0B" w:rsidR="6F0DC75C">
              <w:rPr>
                <w:rFonts w:ascii="Calibri" w:hAnsi="Calibri" w:eastAsia="Calibri" w:cs="Calibri"/>
              </w:rPr>
              <w:t>dary</w:t>
            </w:r>
          </w:p>
        </w:tc>
        <w:tc>
          <w:tcPr>
            <w:tcW w:w="5433" w:type="dxa"/>
          </w:tcPr>
          <w:p w:rsidR="7295FE4B" w:rsidP="7295FE4B" w:rsidRDefault="56A6803B" w14:paraId="2D06352D" w14:textId="33C0F0D1">
            <w:pPr>
              <w:pStyle w:val="ListParagraph"/>
              <w:ind w:left="0"/>
              <w:rPr>
                <w:rFonts w:ascii="Calibri" w:hAnsi="Calibri" w:eastAsia="Calibri" w:cs="Calibri"/>
              </w:rPr>
            </w:pPr>
            <w:r w:rsidRPr="00757760">
              <w:rPr>
                <w:rFonts w:ascii="Calibri" w:hAnsi="Calibri" w:eastAsia="Calibri" w:cs="Calibri"/>
                <w:color w:val="000000" w:themeColor="text1"/>
                <w:shd w:val="clear" w:color="auto" w:fill="FFFFFF" w:themeFill="background1"/>
              </w:rPr>
              <w:t>Boundary che permette di selezionare la catego</w:t>
            </w:r>
            <w:r w:rsidRPr="00757760" w:rsidR="23C2DF30">
              <w:rPr>
                <w:rFonts w:ascii="Calibri" w:hAnsi="Calibri" w:eastAsia="Calibri" w:cs="Calibri"/>
                <w:color w:val="000000" w:themeColor="text1"/>
                <w:shd w:val="clear" w:color="auto" w:fill="FFFFFF" w:themeFill="background1"/>
              </w:rPr>
              <w:t>ria.</w:t>
            </w:r>
            <w:r w:rsidRPr="00BB5AB0" w:rsidR="23C2DF30">
              <w:rPr>
                <w:rFonts w:ascii="Calibri" w:hAnsi="Calibri" w:eastAsia="Calibri" w:cs="Calibri"/>
                <w:color w:val="000000" w:themeColor="text1"/>
              </w:rPr>
              <w:t xml:space="preserve"> </w:t>
            </w:r>
            <w:r w:rsidRPr="469624D0" w:rsidR="23C2DF30">
              <w:rPr>
                <w:rFonts w:ascii="Calibri" w:hAnsi="Calibri" w:eastAsia="Calibri" w:cs="Calibri"/>
              </w:rPr>
              <w:t xml:space="preserve">Secondo me il nome scelto è troppo generico e </w:t>
            </w:r>
            <w:r w:rsidRPr="469624D0" w:rsidR="09713371">
              <w:rPr>
                <w:rFonts w:ascii="Calibri" w:hAnsi="Calibri" w:eastAsia="Calibri" w:cs="Calibri"/>
              </w:rPr>
              <w:t>non lascia intendere quello che fa.</w:t>
            </w:r>
          </w:p>
        </w:tc>
      </w:tr>
      <w:tr w:rsidR="7295FE4B" w:rsidTr="7295FE4B" w14:paraId="087B01BD" w14:textId="77777777">
        <w:tc>
          <w:tcPr>
            <w:tcW w:w="2238" w:type="dxa"/>
          </w:tcPr>
          <w:p w:rsidR="3F5232AB" w:rsidP="7295FE4B" w:rsidRDefault="3F5232AB" w14:paraId="4DC54A52" w14:textId="1C05606D">
            <w:pPr>
              <w:pStyle w:val="ListParagraph"/>
              <w:ind w:left="0"/>
              <w:rPr>
                <w:rFonts w:ascii="Calibri" w:hAnsi="Calibri" w:eastAsia="Calibri" w:cs="Calibri"/>
              </w:rPr>
            </w:pPr>
            <w:r w:rsidRPr="272D70E2">
              <w:rPr>
                <w:rFonts w:ascii="Calibri" w:hAnsi="Calibri" w:eastAsia="Calibri" w:cs="Calibri"/>
              </w:rPr>
              <w:t xml:space="preserve">MediaControl </w:t>
            </w:r>
          </w:p>
        </w:tc>
        <w:tc>
          <w:tcPr>
            <w:tcW w:w="1596" w:type="dxa"/>
          </w:tcPr>
          <w:p w:rsidR="7295FE4B" w:rsidP="7295FE4B" w:rsidRDefault="3F5232AB" w14:paraId="4BB745A2" w14:textId="7280D65B">
            <w:pPr>
              <w:pStyle w:val="ListParagraph"/>
              <w:ind w:left="0"/>
              <w:rPr>
                <w:rFonts w:ascii="Calibri" w:hAnsi="Calibri" w:eastAsia="Calibri" w:cs="Calibri"/>
              </w:rPr>
            </w:pPr>
            <w:r w:rsidRPr="272D70E2">
              <w:rPr>
                <w:rFonts w:ascii="Calibri" w:hAnsi="Calibri" w:eastAsia="Calibri" w:cs="Calibri"/>
              </w:rPr>
              <w:t>control</w:t>
            </w:r>
          </w:p>
        </w:tc>
        <w:tc>
          <w:tcPr>
            <w:tcW w:w="5433" w:type="dxa"/>
          </w:tcPr>
          <w:p w:rsidR="7295FE4B" w:rsidP="7295FE4B" w:rsidRDefault="1DB82A17" w14:paraId="69AA8879" w14:textId="06DC6F66">
            <w:pPr>
              <w:pStyle w:val="ListParagraph"/>
              <w:ind w:left="0"/>
              <w:rPr>
                <w:rFonts w:ascii="Calibri" w:hAnsi="Calibri" w:eastAsia="Calibri" w:cs="Calibri"/>
              </w:rPr>
            </w:pPr>
            <w:r w:rsidRPr="5B574EC7">
              <w:rPr>
                <w:rFonts w:ascii="Calibri" w:hAnsi="Calibri" w:eastAsia="Calibri" w:cs="Calibri"/>
              </w:rPr>
              <w:t>Control che coordina le operazioni di filtraggio delle risorse media</w:t>
            </w:r>
          </w:p>
        </w:tc>
      </w:tr>
      <w:tr w:rsidR="7295FE4B" w:rsidTr="7295FE4B" w14:paraId="41B4637D" w14:textId="77777777">
        <w:tc>
          <w:tcPr>
            <w:tcW w:w="2238" w:type="dxa"/>
          </w:tcPr>
          <w:p w:rsidR="7295FE4B" w:rsidP="7295FE4B" w:rsidRDefault="3F5232AB" w14:paraId="6AF38531" w14:textId="4A0DF55D">
            <w:pPr>
              <w:pStyle w:val="ListParagraph"/>
              <w:ind w:left="0"/>
              <w:rPr>
                <w:rFonts w:ascii="Calibri" w:hAnsi="Calibri" w:eastAsia="Calibri" w:cs="Calibri"/>
              </w:rPr>
            </w:pPr>
            <w:r w:rsidRPr="272D70E2">
              <w:rPr>
                <w:rFonts w:ascii="Calibri" w:hAnsi="Calibri" w:eastAsia="Calibri" w:cs="Calibri"/>
              </w:rPr>
              <w:t>ServiceCatalog</w:t>
            </w:r>
          </w:p>
        </w:tc>
        <w:tc>
          <w:tcPr>
            <w:tcW w:w="1596" w:type="dxa"/>
          </w:tcPr>
          <w:p w:rsidR="7295FE4B" w:rsidP="7295FE4B" w:rsidRDefault="3F5232AB" w14:paraId="3D1EFB5D" w14:textId="48248403">
            <w:pPr>
              <w:pStyle w:val="ListParagraph"/>
              <w:ind w:left="0"/>
              <w:rPr>
                <w:rFonts w:ascii="Calibri" w:hAnsi="Calibri" w:eastAsia="Calibri" w:cs="Calibri"/>
              </w:rPr>
            </w:pPr>
            <w:r w:rsidRPr="50AC622F">
              <w:rPr>
                <w:rFonts w:ascii="Calibri" w:hAnsi="Calibri" w:eastAsia="Calibri" w:cs="Calibri"/>
              </w:rPr>
              <w:t>manager</w:t>
            </w:r>
          </w:p>
        </w:tc>
        <w:tc>
          <w:tcPr>
            <w:tcW w:w="5433" w:type="dxa"/>
          </w:tcPr>
          <w:p w:rsidR="7295FE4B" w:rsidP="7295FE4B" w:rsidRDefault="1BF873A4" w14:paraId="19205B36" w14:textId="48FDA626">
            <w:pPr>
              <w:pStyle w:val="ListParagraph"/>
              <w:ind w:left="0"/>
              <w:rPr>
                <w:rFonts w:ascii="Calibri" w:hAnsi="Calibri" w:eastAsia="Calibri" w:cs="Calibri"/>
              </w:rPr>
            </w:pPr>
            <w:r w:rsidRPr="5B574EC7">
              <w:rPr>
                <w:rFonts w:ascii="Calibri" w:hAnsi="Calibri" w:eastAsia="Calibri" w:cs="Calibri"/>
              </w:rPr>
              <w:t xml:space="preserve">Manager che </w:t>
            </w:r>
            <w:r w:rsidRPr="3CF85E05" w:rsidR="46748134">
              <w:rPr>
                <w:rFonts w:ascii="Calibri" w:hAnsi="Calibri" w:eastAsia="Calibri" w:cs="Calibri"/>
              </w:rPr>
              <w:t xml:space="preserve">gestisce </w:t>
            </w:r>
            <w:r w:rsidRPr="37D1E24A" w:rsidR="1EE0C709">
              <w:rPr>
                <w:rFonts w:ascii="Calibri" w:hAnsi="Calibri" w:eastAsia="Calibri" w:cs="Calibri"/>
              </w:rPr>
              <w:t xml:space="preserve">i prodotti </w:t>
            </w:r>
            <w:r w:rsidRPr="5838D662" w:rsidR="1EE0C709">
              <w:rPr>
                <w:rFonts w:ascii="Calibri" w:hAnsi="Calibri" w:eastAsia="Calibri" w:cs="Calibri"/>
              </w:rPr>
              <w:t>all’interno de catalogo</w:t>
            </w:r>
          </w:p>
        </w:tc>
      </w:tr>
      <w:tr w:rsidR="6D789E0B" w:rsidTr="6D789E0B" w14:paraId="0D6BA61B" w14:textId="77777777">
        <w:tc>
          <w:tcPr>
            <w:tcW w:w="2238" w:type="dxa"/>
          </w:tcPr>
          <w:p w:rsidR="3987D474" w:rsidP="6D789E0B" w:rsidRDefault="3987D474" w14:paraId="23C5343E" w14:textId="04BF2DCE">
            <w:pPr>
              <w:pStyle w:val="ListParagraph"/>
              <w:ind w:left="0"/>
              <w:rPr>
                <w:rFonts w:ascii="Calibri" w:hAnsi="Calibri" w:eastAsia="Calibri" w:cs="Calibri"/>
              </w:rPr>
            </w:pPr>
            <w:r w:rsidRPr="6D789E0B">
              <w:rPr>
                <w:rFonts w:ascii="Calibri" w:hAnsi="Calibri" w:eastAsia="Calibri" w:cs="Calibri"/>
              </w:rPr>
              <w:t>PageResult</w:t>
            </w:r>
          </w:p>
        </w:tc>
        <w:tc>
          <w:tcPr>
            <w:tcW w:w="1596" w:type="dxa"/>
          </w:tcPr>
          <w:p w:rsidR="3987D474" w:rsidP="6D789E0B" w:rsidRDefault="3987D474" w14:paraId="1B8FA693" w14:textId="26A4894C">
            <w:pPr>
              <w:pStyle w:val="ListParagraph"/>
              <w:ind w:left="0"/>
              <w:rPr>
                <w:rFonts w:ascii="Calibri" w:hAnsi="Calibri" w:eastAsia="Calibri" w:cs="Calibri"/>
              </w:rPr>
            </w:pPr>
            <w:r w:rsidRPr="6D789E0B">
              <w:rPr>
                <w:rFonts w:ascii="Calibri" w:hAnsi="Calibri" w:eastAsia="Calibri" w:cs="Calibri"/>
              </w:rPr>
              <w:t>boundary</w:t>
            </w:r>
          </w:p>
        </w:tc>
        <w:tc>
          <w:tcPr>
            <w:tcW w:w="5433" w:type="dxa"/>
          </w:tcPr>
          <w:p w:rsidRPr="0050145D" w:rsidR="6D789E0B" w:rsidP="0050145D" w:rsidRDefault="34D3A4F8" w14:paraId="150F894B" w14:textId="2C65718D">
            <w:pPr>
              <w:rPr>
                <w:rFonts w:ascii="Calibri" w:hAnsi="Calibri" w:eastAsia="Calibri" w:cs="Calibri"/>
              </w:rPr>
            </w:pPr>
            <w:r w:rsidRPr="185A8245">
              <w:rPr>
                <w:rFonts w:ascii="Calibri" w:hAnsi="Calibri" w:eastAsia="Calibri" w:cs="Calibri"/>
              </w:rPr>
              <w:t xml:space="preserve">Boundary che </w:t>
            </w:r>
            <w:r w:rsidRPr="2730C9EB">
              <w:rPr>
                <w:rFonts w:ascii="Calibri" w:hAnsi="Calibri" w:eastAsia="Calibri" w:cs="Calibri"/>
              </w:rPr>
              <w:t xml:space="preserve">permette la </w:t>
            </w:r>
            <w:r w:rsidRPr="4C5A2625">
              <w:rPr>
                <w:rFonts w:ascii="Calibri" w:hAnsi="Calibri" w:eastAsia="Calibri" w:cs="Calibri"/>
              </w:rPr>
              <w:t xml:space="preserve">visualizzazione </w:t>
            </w:r>
            <w:r w:rsidRPr="6FB5BD49">
              <w:rPr>
                <w:rFonts w:ascii="Calibri" w:hAnsi="Calibri" w:eastAsia="Calibri" w:cs="Calibri"/>
              </w:rPr>
              <w:t xml:space="preserve">della pagina </w:t>
            </w:r>
            <w:r w:rsidRPr="6FB5BD49" w:rsidR="1072326C">
              <w:rPr>
                <w:rFonts w:ascii="Calibri" w:hAnsi="Calibri" w:eastAsia="Calibri" w:cs="Calibri"/>
              </w:rPr>
              <w:t xml:space="preserve">contenente </w:t>
            </w:r>
            <w:r w:rsidRPr="7478256B" w:rsidR="1072326C">
              <w:rPr>
                <w:rFonts w:ascii="Calibri" w:hAnsi="Calibri" w:eastAsia="Calibri" w:cs="Calibri"/>
              </w:rPr>
              <w:t>il risutato</w:t>
            </w:r>
          </w:p>
        </w:tc>
      </w:tr>
    </w:tbl>
    <w:p w:rsidR="00A669B7" w:rsidP="0071524C" w:rsidRDefault="00A669B7" w14:paraId="2076919A" w14:textId="1843D1CD">
      <w:pPr>
        <w:pStyle w:val="ListParagraph"/>
        <w:ind w:left="360"/>
        <w:rPr>
          <w:rFonts w:ascii="Calibri" w:hAnsi="Calibri" w:cs="Calibri"/>
        </w:rPr>
      </w:pPr>
    </w:p>
    <w:p w:rsidR="00654EDB" w:rsidP="0071524C" w:rsidRDefault="00654EDB" w14:paraId="45B5D5C8" w14:textId="3C08BF51">
      <w:pPr>
        <w:pStyle w:val="ListParagraph"/>
        <w:ind w:left="360"/>
        <w:rPr>
          <w:rFonts w:ascii="Calibri" w:hAnsi="Calibri" w:cs="Calibri"/>
        </w:rPr>
      </w:pPr>
    </w:p>
    <w:p w:rsidR="00654EDB" w:rsidP="0071524C" w:rsidRDefault="00654EDB" w14:paraId="36A05806" w14:textId="7161B79F">
      <w:pPr>
        <w:pStyle w:val="ListParagraph"/>
        <w:ind w:left="360"/>
        <w:rPr>
          <w:rFonts w:ascii="Calibri" w:hAnsi="Calibri" w:cs="Calibri"/>
        </w:rPr>
      </w:pPr>
    </w:p>
    <w:p w:rsidR="00654EDB" w:rsidP="0071524C" w:rsidRDefault="00654EDB" w14:paraId="4CCE4440" w14:textId="77777777">
      <w:pPr>
        <w:pStyle w:val="ListParagraph"/>
        <w:ind w:left="360"/>
        <w:rPr>
          <w:rFonts w:ascii="Calibri" w:hAnsi="Calibri" w:cs="Calibri"/>
        </w:rPr>
      </w:pPr>
    </w:p>
    <w:p w:rsidR="00D50361" w:rsidP="0071524C" w:rsidRDefault="00D50361" w14:paraId="3805749E" w14:textId="77777777">
      <w:pPr>
        <w:pStyle w:val="ListParagraph"/>
        <w:ind w:left="360" w:firstLine="349"/>
        <w:rPr>
          <w:rFonts w:ascii="Calibri" w:hAnsi="Calibri" w:cs="Calibri"/>
        </w:rPr>
      </w:pPr>
      <w:bookmarkStart w:name="_Toc58949423" w:id="160"/>
      <w:bookmarkStart w:name="_Toc58950743" w:id="161"/>
      <w:bookmarkStart w:name="_Toc58950902" w:id="162"/>
    </w:p>
    <w:p w:rsidR="00D50361" w:rsidP="0071524C" w:rsidRDefault="00D50361" w14:paraId="70D885C5" w14:textId="77777777">
      <w:pPr>
        <w:pStyle w:val="ListParagraph"/>
        <w:ind w:left="360" w:firstLine="349"/>
        <w:rPr>
          <w:rFonts w:ascii="Calibri" w:hAnsi="Calibri" w:cs="Calibri"/>
        </w:rPr>
      </w:pPr>
    </w:p>
    <w:p w:rsidR="00D50361" w:rsidP="0071524C" w:rsidRDefault="00D50361" w14:paraId="78E53160" w14:textId="77777777">
      <w:pPr>
        <w:pStyle w:val="ListParagraph"/>
        <w:ind w:left="360" w:firstLine="349"/>
        <w:rPr>
          <w:rFonts w:ascii="Calibri" w:hAnsi="Calibri" w:cs="Calibri"/>
        </w:rPr>
      </w:pPr>
    </w:p>
    <w:p w:rsidR="00D50361" w:rsidP="0071524C" w:rsidRDefault="00D50361" w14:paraId="34F4DFAA" w14:textId="77777777">
      <w:pPr>
        <w:pStyle w:val="ListParagraph"/>
        <w:ind w:left="360" w:firstLine="349"/>
        <w:rPr>
          <w:rFonts w:ascii="Calibri" w:hAnsi="Calibri" w:cs="Calibri"/>
        </w:rPr>
      </w:pPr>
    </w:p>
    <w:p w:rsidR="00D50361" w:rsidP="0071524C" w:rsidRDefault="00D50361" w14:paraId="67421200" w14:textId="77777777">
      <w:pPr>
        <w:pStyle w:val="ListParagraph"/>
        <w:ind w:left="360" w:firstLine="349"/>
        <w:rPr>
          <w:rFonts w:ascii="Calibri" w:hAnsi="Calibri" w:cs="Calibri"/>
        </w:rPr>
      </w:pPr>
    </w:p>
    <w:p w:rsidR="00D50361" w:rsidP="0071524C" w:rsidRDefault="00D50361" w14:paraId="22E9B63B" w14:textId="77777777">
      <w:pPr>
        <w:pStyle w:val="ListParagraph"/>
        <w:ind w:left="360" w:firstLine="349"/>
        <w:rPr>
          <w:rFonts w:ascii="Calibri" w:hAnsi="Calibri" w:cs="Calibri"/>
        </w:rPr>
      </w:pPr>
    </w:p>
    <w:p w:rsidR="00D50361" w:rsidP="0071524C" w:rsidRDefault="00D50361" w14:paraId="5DBF6028" w14:textId="77777777">
      <w:pPr>
        <w:pStyle w:val="ListParagraph"/>
        <w:ind w:left="360" w:firstLine="349"/>
        <w:rPr>
          <w:rFonts w:ascii="Calibri" w:hAnsi="Calibri" w:cs="Calibri"/>
        </w:rPr>
      </w:pPr>
    </w:p>
    <w:p w:rsidRPr="00607F95" w:rsidR="00D50361" w:rsidP="00B131EB" w:rsidRDefault="00D50361" w14:paraId="04734A6A" w14:textId="77777777">
      <w:pPr>
        <w:rPr>
          <w:rFonts w:ascii="Calibri" w:hAnsi="Calibri" w:cs="Calibri"/>
        </w:rPr>
      </w:pPr>
    </w:p>
    <w:p w:rsidRPr="00607F95" w:rsidR="00B401DD" w:rsidP="00B131EB" w:rsidRDefault="00B401DD" w14:paraId="775ED8F7" w14:textId="5BB35544">
      <w:pPr>
        <w:pStyle w:val="ListParagraph"/>
        <w:ind w:left="360" w:firstLine="349"/>
        <w:outlineLvl w:val="1"/>
        <w:rPr>
          <w:rFonts w:ascii="Calibri" w:hAnsi="Calibri" w:cs="Calibri"/>
          <w:b/>
          <w:bCs/>
          <w:sz w:val="26"/>
          <w:szCs w:val="26"/>
        </w:rPr>
      </w:pPr>
      <w:bookmarkStart w:name="_Toc60759394" w:id="163"/>
      <w:r w:rsidRPr="00607F95">
        <w:rPr>
          <w:rFonts w:ascii="Calibri" w:hAnsi="Calibri" w:cs="Calibri"/>
          <w:b/>
          <w:bCs/>
          <w:sz w:val="26"/>
          <w:szCs w:val="26"/>
        </w:rPr>
        <w:t>3.6.1.4</w:t>
      </w:r>
      <w:bookmarkEnd w:id="160"/>
      <w:r w:rsidRPr="00607F95" w:rsidR="000B0592">
        <w:rPr>
          <w:rFonts w:ascii="Calibri" w:hAnsi="Calibri" w:cs="Calibri"/>
          <w:b/>
          <w:bCs/>
          <w:sz w:val="26"/>
          <w:szCs w:val="26"/>
        </w:rPr>
        <w:t xml:space="preserve"> </w:t>
      </w:r>
      <w:bookmarkEnd w:id="161"/>
      <w:bookmarkEnd w:id="162"/>
      <w:r w:rsidRPr="00607F95" w:rsidR="00607F95">
        <w:rPr>
          <w:rFonts w:ascii="Calibri" w:hAnsi="Calibri" w:cs="Calibri"/>
          <w:b/>
          <w:bCs/>
          <w:sz w:val="26"/>
          <w:szCs w:val="26"/>
        </w:rPr>
        <w:t>Ricerca</w:t>
      </w:r>
      <w:bookmarkEnd w:id="163"/>
    </w:p>
    <w:p w:rsidR="000B1058" w:rsidP="00607F95" w:rsidRDefault="000B1058" w14:paraId="3EC232DD" w14:textId="28265BC6">
      <w:pPr>
        <w:pStyle w:val="ListParagraph"/>
        <w:ind w:left="360"/>
        <w:rPr>
          <w:rFonts w:ascii="Calibri" w:hAnsi="Calibri" w:cs="Calibri"/>
        </w:rPr>
      </w:pPr>
    </w:p>
    <w:p w:rsidR="00B401DD" w:rsidP="00730F06" w:rsidRDefault="00B22BB2" w14:paraId="4B3F9EB0" w14:textId="79E79DB0">
      <w:pPr>
        <w:pStyle w:val="ListParagraph"/>
        <w:ind w:left="360"/>
        <w:rPr>
          <w:rFonts w:ascii="Calibri" w:hAnsi="Calibri" w:cs="Calibri"/>
        </w:rPr>
      </w:pPr>
      <w:r w:rsidR="00B22BB2">
        <w:drawing>
          <wp:inline wp14:editId="32BE5D13" wp14:anchorId="314F53DE">
            <wp:extent cx="6113779" cy="3896360"/>
            <wp:effectExtent l="0" t="0" r="0" b="0"/>
            <wp:docPr id="2117057082" name="Picture 2117057082" title=""/>
            <wp:cNvGraphicFramePr>
              <a:graphicFrameLocks/>
            </wp:cNvGraphicFramePr>
            <a:graphic>
              <a:graphicData uri="http://schemas.openxmlformats.org/drawingml/2006/picture">
                <pic:pic>
                  <pic:nvPicPr>
                    <pic:cNvPr id="0" name="Picture 2117057082"/>
                    <pic:cNvPicPr/>
                  </pic:nvPicPr>
                  <pic:blipFill>
                    <a:blip r:embed="R30f6c40d83a84e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3779" cy="3896360"/>
                    </a:xfrm>
                    <a:prstGeom prst="rect">
                      <a:avLst/>
                    </a:prstGeom>
                  </pic:spPr>
                </pic:pic>
              </a:graphicData>
            </a:graphic>
          </wp:inline>
        </w:drawing>
      </w:r>
    </w:p>
    <w:p w:rsidR="00F558D4" w:rsidP="00730F06" w:rsidRDefault="00F558D4" w14:paraId="6DEAF933" w14:textId="79E79DB0">
      <w:pPr>
        <w:pStyle w:val="ListParagraph"/>
        <w:ind w:left="360"/>
        <w:rPr>
          <w:rFonts w:ascii="Calibri" w:hAnsi="Calibri" w:cs="Calibri"/>
        </w:rPr>
      </w:pPr>
    </w:p>
    <w:tbl>
      <w:tblPr>
        <w:tblStyle w:val="TableGrid"/>
        <w:tblW w:w="0" w:type="auto"/>
        <w:tblInd w:w="360" w:type="dxa"/>
        <w:tblLook w:val="06A0" w:firstRow="1" w:lastRow="0" w:firstColumn="1" w:lastColumn="0" w:noHBand="1" w:noVBand="1"/>
      </w:tblPr>
      <w:tblGrid>
        <w:gridCol w:w="2238"/>
        <w:gridCol w:w="1596"/>
        <w:gridCol w:w="5433"/>
      </w:tblGrid>
      <w:tr w:rsidR="6D789E0B" w:rsidTr="6D789E0B" w14:paraId="06F34027" w14:textId="77777777">
        <w:tc>
          <w:tcPr>
            <w:tcW w:w="2238" w:type="dxa"/>
          </w:tcPr>
          <w:p w:rsidR="6D789E0B" w:rsidP="6D789E0B" w:rsidRDefault="6D789E0B" w14:paraId="207E56E4" w14:textId="611CB58A">
            <w:pPr>
              <w:pStyle w:val="ListParagraph"/>
              <w:ind w:left="0"/>
              <w:jc w:val="center"/>
              <w:rPr>
                <w:rFonts w:ascii="Calibri" w:hAnsi="Calibri" w:eastAsia="Calibri" w:cs="Calibri"/>
              </w:rPr>
            </w:pPr>
            <w:r w:rsidRPr="6D789E0B">
              <w:rPr>
                <w:rFonts w:ascii="Calibri" w:hAnsi="Calibri" w:eastAsia="Calibri" w:cs="Calibri"/>
              </w:rPr>
              <w:t>NOME OGGETTO</w:t>
            </w:r>
          </w:p>
        </w:tc>
        <w:tc>
          <w:tcPr>
            <w:tcW w:w="1596" w:type="dxa"/>
          </w:tcPr>
          <w:p w:rsidR="6D789E0B" w:rsidP="6D789E0B" w:rsidRDefault="6D789E0B" w14:paraId="15DE8FD0" w14:textId="2F0FD66C">
            <w:pPr>
              <w:pStyle w:val="ListParagraph"/>
              <w:ind w:left="0"/>
              <w:jc w:val="center"/>
              <w:rPr>
                <w:rFonts w:ascii="Calibri" w:hAnsi="Calibri" w:eastAsia="Calibri" w:cs="Calibri"/>
              </w:rPr>
            </w:pPr>
            <w:r w:rsidRPr="6D789E0B">
              <w:rPr>
                <w:rFonts w:ascii="Calibri" w:hAnsi="Calibri" w:eastAsia="Calibri" w:cs="Calibri"/>
              </w:rPr>
              <w:t>TIPOLOGIA</w:t>
            </w:r>
          </w:p>
        </w:tc>
        <w:tc>
          <w:tcPr>
            <w:tcW w:w="5433" w:type="dxa"/>
          </w:tcPr>
          <w:p w:rsidR="6D789E0B" w:rsidP="6D789E0B" w:rsidRDefault="6D789E0B" w14:paraId="46CF33BA" w14:textId="7DBF9BFE">
            <w:pPr>
              <w:pStyle w:val="ListParagraph"/>
              <w:ind w:left="0"/>
              <w:jc w:val="center"/>
              <w:rPr>
                <w:rFonts w:ascii="Calibri" w:hAnsi="Calibri" w:eastAsia="Calibri" w:cs="Calibri"/>
              </w:rPr>
            </w:pPr>
            <w:r w:rsidRPr="6D789E0B">
              <w:rPr>
                <w:rFonts w:ascii="Calibri" w:hAnsi="Calibri" w:eastAsia="Calibri" w:cs="Calibri"/>
              </w:rPr>
              <w:t>DESCRIZIONE</w:t>
            </w:r>
          </w:p>
        </w:tc>
      </w:tr>
      <w:tr w:rsidR="6D789E0B" w:rsidTr="6D789E0B" w14:paraId="2BF2F9B7" w14:textId="77777777">
        <w:tc>
          <w:tcPr>
            <w:tcW w:w="2238" w:type="dxa"/>
          </w:tcPr>
          <w:p w:rsidR="2A484D4F" w:rsidP="6D789E0B" w:rsidRDefault="2A484D4F" w14:paraId="576C623F" w14:textId="2032211A">
            <w:pPr>
              <w:pStyle w:val="ListParagraph"/>
              <w:ind w:left="0"/>
              <w:rPr>
                <w:rFonts w:ascii="Calibri" w:hAnsi="Calibri" w:eastAsia="Calibri" w:cs="Calibri"/>
              </w:rPr>
            </w:pPr>
            <w:r w:rsidRPr="6D789E0B">
              <w:rPr>
                <w:rFonts w:ascii="Calibri" w:hAnsi="Calibri" w:eastAsia="Calibri" w:cs="Calibri"/>
              </w:rPr>
              <w:t>BarraRicerca</w:t>
            </w:r>
          </w:p>
        </w:tc>
        <w:tc>
          <w:tcPr>
            <w:tcW w:w="1596" w:type="dxa"/>
          </w:tcPr>
          <w:p w:rsidR="6D789E0B" w:rsidP="6D789E0B" w:rsidRDefault="6D789E0B" w14:paraId="2B28DB39" w14:textId="278E9E4E">
            <w:pPr>
              <w:pStyle w:val="ListParagraph"/>
              <w:ind w:left="0"/>
              <w:rPr>
                <w:rFonts w:ascii="Calibri" w:hAnsi="Calibri" w:eastAsia="Calibri" w:cs="Calibri"/>
              </w:rPr>
            </w:pPr>
            <w:r w:rsidRPr="6D789E0B">
              <w:rPr>
                <w:rFonts w:ascii="Calibri" w:hAnsi="Calibri" w:eastAsia="Calibri" w:cs="Calibri"/>
              </w:rPr>
              <w:t>B</w:t>
            </w:r>
            <w:r w:rsidR="005C1AC4">
              <w:rPr>
                <w:rFonts w:ascii="Calibri" w:hAnsi="Calibri" w:eastAsia="Calibri" w:cs="Calibri"/>
              </w:rPr>
              <w:t>ou</w:t>
            </w:r>
            <w:r w:rsidR="00A137F0">
              <w:rPr>
                <w:rFonts w:ascii="Calibri" w:hAnsi="Calibri" w:eastAsia="Calibri" w:cs="Calibri"/>
              </w:rPr>
              <w:t>n</w:t>
            </w:r>
            <w:r w:rsidRPr="6D789E0B">
              <w:rPr>
                <w:rFonts w:ascii="Calibri" w:hAnsi="Calibri" w:eastAsia="Calibri" w:cs="Calibri"/>
              </w:rPr>
              <w:t>dary</w:t>
            </w:r>
          </w:p>
        </w:tc>
        <w:tc>
          <w:tcPr>
            <w:tcW w:w="5433" w:type="dxa"/>
          </w:tcPr>
          <w:p w:rsidR="7E889B4D" w:rsidP="6D789E0B" w:rsidRDefault="7E889B4D" w14:paraId="537A8064" w14:textId="3080BB1A">
            <w:pPr>
              <w:pStyle w:val="ListParagraph"/>
              <w:spacing w:line="259" w:lineRule="auto"/>
              <w:ind w:left="0"/>
            </w:pPr>
            <w:r w:rsidRPr="6D789E0B">
              <w:rPr>
                <w:rFonts w:ascii="Calibri" w:hAnsi="Calibri" w:eastAsia="Calibri" w:cs="Calibri"/>
              </w:rPr>
              <w:t>Boundary con un form per la ricerca del prodotto</w:t>
            </w:r>
          </w:p>
        </w:tc>
      </w:tr>
      <w:tr w:rsidR="6D789E0B" w:rsidTr="6D789E0B" w14:paraId="3F2060A4" w14:textId="77777777">
        <w:tc>
          <w:tcPr>
            <w:tcW w:w="2238" w:type="dxa"/>
          </w:tcPr>
          <w:p w:rsidR="3F265D76" w:rsidP="6D789E0B" w:rsidRDefault="3F265D76" w14:paraId="2C7BBA7A" w14:textId="625DCAE3">
            <w:pPr>
              <w:pStyle w:val="ListParagraph"/>
              <w:ind w:left="0"/>
              <w:rPr>
                <w:rFonts w:ascii="Calibri" w:hAnsi="Calibri" w:eastAsia="Calibri" w:cs="Calibri"/>
              </w:rPr>
            </w:pPr>
            <w:r w:rsidRPr="6D789E0B">
              <w:rPr>
                <w:rFonts w:ascii="Calibri" w:hAnsi="Calibri" w:eastAsia="Calibri" w:cs="Calibri"/>
              </w:rPr>
              <w:t>ControlloRicerca</w:t>
            </w:r>
          </w:p>
        </w:tc>
        <w:tc>
          <w:tcPr>
            <w:tcW w:w="1596" w:type="dxa"/>
          </w:tcPr>
          <w:p w:rsidR="6D789E0B" w:rsidP="6D789E0B" w:rsidRDefault="6D789E0B" w14:paraId="2F9CF65B" w14:textId="7280D65B">
            <w:pPr>
              <w:pStyle w:val="ListParagraph"/>
              <w:ind w:left="0"/>
              <w:rPr>
                <w:rFonts w:ascii="Calibri" w:hAnsi="Calibri" w:eastAsia="Calibri" w:cs="Calibri"/>
              </w:rPr>
            </w:pPr>
            <w:r w:rsidRPr="6D789E0B">
              <w:rPr>
                <w:rFonts w:ascii="Calibri" w:hAnsi="Calibri" w:eastAsia="Calibri" w:cs="Calibri"/>
              </w:rPr>
              <w:t>control</w:t>
            </w:r>
          </w:p>
        </w:tc>
        <w:tc>
          <w:tcPr>
            <w:tcW w:w="5433" w:type="dxa"/>
          </w:tcPr>
          <w:p w:rsidR="5DA1E762" w:rsidP="6D789E0B" w:rsidRDefault="5DA1E762" w14:paraId="5BE5BD22" w14:textId="4502EC25">
            <w:pPr>
              <w:pStyle w:val="ListParagraph"/>
              <w:ind w:left="0"/>
              <w:rPr>
                <w:rFonts w:ascii="Calibri" w:hAnsi="Calibri" w:eastAsia="Calibri" w:cs="Calibri"/>
              </w:rPr>
            </w:pPr>
            <w:r w:rsidRPr="6D789E0B">
              <w:rPr>
                <w:rFonts w:ascii="Calibri" w:hAnsi="Calibri" w:eastAsia="Calibri" w:cs="Calibri"/>
              </w:rPr>
              <w:t xml:space="preserve">Control </w:t>
            </w:r>
            <w:r w:rsidR="0057328F">
              <w:rPr>
                <w:rFonts w:ascii="Calibri" w:hAnsi="Calibri" w:eastAsia="Calibri" w:cs="Calibri"/>
              </w:rPr>
              <w:t>che esegue il form e crea la pagina dei risultati</w:t>
            </w:r>
          </w:p>
        </w:tc>
      </w:tr>
      <w:tr w:rsidR="6D789E0B" w:rsidTr="6D789E0B" w14:paraId="6F2DC34D" w14:textId="77777777">
        <w:tc>
          <w:tcPr>
            <w:tcW w:w="2238" w:type="dxa"/>
          </w:tcPr>
          <w:p w:rsidR="1F3628B5" w:rsidP="6D789E0B" w:rsidRDefault="1F3628B5" w14:paraId="25D86D40" w14:textId="69C5C5E6">
            <w:pPr>
              <w:pStyle w:val="ListParagraph"/>
              <w:ind w:left="0"/>
              <w:rPr>
                <w:rFonts w:ascii="Calibri" w:hAnsi="Calibri" w:eastAsia="Calibri" w:cs="Calibri"/>
              </w:rPr>
            </w:pPr>
            <w:r w:rsidRPr="6D789E0B">
              <w:rPr>
                <w:rFonts w:ascii="Calibri" w:hAnsi="Calibri" w:eastAsia="Calibri" w:cs="Calibri"/>
              </w:rPr>
              <w:t>Catalogo</w:t>
            </w:r>
          </w:p>
        </w:tc>
        <w:tc>
          <w:tcPr>
            <w:tcW w:w="1596" w:type="dxa"/>
          </w:tcPr>
          <w:p w:rsidR="6D789E0B" w:rsidP="6D789E0B" w:rsidRDefault="6D789E0B" w14:paraId="0C62132B" w14:textId="48248403">
            <w:pPr>
              <w:pStyle w:val="ListParagraph"/>
              <w:ind w:left="0"/>
              <w:rPr>
                <w:rFonts w:ascii="Calibri" w:hAnsi="Calibri" w:eastAsia="Calibri" w:cs="Calibri"/>
              </w:rPr>
            </w:pPr>
            <w:r w:rsidRPr="6D789E0B">
              <w:rPr>
                <w:rFonts w:ascii="Calibri" w:hAnsi="Calibri" w:eastAsia="Calibri" w:cs="Calibri"/>
              </w:rPr>
              <w:t>manager</w:t>
            </w:r>
          </w:p>
        </w:tc>
        <w:tc>
          <w:tcPr>
            <w:tcW w:w="5433" w:type="dxa"/>
          </w:tcPr>
          <w:p w:rsidR="6D789E0B" w:rsidP="6D789E0B" w:rsidRDefault="0057328F" w14:paraId="3ECDC25D" w14:textId="33EB2428">
            <w:pPr>
              <w:pStyle w:val="ListParagraph"/>
              <w:ind w:left="0"/>
              <w:rPr>
                <w:rFonts w:ascii="Calibri" w:hAnsi="Calibri" w:eastAsia="Calibri" w:cs="Calibri"/>
              </w:rPr>
            </w:pPr>
            <w:r>
              <w:rPr>
                <w:rFonts w:ascii="Calibri" w:hAnsi="Calibri" w:eastAsia="Calibri" w:cs="Calibri"/>
              </w:rPr>
              <w:t>Manager cerca il prodotto nel catalogo</w:t>
            </w:r>
          </w:p>
        </w:tc>
      </w:tr>
      <w:tr w:rsidR="6D789E0B" w:rsidTr="6D789E0B" w14:paraId="67F941C3" w14:textId="77777777">
        <w:tc>
          <w:tcPr>
            <w:tcW w:w="2238" w:type="dxa"/>
          </w:tcPr>
          <w:p w:rsidR="3943F934" w:rsidP="6D789E0B" w:rsidRDefault="3943F934" w14:paraId="2C5704AA" w14:textId="12DC9C0E">
            <w:pPr>
              <w:pStyle w:val="ListParagraph"/>
              <w:ind w:left="0"/>
              <w:rPr>
                <w:rFonts w:ascii="Calibri" w:hAnsi="Calibri" w:eastAsia="Calibri" w:cs="Calibri"/>
              </w:rPr>
            </w:pPr>
            <w:r w:rsidRPr="6D789E0B">
              <w:rPr>
                <w:rFonts w:ascii="Calibri" w:hAnsi="Calibri" w:eastAsia="Calibri" w:cs="Calibri"/>
              </w:rPr>
              <w:t>Pagina risultati</w:t>
            </w:r>
          </w:p>
        </w:tc>
        <w:tc>
          <w:tcPr>
            <w:tcW w:w="1596" w:type="dxa"/>
          </w:tcPr>
          <w:p w:rsidR="3943F934" w:rsidP="6D789E0B" w:rsidRDefault="3943F934" w14:paraId="0BF370E7" w14:textId="377444B4">
            <w:pPr>
              <w:pStyle w:val="ListParagraph"/>
              <w:ind w:left="0"/>
              <w:rPr>
                <w:rFonts w:ascii="Calibri" w:hAnsi="Calibri" w:eastAsia="Calibri" w:cs="Calibri"/>
              </w:rPr>
            </w:pPr>
            <w:r w:rsidRPr="6D789E0B">
              <w:rPr>
                <w:rFonts w:ascii="Calibri" w:hAnsi="Calibri" w:eastAsia="Calibri" w:cs="Calibri"/>
              </w:rPr>
              <w:t>boundary</w:t>
            </w:r>
          </w:p>
        </w:tc>
        <w:tc>
          <w:tcPr>
            <w:tcW w:w="5433" w:type="dxa"/>
          </w:tcPr>
          <w:p w:rsidR="6D789E0B" w:rsidP="6D789E0B" w:rsidRDefault="0057328F" w14:paraId="42031512" w14:textId="2F15D954">
            <w:pPr>
              <w:pStyle w:val="ListParagraph"/>
              <w:ind w:left="0"/>
              <w:rPr>
                <w:rFonts w:ascii="Calibri" w:hAnsi="Calibri" w:eastAsia="Calibri" w:cs="Calibri"/>
              </w:rPr>
            </w:pPr>
            <w:r>
              <w:rPr>
                <w:rFonts w:ascii="Calibri" w:hAnsi="Calibri" w:eastAsia="Calibri" w:cs="Calibri"/>
              </w:rPr>
              <w:t>Pagina che mostra i risultati della ricerca</w:t>
            </w:r>
          </w:p>
        </w:tc>
      </w:tr>
    </w:tbl>
    <w:p w:rsidR="00B401DD" w:rsidP="00607F95" w:rsidRDefault="00B401DD" w14:paraId="4C1DE842" w14:textId="04CB07FD">
      <w:pPr>
        <w:pStyle w:val="ListParagraph"/>
        <w:ind w:left="360"/>
        <w:rPr>
          <w:rFonts w:ascii="Calibri" w:hAnsi="Calibri" w:cs="Calibri"/>
        </w:rPr>
      </w:pPr>
    </w:p>
    <w:p w:rsidR="00B401DD" w:rsidP="00607F95" w:rsidRDefault="00B401DD" w14:paraId="62F32215" w14:textId="77777777">
      <w:pPr>
        <w:pStyle w:val="ListParagraph"/>
        <w:ind w:left="360"/>
        <w:rPr>
          <w:rFonts w:ascii="Calibri" w:hAnsi="Calibri" w:cs="Calibri"/>
        </w:rPr>
      </w:pPr>
    </w:p>
    <w:p w:rsidR="00D50361" w:rsidP="00607F95" w:rsidRDefault="00D50361" w14:paraId="04417714" w14:textId="77777777">
      <w:pPr>
        <w:pStyle w:val="ListParagraph"/>
        <w:ind w:left="360" w:firstLine="349"/>
        <w:rPr>
          <w:rFonts w:ascii="Calibri" w:hAnsi="Calibri" w:cs="Calibri"/>
        </w:rPr>
      </w:pPr>
      <w:bookmarkStart w:name="_Toc58949424" w:id="164"/>
    </w:p>
    <w:p w:rsidR="00D50361" w:rsidP="00607F95" w:rsidRDefault="00D50361" w14:paraId="37B5D8C7" w14:textId="77777777">
      <w:pPr>
        <w:pStyle w:val="ListParagraph"/>
        <w:ind w:left="360" w:firstLine="349"/>
        <w:rPr>
          <w:rFonts w:ascii="Calibri" w:hAnsi="Calibri" w:cs="Calibri"/>
        </w:rPr>
      </w:pPr>
    </w:p>
    <w:p w:rsidR="00D50361" w:rsidP="00607F95" w:rsidRDefault="00D50361" w14:paraId="72763F42" w14:textId="77777777">
      <w:pPr>
        <w:pStyle w:val="ListParagraph"/>
        <w:ind w:left="360" w:firstLine="349"/>
        <w:rPr>
          <w:rFonts w:ascii="Calibri" w:hAnsi="Calibri" w:cs="Calibri"/>
        </w:rPr>
      </w:pPr>
    </w:p>
    <w:p w:rsidR="00D50361" w:rsidP="00607F95" w:rsidRDefault="00D50361" w14:paraId="0243FC28" w14:textId="77777777">
      <w:pPr>
        <w:pStyle w:val="ListParagraph"/>
        <w:ind w:left="360" w:firstLine="349"/>
        <w:rPr>
          <w:rFonts w:ascii="Calibri" w:hAnsi="Calibri" w:cs="Calibri"/>
        </w:rPr>
      </w:pPr>
    </w:p>
    <w:p w:rsidR="00D50361" w:rsidP="00607F95" w:rsidRDefault="00D50361" w14:paraId="34FB3587" w14:textId="77777777">
      <w:pPr>
        <w:pStyle w:val="ListParagraph"/>
        <w:ind w:left="360" w:firstLine="349"/>
        <w:rPr>
          <w:rFonts w:ascii="Calibri" w:hAnsi="Calibri" w:cs="Calibri"/>
        </w:rPr>
      </w:pPr>
    </w:p>
    <w:p w:rsidR="00D50361" w:rsidP="00607F95" w:rsidRDefault="00D50361" w14:paraId="7AE12547" w14:textId="77777777">
      <w:pPr>
        <w:pStyle w:val="ListParagraph"/>
        <w:ind w:left="360" w:firstLine="349"/>
        <w:rPr>
          <w:rFonts w:ascii="Calibri" w:hAnsi="Calibri" w:cs="Calibri"/>
        </w:rPr>
      </w:pPr>
    </w:p>
    <w:p w:rsidR="00D50361" w:rsidP="00607F95" w:rsidRDefault="00D50361" w14:paraId="40F75498" w14:textId="77777777">
      <w:pPr>
        <w:pStyle w:val="ListParagraph"/>
        <w:ind w:left="360" w:firstLine="349"/>
        <w:rPr>
          <w:rFonts w:ascii="Calibri" w:hAnsi="Calibri" w:cs="Calibri"/>
        </w:rPr>
      </w:pPr>
    </w:p>
    <w:p w:rsidR="00D50361" w:rsidP="00607F95" w:rsidRDefault="00D50361" w14:paraId="09605383" w14:textId="77777777">
      <w:pPr>
        <w:pStyle w:val="ListParagraph"/>
        <w:ind w:left="360" w:firstLine="349"/>
        <w:rPr>
          <w:rFonts w:ascii="Calibri" w:hAnsi="Calibri" w:cs="Calibri"/>
        </w:rPr>
      </w:pPr>
    </w:p>
    <w:p w:rsidR="00D50361" w:rsidP="00607F95" w:rsidRDefault="00D50361" w14:paraId="2879F3AE" w14:textId="77777777">
      <w:pPr>
        <w:pStyle w:val="ListParagraph"/>
        <w:ind w:left="360" w:firstLine="349"/>
        <w:rPr>
          <w:rFonts w:ascii="Calibri" w:hAnsi="Calibri" w:cs="Calibri"/>
        </w:rPr>
      </w:pPr>
    </w:p>
    <w:p w:rsidR="00D50361" w:rsidP="00607F95" w:rsidRDefault="00D50361" w14:paraId="57A82085" w14:textId="77777777">
      <w:pPr>
        <w:pStyle w:val="ListParagraph"/>
        <w:ind w:left="360" w:firstLine="349"/>
        <w:rPr>
          <w:rFonts w:ascii="Calibri" w:hAnsi="Calibri" w:cs="Calibri"/>
        </w:rPr>
      </w:pPr>
    </w:p>
    <w:p w:rsidR="00D50361" w:rsidP="00607F95" w:rsidRDefault="00D50361" w14:paraId="29CD6FDB" w14:textId="77777777">
      <w:pPr>
        <w:pStyle w:val="ListParagraph"/>
        <w:ind w:left="360" w:firstLine="349"/>
        <w:rPr>
          <w:rFonts w:ascii="Calibri" w:hAnsi="Calibri" w:cs="Calibri"/>
        </w:rPr>
      </w:pPr>
    </w:p>
    <w:p w:rsidRPr="00B131EB" w:rsidR="00D50361" w:rsidP="00B131EB" w:rsidRDefault="00D50361" w14:paraId="443BD0B2" w14:textId="77777777">
      <w:pPr>
        <w:rPr>
          <w:rFonts w:ascii="Calibri" w:hAnsi="Calibri" w:cs="Calibri"/>
        </w:rPr>
      </w:pPr>
    </w:p>
    <w:p w:rsidR="00D50361" w:rsidP="00D50361" w:rsidRDefault="00D50361" w14:paraId="094DB0E4" w14:textId="77777777">
      <w:pPr>
        <w:rPr>
          <w:rFonts w:ascii="Calibri" w:hAnsi="Calibri" w:cs="Calibri"/>
        </w:rPr>
      </w:pPr>
    </w:p>
    <w:p w:rsidRPr="00B131EB" w:rsidR="00B401DD" w:rsidP="00B131EB" w:rsidRDefault="09BBC378" w14:paraId="197FFE22" w14:textId="42F376C2">
      <w:pPr>
        <w:pStyle w:val="Heading2"/>
        <w:rPr>
          <w:rFonts w:ascii="Calibri" w:hAnsi="Calibri" w:cs="Calibri"/>
          <w:i w:val="0"/>
          <w:iCs w:val="0"/>
          <w:sz w:val="26"/>
          <w:szCs w:val="26"/>
        </w:rPr>
      </w:pPr>
      <w:bookmarkStart w:name="_Toc60759395" w:id="165"/>
      <w:r w:rsidRPr="00B131EB">
        <w:rPr>
          <w:rFonts w:ascii="Calibri" w:hAnsi="Calibri" w:cs="Calibri"/>
          <w:i w:val="0"/>
          <w:iCs w:val="0"/>
          <w:sz w:val="26"/>
          <w:szCs w:val="26"/>
        </w:rPr>
        <w:t>3.6.1.5</w:t>
      </w:r>
      <w:r w:rsidRPr="00B131EB" w:rsidR="43E841DC">
        <w:rPr>
          <w:rFonts w:ascii="Calibri" w:hAnsi="Calibri" w:cs="Calibri"/>
          <w:i w:val="0"/>
          <w:iCs w:val="0"/>
          <w:sz w:val="26"/>
          <w:szCs w:val="26"/>
        </w:rPr>
        <w:t xml:space="preserve"> C</w:t>
      </w:r>
      <w:bookmarkEnd w:id="164"/>
      <w:r w:rsidRPr="00B131EB" w:rsidR="00607F95">
        <w:rPr>
          <w:rFonts w:ascii="Calibri" w:hAnsi="Calibri" w:cs="Calibri"/>
          <w:i w:val="0"/>
          <w:iCs w:val="0"/>
          <w:sz w:val="26"/>
          <w:szCs w:val="26"/>
        </w:rPr>
        <w:t>ommento</w:t>
      </w:r>
      <w:bookmarkEnd w:id="165"/>
    </w:p>
    <w:p w:rsidR="006400A4" w:rsidP="005037B6" w:rsidRDefault="56AD35B6" w14:paraId="067CA6E0" w14:textId="75668A33">
      <w:pPr>
        <w:pStyle w:val="ListParagraph"/>
        <w:ind w:left="360" w:firstLine="349"/>
        <w:rPr>
          <w:rFonts w:ascii="Calibri" w:hAnsi="Calibri" w:cs="Calibri"/>
        </w:rPr>
      </w:pPr>
      <w:r w:rsidR="56AD35B6">
        <w:drawing>
          <wp:inline wp14:editId="6DDE976A" wp14:anchorId="318AC923">
            <wp:extent cx="6046287" cy="3527002"/>
            <wp:effectExtent l="0" t="0" r="0" b="0"/>
            <wp:docPr id="2126195781" name="Picture 2126195781" title=""/>
            <wp:cNvGraphicFramePr>
              <a:graphicFrameLocks noChangeAspect="1"/>
            </wp:cNvGraphicFramePr>
            <a:graphic>
              <a:graphicData uri="http://schemas.openxmlformats.org/drawingml/2006/picture">
                <pic:pic>
                  <pic:nvPicPr>
                    <pic:cNvPr id="0" name="Picture 2126195781"/>
                    <pic:cNvPicPr/>
                  </pic:nvPicPr>
                  <pic:blipFill>
                    <a:blip r:embed="R6f04e0a2811545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46287" cy="3527002"/>
                    </a:xfrm>
                    <a:prstGeom prst="rect">
                      <a:avLst/>
                    </a:prstGeom>
                  </pic:spPr>
                </pic:pic>
              </a:graphicData>
            </a:graphic>
          </wp:inline>
        </w:drawing>
      </w:r>
    </w:p>
    <w:p w:rsidRPr="005037B6" w:rsidR="005037B6" w:rsidP="005037B6" w:rsidRDefault="005037B6" w14:paraId="55D86E8C" w14:textId="77777777">
      <w:pPr>
        <w:pStyle w:val="ListParagraph"/>
        <w:ind w:left="360" w:firstLine="349"/>
        <w:rPr>
          <w:rFonts w:ascii="Calibri" w:hAnsi="Calibri" w:cs="Calibri"/>
        </w:rPr>
      </w:pPr>
    </w:p>
    <w:tbl>
      <w:tblPr>
        <w:tblStyle w:val="TableGrid"/>
        <w:tblW w:w="0" w:type="auto"/>
        <w:tblInd w:w="360" w:type="dxa"/>
        <w:tblLook w:val="06A0" w:firstRow="1" w:lastRow="0" w:firstColumn="1" w:lastColumn="0" w:noHBand="1" w:noVBand="1"/>
      </w:tblPr>
      <w:tblGrid>
        <w:gridCol w:w="2232"/>
        <w:gridCol w:w="1596"/>
        <w:gridCol w:w="5439"/>
      </w:tblGrid>
      <w:tr w:rsidR="00A03CFE" w:rsidTr="0066504E" w14:paraId="73E863E7" w14:textId="77777777">
        <w:tc>
          <w:tcPr>
            <w:tcW w:w="1965" w:type="dxa"/>
          </w:tcPr>
          <w:p w:rsidR="00A03CFE" w:rsidP="0066504E" w:rsidRDefault="00A03CFE" w14:paraId="13ADB0A3" w14:textId="77777777">
            <w:pPr>
              <w:pStyle w:val="ListParagraph"/>
              <w:ind w:left="0"/>
              <w:jc w:val="center"/>
              <w:rPr>
                <w:rFonts w:ascii="Calibri" w:hAnsi="Calibri" w:eastAsia="Calibri" w:cs="Calibri"/>
              </w:rPr>
            </w:pPr>
            <w:bookmarkStart w:name="_Toc58949425" w:id="166"/>
            <w:bookmarkStart w:name="_Toc58950744" w:id="167"/>
            <w:bookmarkStart w:name="_Toc58950903" w:id="168"/>
            <w:r w:rsidRPr="6D789E0B">
              <w:rPr>
                <w:rFonts w:ascii="Calibri" w:hAnsi="Calibri" w:eastAsia="Calibri" w:cs="Calibri"/>
              </w:rPr>
              <w:t>NOME OGGETTO</w:t>
            </w:r>
          </w:p>
        </w:tc>
        <w:tc>
          <w:tcPr>
            <w:tcW w:w="1605" w:type="dxa"/>
          </w:tcPr>
          <w:p w:rsidR="00A03CFE" w:rsidP="0066504E" w:rsidRDefault="00A03CFE" w14:paraId="095E25E6" w14:textId="77777777">
            <w:pPr>
              <w:pStyle w:val="ListParagraph"/>
              <w:ind w:left="0"/>
              <w:jc w:val="center"/>
              <w:rPr>
                <w:rFonts w:ascii="Calibri" w:hAnsi="Calibri" w:eastAsia="Calibri" w:cs="Calibri"/>
              </w:rPr>
            </w:pPr>
            <w:r w:rsidRPr="6D789E0B">
              <w:rPr>
                <w:rFonts w:ascii="Calibri" w:hAnsi="Calibri" w:eastAsia="Calibri" w:cs="Calibri"/>
              </w:rPr>
              <w:t>TIPOLOGIA</w:t>
            </w:r>
          </w:p>
        </w:tc>
        <w:tc>
          <w:tcPr>
            <w:tcW w:w="5700" w:type="dxa"/>
          </w:tcPr>
          <w:p w:rsidR="00A03CFE" w:rsidP="0066504E" w:rsidRDefault="00A03CFE" w14:paraId="7BE0A35F" w14:textId="77777777">
            <w:pPr>
              <w:pStyle w:val="ListParagraph"/>
              <w:ind w:left="0"/>
              <w:jc w:val="center"/>
              <w:rPr>
                <w:rFonts w:ascii="Calibri" w:hAnsi="Calibri" w:eastAsia="Calibri" w:cs="Calibri"/>
              </w:rPr>
            </w:pPr>
            <w:r w:rsidRPr="6D789E0B">
              <w:rPr>
                <w:rFonts w:ascii="Calibri" w:hAnsi="Calibri" w:eastAsia="Calibri" w:cs="Calibri"/>
              </w:rPr>
              <w:t>DESCRIZIONE</w:t>
            </w:r>
          </w:p>
        </w:tc>
      </w:tr>
      <w:tr w:rsidR="00A03CFE" w:rsidTr="0066504E" w14:paraId="39BE4F49" w14:textId="77777777">
        <w:tc>
          <w:tcPr>
            <w:tcW w:w="1965" w:type="dxa"/>
          </w:tcPr>
          <w:p w:rsidR="00A03CFE" w:rsidP="0066504E" w:rsidRDefault="00C81EB3" w14:paraId="354D8071" w14:textId="541C0D0E">
            <w:pPr>
              <w:pStyle w:val="ListParagraph"/>
              <w:ind w:left="0"/>
              <w:rPr>
                <w:rFonts w:ascii="Calibri" w:hAnsi="Calibri" w:eastAsia="Calibri" w:cs="Calibri"/>
              </w:rPr>
            </w:pPr>
            <w:r>
              <w:rPr>
                <w:rFonts w:ascii="Calibri" w:hAnsi="Calibri" w:eastAsia="Calibri" w:cs="Calibri"/>
              </w:rPr>
              <w:t>FormCommento</w:t>
            </w:r>
          </w:p>
        </w:tc>
        <w:tc>
          <w:tcPr>
            <w:tcW w:w="1605" w:type="dxa"/>
          </w:tcPr>
          <w:p w:rsidR="00A03CFE" w:rsidP="0066504E" w:rsidRDefault="00A03CFE" w14:paraId="79453BB3" w14:textId="77777777">
            <w:pPr>
              <w:pStyle w:val="ListParagraph"/>
              <w:ind w:left="0"/>
              <w:rPr>
                <w:rFonts w:ascii="Calibri" w:hAnsi="Calibri" w:eastAsia="Calibri" w:cs="Calibri"/>
              </w:rPr>
            </w:pPr>
            <w:r w:rsidRPr="6D789E0B">
              <w:rPr>
                <w:rFonts w:ascii="Calibri" w:hAnsi="Calibri" w:eastAsia="Calibri" w:cs="Calibri"/>
              </w:rPr>
              <w:t>boundary</w:t>
            </w:r>
          </w:p>
        </w:tc>
        <w:tc>
          <w:tcPr>
            <w:tcW w:w="5700" w:type="dxa"/>
          </w:tcPr>
          <w:p w:rsidR="00A03CFE" w:rsidP="0066504E" w:rsidRDefault="007933D8" w14:paraId="70103B42" w14:textId="1FADA638">
            <w:pPr>
              <w:pStyle w:val="ListParagraph"/>
              <w:ind w:left="0"/>
              <w:rPr>
                <w:rFonts w:ascii="Calibri" w:hAnsi="Calibri" w:eastAsia="Calibri" w:cs="Calibri"/>
              </w:rPr>
            </w:pPr>
            <w:r>
              <w:rPr>
                <w:rFonts w:ascii="Calibri" w:hAnsi="Calibri" w:eastAsia="Calibri" w:cs="Calibri"/>
              </w:rPr>
              <w:t>Form per inserire il commento</w:t>
            </w:r>
          </w:p>
        </w:tc>
      </w:tr>
      <w:tr w:rsidR="00A03CFE" w:rsidTr="0066504E" w14:paraId="20C3FED4" w14:textId="77777777">
        <w:tc>
          <w:tcPr>
            <w:tcW w:w="1965" w:type="dxa"/>
          </w:tcPr>
          <w:p w:rsidRPr="001764AE" w:rsidR="00A03CFE" w:rsidP="001764AE" w:rsidRDefault="00C81EB3" w14:paraId="3EB42F8C" w14:textId="4CC26991">
            <w:pPr>
              <w:pStyle w:val="ListParagraph"/>
              <w:ind w:left="0"/>
              <w:rPr>
                <w:rFonts w:ascii="Calibri" w:hAnsi="Calibri" w:eastAsia="Calibri" w:cs="Calibri"/>
              </w:rPr>
            </w:pPr>
            <w:r>
              <w:rPr>
                <w:rFonts w:ascii="Calibri" w:hAnsi="Calibri" w:eastAsia="Calibri" w:cs="Calibri"/>
              </w:rPr>
              <w:t>ControlloCommenti</w:t>
            </w:r>
          </w:p>
        </w:tc>
        <w:tc>
          <w:tcPr>
            <w:tcW w:w="1605" w:type="dxa"/>
          </w:tcPr>
          <w:p w:rsidR="00A03CFE" w:rsidP="0066504E" w:rsidRDefault="00A03CFE" w14:paraId="2190EAD9" w14:textId="77777777">
            <w:pPr>
              <w:pStyle w:val="ListParagraph"/>
              <w:ind w:left="0"/>
              <w:rPr>
                <w:rFonts w:ascii="Calibri" w:hAnsi="Calibri" w:eastAsia="Calibri" w:cs="Calibri"/>
              </w:rPr>
            </w:pPr>
            <w:r w:rsidRPr="6D789E0B">
              <w:rPr>
                <w:rFonts w:ascii="Calibri" w:hAnsi="Calibri" w:eastAsia="Calibri" w:cs="Calibri"/>
              </w:rPr>
              <w:t>control</w:t>
            </w:r>
          </w:p>
        </w:tc>
        <w:tc>
          <w:tcPr>
            <w:tcW w:w="5700" w:type="dxa"/>
          </w:tcPr>
          <w:p w:rsidR="00A03CFE" w:rsidP="0066504E" w:rsidRDefault="007D5F31" w14:paraId="4F8E4A44" w14:textId="67E5C370">
            <w:pPr>
              <w:pStyle w:val="ListParagraph"/>
              <w:ind w:left="0"/>
              <w:rPr>
                <w:rFonts w:ascii="Calibri" w:hAnsi="Calibri" w:eastAsia="Calibri" w:cs="Calibri"/>
              </w:rPr>
            </w:pPr>
            <w:r>
              <w:rPr>
                <w:rFonts w:ascii="Calibri" w:hAnsi="Calibri" w:eastAsia="Calibri" w:cs="Calibri"/>
              </w:rPr>
              <w:t>Control che esegue il form</w:t>
            </w:r>
          </w:p>
        </w:tc>
      </w:tr>
      <w:tr w:rsidR="00A03CFE" w:rsidTr="0066504E" w14:paraId="64A19F37" w14:textId="77777777">
        <w:tc>
          <w:tcPr>
            <w:tcW w:w="2238" w:type="dxa"/>
          </w:tcPr>
          <w:p w:rsidR="00A03CFE" w:rsidP="0066504E" w:rsidRDefault="00C81EB3" w14:paraId="1A13C29D" w14:textId="1BBA460A">
            <w:pPr>
              <w:pStyle w:val="ListParagraph"/>
              <w:ind w:left="0"/>
              <w:rPr>
                <w:rFonts w:ascii="Calibri" w:hAnsi="Calibri" w:eastAsia="Calibri" w:cs="Calibri"/>
              </w:rPr>
            </w:pPr>
            <w:r>
              <w:rPr>
                <w:rFonts w:ascii="Calibri" w:hAnsi="Calibri" w:eastAsia="Calibri" w:cs="Calibri"/>
              </w:rPr>
              <w:t>CommentoSe</w:t>
            </w:r>
            <w:r w:rsidR="001B1292">
              <w:rPr>
                <w:rFonts w:ascii="Calibri" w:hAnsi="Calibri" w:eastAsia="Calibri" w:cs="Calibri"/>
              </w:rPr>
              <w:t>rvice</w:t>
            </w:r>
          </w:p>
        </w:tc>
        <w:tc>
          <w:tcPr>
            <w:tcW w:w="1617" w:type="dxa"/>
          </w:tcPr>
          <w:p w:rsidR="00A03CFE" w:rsidP="0066504E" w:rsidRDefault="00AF1A24" w14:paraId="031DD256" w14:textId="6DD44983">
            <w:pPr>
              <w:pStyle w:val="ListParagraph"/>
              <w:ind w:left="0"/>
              <w:rPr>
                <w:rFonts w:ascii="Calibri" w:hAnsi="Calibri" w:eastAsia="Calibri" w:cs="Calibri"/>
              </w:rPr>
            </w:pPr>
            <w:r w:rsidRPr="6D789E0B">
              <w:rPr>
                <w:rFonts w:ascii="Calibri" w:hAnsi="Calibri" w:eastAsia="Calibri" w:cs="Calibri"/>
              </w:rPr>
              <w:t>manager</w:t>
            </w:r>
          </w:p>
        </w:tc>
        <w:tc>
          <w:tcPr>
            <w:tcW w:w="5412" w:type="dxa"/>
          </w:tcPr>
          <w:p w:rsidR="00A03CFE" w:rsidP="0066504E" w:rsidRDefault="00542A9C" w14:paraId="2A1AE3CB" w14:textId="5B5303AF">
            <w:pPr>
              <w:pStyle w:val="ListParagraph"/>
              <w:ind w:left="0"/>
              <w:rPr>
                <w:rFonts w:ascii="Calibri" w:hAnsi="Calibri" w:eastAsia="Calibri" w:cs="Calibri"/>
              </w:rPr>
            </w:pPr>
            <w:r>
              <w:rPr>
                <w:rFonts w:ascii="Calibri" w:hAnsi="Calibri" w:eastAsia="Calibri" w:cs="Calibri"/>
              </w:rPr>
              <w:t>Il manager controlla il commento e crea l’entity</w:t>
            </w:r>
          </w:p>
        </w:tc>
      </w:tr>
      <w:tr w:rsidR="00A03CFE" w:rsidTr="0066504E" w14:paraId="173A04C4" w14:textId="77777777">
        <w:tc>
          <w:tcPr>
            <w:tcW w:w="2238" w:type="dxa"/>
          </w:tcPr>
          <w:p w:rsidR="00A03CFE" w:rsidP="0066504E" w:rsidRDefault="001B1292" w14:paraId="2765E1DD" w14:textId="30A1BD39">
            <w:pPr>
              <w:pStyle w:val="ListParagraph"/>
              <w:ind w:left="0"/>
              <w:rPr>
                <w:rFonts w:ascii="Calibri" w:hAnsi="Calibri" w:eastAsia="Calibri" w:cs="Calibri"/>
              </w:rPr>
            </w:pPr>
            <w:r>
              <w:rPr>
                <w:rFonts w:ascii="Calibri" w:hAnsi="Calibri" w:eastAsia="Calibri" w:cs="Calibri"/>
              </w:rPr>
              <w:t>Commento</w:t>
            </w:r>
          </w:p>
        </w:tc>
        <w:tc>
          <w:tcPr>
            <w:tcW w:w="1617" w:type="dxa"/>
          </w:tcPr>
          <w:p w:rsidR="00A03CFE" w:rsidP="0066504E" w:rsidRDefault="00AF1A24" w14:paraId="0A96AFCF" w14:textId="3B7AD432">
            <w:pPr>
              <w:pStyle w:val="ListParagraph"/>
              <w:ind w:left="0"/>
              <w:rPr>
                <w:rFonts w:ascii="Calibri" w:hAnsi="Calibri" w:eastAsia="Calibri" w:cs="Calibri"/>
              </w:rPr>
            </w:pPr>
            <w:r>
              <w:rPr>
                <w:rFonts w:ascii="Calibri" w:hAnsi="Calibri" w:eastAsia="Calibri" w:cs="Calibri"/>
              </w:rPr>
              <w:t>entity</w:t>
            </w:r>
          </w:p>
        </w:tc>
        <w:tc>
          <w:tcPr>
            <w:tcW w:w="5412" w:type="dxa"/>
          </w:tcPr>
          <w:p w:rsidR="00A03CFE" w:rsidP="0066504E" w:rsidRDefault="00DE77F9" w14:paraId="51E3477A" w14:textId="79F379FF">
            <w:pPr>
              <w:pStyle w:val="ListParagraph"/>
              <w:ind w:left="0"/>
              <w:rPr>
                <w:rFonts w:ascii="Calibri" w:hAnsi="Calibri" w:eastAsia="Calibri" w:cs="Calibri"/>
              </w:rPr>
            </w:pPr>
            <w:r>
              <w:rPr>
                <w:rFonts w:ascii="Calibri" w:hAnsi="Calibri" w:eastAsia="Calibri" w:cs="Calibri"/>
              </w:rPr>
              <w:t>Il commento diventa un entità</w:t>
            </w:r>
          </w:p>
        </w:tc>
      </w:tr>
    </w:tbl>
    <w:p w:rsidR="000B3343" w:rsidP="005037B6" w:rsidRDefault="000B3343" w14:paraId="0AFFB4F5" w14:textId="77777777">
      <w:pPr>
        <w:pStyle w:val="ListParagraph"/>
        <w:ind w:left="360" w:firstLine="349"/>
        <w:rPr>
          <w:rFonts w:ascii="Calibri" w:hAnsi="Calibri" w:cs="Calibri"/>
        </w:rPr>
      </w:pPr>
    </w:p>
    <w:p w:rsidR="000B3343" w:rsidP="005037B6" w:rsidRDefault="000B3343" w14:paraId="070A06C9" w14:textId="77777777">
      <w:pPr>
        <w:pStyle w:val="ListParagraph"/>
        <w:ind w:left="360" w:firstLine="349"/>
        <w:rPr>
          <w:rFonts w:ascii="Calibri" w:hAnsi="Calibri" w:cs="Calibri"/>
        </w:rPr>
      </w:pPr>
    </w:p>
    <w:p w:rsidR="000B3343" w:rsidP="005037B6" w:rsidRDefault="000B3343" w14:paraId="3A079240" w14:textId="77777777">
      <w:pPr>
        <w:pStyle w:val="ListParagraph"/>
        <w:ind w:left="360" w:firstLine="349"/>
        <w:rPr>
          <w:rFonts w:ascii="Calibri" w:hAnsi="Calibri" w:cs="Calibri"/>
        </w:rPr>
      </w:pPr>
    </w:p>
    <w:p w:rsidR="000B3343" w:rsidP="005037B6" w:rsidRDefault="000B3343" w14:paraId="5D653FC2" w14:textId="77777777">
      <w:pPr>
        <w:pStyle w:val="ListParagraph"/>
        <w:ind w:left="360" w:firstLine="349"/>
        <w:rPr>
          <w:rFonts w:ascii="Calibri" w:hAnsi="Calibri" w:cs="Calibri"/>
        </w:rPr>
      </w:pPr>
    </w:p>
    <w:p w:rsidR="000B3343" w:rsidP="005037B6" w:rsidRDefault="000B3343" w14:paraId="47434943" w14:textId="77777777">
      <w:pPr>
        <w:pStyle w:val="ListParagraph"/>
        <w:ind w:left="360" w:firstLine="349"/>
        <w:rPr>
          <w:rFonts w:ascii="Calibri" w:hAnsi="Calibri" w:cs="Calibri"/>
        </w:rPr>
      </w:pPr>
    </w:p>
    <w:p w:rsidR="000B3343" w:rsidP="005037B6" w:rsidRDefault="000B3343" w14:paraId="6FB3BE5B" w14:textId="77777777">
      <w:pPr>
        <w:pStyle w:val="ListParagraph"/>
        <w:ind w:left="360" w:firstLine="349"/>
        <w:rPr>
          <w:rFonts w:ascii="Calibri" w:hAnsi="Calibri" w:cs="Calibri"/>
        </w:rPr>
      </w:pPr>
    </w:p>
    <w:p w:rsidR="000B3343" w:rsidP="005037B6" w:rsidRDefault="000B3343" w14:paraId="0E42E4C9" w14:textId="77777777">
      <w:pPr>
        <w:pStyle w:val="ListParagraph"/>
        <w:ind w:left="360" w:firstLine="349"/>
        <w:rPr>
          <w:rFonts w:ascii="Calibri" w:hAnsi="Calibri" w:cs="Calibri"/>
        </w:rPr>
      </w:pPr>
    </w:p>
    <w:p w:rsidR="000B3343" w:rsidP="005037B6" w:rsidRDefault="000B3343" w14:paraId="04A7D3D7" w14:textId="77777777">
      <w:pPr>
        <w:pStyle w:val="ListParagraph"/>
        <w:ind w:left="360" w:firstLine="349"/>
        <w:rPr>
          <w:rFonts w:ascii="Calibri" w:hAnsi="Calibri" w:cs="Calibri"/>
        </w:rPr>
      </w:pPr>
    </w:p>
    <w:p w:rsidR="000B3343" w:rsidP="005037B6" w:rsidRDefault="000B3343" w14:paraId="20C2913A" w14:textId="77777777">
      <w:pPr>
        <w:pStyle w:val="ListParagraph"/>
        <w:ind w:left="360" w:firstLine="349"/>
        <w:rPr>
          <w:rFonts w:ascii="Calibri" w:hAnsi="Calibri" w:cs="Calibri"/>
        </w:rPr>
      </w:pPr>
    </w:p>
    <w:p w:rsidR="000B3343" w:rsidP="005037B6" w:rsidRDefault="000B3343" w14:paraId="2C8A0E48" w14:textId="77777777">
      <w:pPr>
        <w:pStyle w:val="ListParagraph"/>
        <w:ind w:left="360" w:firstLine="349"/>
        <w:rPr>
          <w:rFonts w:ascii="Calibri" w:hAnsi="Calibri" w:cs="Calibri"/>
        </w:rPr>
      </w:pPr>
    </w:p>
    <w:p w:rsidR="000B3343" w:rsidP="005037B6" w:rsidRDefault="000B3343" w14:paraId="49A834FA" w14:textId="77777777">
      <w:pPr>
        <w:pStyle w:val="ListParagraph"/>
        <w:ind w:left="360" w:firstLine="349"/>
        <w:rPr>
          <w:rFonts w:ascii="Calibri" w:hAnsi="Calibri" w:cs="Calibri"/>
        </w:rPr>
      </w:pPr>
    </w:p>
    <w:p w:rsidR="000B3343" w:rsidP="005037B6" w:rsidRDefault="000B3343" w14:paraId="41B9C079" w14:textId="77777777">
      <w:pPr>
        <w:pStyle w:val="ListParagraph"/>
        <w:ind w:left="360" w:firstLine="349"/>
        <w:rPr>
          <w:rFonts w:ascii="Calibri" w:hAnsi="Calibri" w:cs="Calibri"/>
        </w:rPr>
      </w:pPr>
    </w:p>
    <w:p w:rsidR="000B3343" w:rsidP="005037B6" w:rsidRDefault="000B3343" w14:paraId="0EC19634" w14:textId="77777777">
      <w:pPr>
        <w:pStyle w:val="ListParagraph"/>
        <w:ind w:left="360" w:firstLine="349"/>
        <w:rPr>
          <w:rFonts w:ascii="Calibri" w:hAnsi="Calibri" w:cs="Calibri"/>
        </w:rPr>
      </w:pPr>
    </w:p>
    <w:p w:rsidR="000B3343" w:rsidP="005037B6" w:rsidRDefault="000B3343" w14:paraId="696A8365" w14:textId="77777777">
      <w:pPr>
        <w:pStyle w:val="ListParagraph"/>
        <w:ind w:left="360" w:firstLine="349"/>
        <w:rPr>
          <w:rFonts w:ascii="Calibri" w:hAnsi="Calibri" w:cs="Calibri"/>
        </w:rPr>
      </w:pPr>
    </w:p>
    <w:p w:rsidR="000B3343" w:rsidP="005037B6" w:rsidRDefault="000B3343" w14:paraId="42086330" w14:textId="77777777">
      <w:pPr>
        <w:pStyle w:val="ListParagraph"/>
        <w:ind w:left="360" w:firstLine="349"/>
        <w:rPr>
          <w:rFonts w:ascii="Calibri" w:hAnsi="Calibri" w:cs="Calibri"/>
        </w:rPr>
      </w:pPr>
    </w:p>
    <w:p w:rsidR="000B3343" w:rsidP="005037B6" w:rsidRDefault="000B3343" w14:paraId="5188D125" w14:textId="77777777">
      <w:pPr>
        <w:pStyle w:val="ListParagraph"/>
        <w:ind w:left="360" w:firstLine="349"/>
        <w:rPr>
          <w:rFonts w:ascii="Calibri" w:hAnsi="Calibri" w:cs="Calibri"/>
        </w:rPr>
      </w:pPr>
    </w:p>
    <w:p w:rsidR="000B3343" w:rsidP="00443925" w:rsidRDefault="000B3343" w14:paraId="2CCFC0AE" w14:textId="77777777">
      <w:pPr>
        <w:outlineLvl w:val="2"/>
        <w:rPr>
          <w:rFonts w:ascii="Calibri" w:hAnsi="Calibri" w:cs="Calibri"/>
        </w:rPr>
      </w:pPr>
    </w:p>
    <w:p w:rsidRPr="00443925" w:rsidR="00443925" w:rsidP="00443925" w:rsidRDefault="00443925" w14:paraId="2B3E8480" w14:textId="77777777">
      <w:pPr>
        <w:outlineLvl w:val="2"/>
        <w:rPr>
          <w:rFonts w:ascii="Calibri" w:hAnsi="Calibri" w:cs="Calibri"/>
        </w:rPr>
      </w:pPr>
    </w:p>
    <w:p w:rsidRPr="005037B6" w:rsidR="00B401DD" w:rsidP="00443925" w:rsidRDefault="00B401DD" w14:paraId="459EB6E1" w14:textId="2721785F">
      <w:pPr>
        <w:pStyle w:val="ListParagraph"/>
        <w:ind w:left="360" w:firstLine="349"/>
        <w:outlineLvl w:val="1"/>
        <w:rPr>
          <w:rFonts w:ascii="Calibri" w:hAnsi="Calibri" w:cs="Calibri"/>
          <w:b/>
          <w:bCs/>
          <w:sz w:val="26"/>
          <w:szCs w:val="26"/>
        </w:rPr>
      </w:pPr>
      <w:bookmarkStart w:name="_Toc60759396" w:id="169"/>
      <w:r w:rsidRPr="005037B6">
        <w:rPr>
          <w:rFonts w:ascii="Calibri" w:hAnsi="Calibri" w:cs="Calibri"/>
          <w:b/>
          <w:bCs/>
          <w:sz w:val="26"/>
          <w:szCs w:val="26"/>
        </w:rPr>
        <w:t>3.6.1.6</w:t>
      </w:r>
      <w:bookmarkEnd w:id="166"/>
      <w:r w:rsidRPr="005037B6" w:rsidR="000B0592">
        <w:rPr>
          <w:rFonts w:ascii="Calibri" w:hAnsi="Calibri" w:cs="Calibri"/>
          <w:b/>
          <w:bCs/>
          <w:sz w:val="26"/>
          <w:szCs w:val="26"/>
        </w:rPr>
        <w:t xml:space="preserve"> </w:t>
      </w:r>
      <w:bookmarkEnd w:id="167"/>
      <w:bookmarkEnd w:id="168"/>
      <w:r w:rsidRPr="005037B6" w:rsidR="005037B6">
        <w:rPr>
          <w:rFonts w:ascii="Calibri" w:hAnsi="Calibri" w:cs="Calibri"/>
          <w:b/>
          <w:bCs/>
          <w:sz w:val="26"/>
          <w:szCs w:val="26"/>
        </w:rPr>
        <w:t>Aggiunta Prodotto</w:t>
      </w:r>
      <w:bookmarkEnd w:id="169"/>
    </w:p>
    <w:p w:rsidR="000B1058" w:rsidP="005037B6" w:rsidRDefault="000B1058" w14:paraId="549D1C13" w14:textId="629B86E8">
      <w:pPr>
        <w:pStyle w:val="ListParagraph"/>
        <w:ind w:left="360" w:firstLine="349"/>
        <w:rPr>
          <w:rFonts w:ascii="Calibri" w:hAnsi="Calibri" w:cs="Calibri"/>
        </w:rPr>
      </w:pPr>
    </w:p>
    <w:p w:rsidR="000B3343" w:rsidP="00A0313B" w:rsidRDefault="00B22BB2" w14:paraId="6B84F4ED" w14:textId="639DBAF6">
      <w:pPr>
        <w:pStyle w:val="ListParagraph"/>
        <w:ind w:left="360" w:firstLine="349"/>
        <w:rPr>
          <w:rFonts w:ascii="Calibri" w:hAnsi="Calibri" w:cs="Calibri"/>
        </w:rPr>
      </w:pPr>
      <w:r w:rsidR="00B22BB2">
        <w:drawing>
          <wp:inline wp14:editId="1BE25B8C" wp14:anchorId="05F28B06">
            <wp:extent cx="6118858" cy="2828290"/>
            <wp:effectExtent l="0" t="0" r="0" b="0"/>
            <wp:docPr id="789417476" name="Picture 789417476" title=""/>
            <wp:cNvGraphicFramePr>
              <a:graphicFrameLocks/>
            </wp:cNvGraphicFramePr>
            <a:graphic>
              <a:graphicData uri="http://schemas.openxmlformats.org/drawingml/2006/picture">
                <pic:pic>
                  <pic:nvPicPr>
                    <pic:cNvPr id="0" name="Picture 789417476"/>
                    <pic:cNvPicPr/>
                  </pic:nvPicPr>
                  <pic:blipFill>
                    <a:blip r:embed="Rd461a32c66c249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8858" cy="2828290"/>
                    </a:xfrm>
                    <a:prstGeom prst="rect">
                      <a:avLst/>
                    </a:prstGeom>
                  </pic:spPr>
                </pic:pic>
              </a:graphicData>
            </a:graphic>
          </wp:inline>
        </w:drawing>
      </w:r>
      <w:bookmarkStart w:name="_Toc58949426" w:id="170"/>
      <w:bookmarkStart w:name="_Toc58950745" w:id="171"/>
      <w:bookmarkStart w:name="_Toc58950904" w:id="172"/>
    </w:p>
    <w:p w:rsidRPr="005037B6" w:rsidR="00A0313B" w:rsidP="00A0313B" w:rsidRDefault="00A0313B" w14:paraId="50BE76A7" w14:textId="77777777">
      <w:pPr>
        <w:pStyle w:val="ListParagraph"/>
        <w:ind w:left="360" w:firstLine="349"/>
        <w:rPr>
          <w:rFonts w:ascii="Calibri" w:hAnsi="Calibri" w:cs="Calibri"/>
        </w:rPr>
      </w:pPr>
    </w:p>
    <w:tbl>
      <w:tblPr>
        <w:tblStyle w:val="TableGrid"/>
        <w:tblW w:w="9267" w:type="dxa"/>
        <w:tblInd w:w="360" w:type="dxa"/>
        <w:tblLook w:val="06A0" w:firstRow="1" w:lastRow="0" w:firstColumn="1" w:lastColumn="0" w:noHBand="1" w:noVBand="1"/>
      </w:tblPr>
      <w:tblGrid>
        <w:gridCol w:w="2565"/>
        <w:gridCol w:w="1470"/>
        <w:gridCol w:w="5232"/>
      </w:tblGrid>
      <w:tr w:rsidR="005745B0" w:rsidTr="29DA7628" w14:paraId="06028048" w14:textId="77777777">
        <w:tc>
          <w:tcPr>
            <w:tcW w:w="2565" w:type="dxa"/>
          </w:tcPr>
          <w:p w:rsidR="005745B0" w:rsidP="0066504E" w:rsidRDefault="005745B0" w14:paraId="1F549154" w14:textId="77777777">
            <w:pPr>
              <w:pStyle w:val="ListParagraph"/>
              <w:ind w:left="0"/>
              <w:jc w:val="center"/>
              <w:rPr>
                <w:rFonts w:ascii="Calibri" w:hAnsi="Calibri" w:eastAsia="Calibri" w:cs="Calibri"/>
              </w:rPr>
            </w:pPr>
            <w:r w:rsidRPr="6D789E0B">
              <w:rPr>
                <w:rFonts w:ascii="Calibri" w:hAnsi="Calibri" w:eastAsia="Calibri" w:cs="Calibri"/>
              </w:rPr>
              <w:t>NOME OGGETTO</w:t>
            </w:r>
          </w:p>
        </w:tc>
        <w:tc>
          <w:tcPr>
            <w:tcW w:w="1470" w:type="dxa"/>
          </w:tcPr>
          <w:p w:rsidR="005745B0" w:rsidP="0066504E" w:rsidRDefault="005745B0" w14:paraId="0A57FF3D" w14:textId="77777777">
            <w:pPr>
              <w:pStyle w:val="ListParagraph"/>
              <w:ind w:left="0"/>
              <w:jc w:val="center"/>
              <w:rPr>
                <w:rFonts w:ascii="Calibri" w:hAnsi="Calibri" w:eastAsia="Calibri" w:cs="Calibri"/>
              </w:rPr>
            </w:pPr>
            <w:r w:rsidRPr="6D789E0B">
              <w:rPr>
                <w:rFonts w:ascii="Calibri" w:hAnsi="Calibri" w:eastAsia="Calibri" w:cs="Calibri"/>
              </w:rPr>
              <w:t>TIPOLOGIA</w:t>
            </w:r>
          </w:p>
        </w:tc>
        <w:tc>
          <w:tcPr>
            <w:tcW w:w="5232" w:type="dxa"/>
          </w:tcPr>
          <w:p w:rsidR="005745B0" w:rsidP="0066504E" w:rsidRDefault="005745B0" w14:paraId="6CE771B8" w14:textId="77777777">
            <w:pPr>
              <w:pStyle w:val="ListParagraph"/>
              <w:ind w:left="0"/>
              <w:jc w:val="center"/>
              <w:rPr>
                <w:rFonts w:ascii="Calibri" w:hAnsi="Calibri" w:eastAsia="Calibri" w:cs="Calibri"/>
              </w:rPr>
            </w:pPr>
            <w:r w:rsidRPr="6D789E0B">
              <w:rPr>
                <w:rFonts w:ascii="Calibri" w:hAnsi="Calibri" w:eastAsia="Calibri" w:cs="Calibri"/>
              </w:rPr>
              <w:t>DESCRIZIONE</w:t>
            </w:r>
          </w:p>
        </w:tc>
      </w:tr>
      <w:tr w:rsidR="005745B0" w:rsidTr="29DA7628" w14:paraId="47456851" w14:textId="77777777">
        <w:tc>
          <w:tcPr>
            <w:tcW w:w="2565" w:type="dxa"/>
          </w:tcPr>
          <w:p w:rsidR="005745B0" w:rsidP="0066504E" w:rsidRDefault="00DE77F9" w14:paraId="28FFF4F1" w14:textId="4ABEA9BB">
            <w:pPr>
              <w:pStyle w:val="ListParagraph"/>
              <w:ind w:left="0"/>
              <w:rPr>
                <w:rFonts w:ascii="Calibri" w:hAnsi="Calibri" w:eastAsia="Calibri" w:cs="Calibri"/>
              </w:rPr>
            </w:pPr>
            <w:r>
              <w:rPr>
                <w:rFonts w:ascii="Calibri" w:hAnsi="Calibri" w:eastAsia="Calibri" w:cs="Calibri"/>
              </w:rPr>
              <w:t>FormAggiuntaProdotto</w:t>
            </w:r>
          </w:p>
        </w:tc>
        <w:tc>
          <w:tcPr>
            <w:tcW w:w="1470" w:type="dxa"/>
          </w:tcPr>
          <w:p w:rsidR="005745B0" w:rsidP="0066504E" w:rsidRDefault="0081469F" w14:paraId="7E649086" w14:textId="636A291D">
            <w:pPr>
              <w:pStyle w:val="ListParagraph"/>
              <w:ind w:left="0"/>
              <w:rPr>
                <w:rFonts w:ascii="Calibri" w:hAnsi="Calibri" w:eastAsia="Calibri" w:cs="Calibri"/>
              </w:rPr>
            </w:pPr>
            <w:r w:rsidRPr="6D789E0B">
              <w:rPr>
                <w:rFonts w:ascii="Calibri" w:hAnsi="Calibri" w:eastAsia="Calibri" w:cs="Calibri"/>
              </w:rPr>
              <w:t>boundary</w:t>
            </w:r>
          </w:p>
        </w:tc>
        <w:tc>
          <w:tcPr>
            <w:tcW w:w="5232" w:type="dxa"/>
          </w:tcPr>
          <w:p w:rsidR="005745B0" w:rsidP="0066504E" w:rsidRDefault="00A6505A" w14:paraId="73094FC0" w14:textId="1812A7B3">
            <w:pPr>
              <w:pStyle w:val="ListParagraph"/>
              <w:ind w:left="0"/>
              <w:rPr>
                <w:rFonts w:ascii="Calibri" w:hAnsi="Calibri" w:eastAsia="Calibri" w:cs="Calibri"/>
              </w:rPr>
            </w:pPr>
            <w:r>
              <w:rPr>
                <w:rFonts w:ascii="Calibri" w:hAnsi="Calibri" w:eastAsia="Calibri" w:cs="Calibri"/>
              </w:rPr>
              <w:t>Form per inserire i dati del prodotto</w:t>
            </w:r>
          </w:p>
        </w:tc>
      </w:tr>
      <w:tr w:rsidR="005745B0" w:rsidTr="29DA7628" w14:paraId="0007C644" w14:textId="77777777">
        <w:tc>
          <w:tcPr>
            <w:tcW w:w="2565" w:type="dxa"/>
          </w:tcPr>
          <w:p w:rsidRPr="001764AE" w:rsidR="005745B0" w:rsidP="0066504E" w:rsidRDefault="00DE77F9" w14:paraId="4CBFD719" w14:textId="2A0DD57A">
            <w:pPr>
              <w:pStyle w:val="ListParagraph"/>
              <w:ind w:left="0"/>
              <w:rPr>
                <w:rFonts w:ascii="Calibri" w:hAnsi="Calibri" w:eastAsia="Calibri" w:cs="Calibri"/>
              </w:rPr>
            </w:pPr>
            <w:r>
              <w:rPr>
                <w:rFonts w:ascii="Calibri" w:hAnsi="Calibri" w:eastAsia="Calibri" w:cs="Calibri"/>
              </w:rPr>
              <w:t>ControlloProdotto</w:t>
            </w:r>
          </w:p>
        </w:tc>
        <w:tc>
          <w:tcPr>
            <w:tcW w:w="1470" w:type="dxa"/>
          </w:tcPr>
          <w:p w:rsidR="005745B0" w:rsidP="0066504E" w:rsidRDefault="005745B0" w14:paraId="76ABB498" w14:textId="77777777">
            <w:pPr>
              <w:pStyle w:val="ListParagraph"/>
              <w:ind w:left="0"/>
              <w:rPr>
                <w:rFonts w:ascii="Calibri" w:hAnsi="Calibri" w:eastAsia="Calibri" w:cs="Calibri"/>
              </w:rPr>
            </w:pPr>
            <w:r w:rsidRPr="6D789E0B">
              <w:rPr>
                <w:rFonts w:ascii="Calibri" w:hAnsi="Calibri" w:eastAsia="Calibri" w:cs="Calibri"/>
              </w:rPr>
              <w:t>control</w:t>
            </w:r>
          </w:p>
        </w:tc>
        <w:tc>
          <w:tcPr>
            <w:tcW w:w="5232" w:type="dxa"/>
          </w:tcPr>
          <w:p w:rsidR="005745B0" w:rsidP="0066504E" w:rsidRDefault="00A6505A" w14:paraId="343C153E" w14:textId="3E619A8D">
            <w:pPr>
              <w:pStyle w:val="ListParagraph"/>
              <w:ind w:left="0"/>
              <w:rPr>
                <w:rFonts w:ascii="Calibri" w:hAnsi="Calibri" w:eastAsia="Calibri" w:cs="Calibri"/>
              </w:rPr>
            </w:pPr>
            <w:r>
              <w:rPr>
                <w:rFonts w:ascii="Calibri" w:hAnsi="Calibri" w:eastAsia="Calibri" w:cs="Calibri"/>
              </w:rPr>
              <w:t xml:space="preserve">Control per gestire il form </w:t>
            </w:r>
          </w:p>
        </w:tc>
      </w:tr>
      <w:tr w:rsidR="005745B0" w:rsidTr="29DA7628" w14:paraId="2ACA1B84" w14:textId="77777777">
        <w:tc>
          <w:tcPr>
            <w:tcW w:w="2565" w:type="dxa"/>
          </w:tcPr>
          <w:p w:rsidR="005745B0" w:rsidP="0066504E" w:rsidRDefault="0081469F" w14:paraId="454DD0E8" w14:textId="405B45BD">
            <w:pPr>
              <w:pStyle w:val="ListParagraph"/>
              <w:ind w:left="0"/>
              <w:rPr>
                <w:rFonts w:ascii="Calibri" w:hAnsi="Calibri" w:eastAsia="Calibri" w:cs="Calibri"/>
              </w:rPr>
            </w:pPr>
            <w:r>
              <w:rPr>
                <w:rFonts w:ascii="Calibri" w:hAnsi="Calibri" w:eastAsia="Calibri" w:cs="Calibri"/>
              </w:rPr>
              <w:t>Prodotto</w:t>
            </w:r>
          </w:p>
        </w:tc>
        <w:tc>
          <w:tcPr>
            <w:tcW w:w="1470" w:type="dxa"/>
          </w:tcPr>
          <w:p w:rsidR="005745B0" w:rsidP="0066504E" w:rsidRDefault="005745B0" w14:paraId="55542295" w14:textId="77777777">
            <w:pPr>
              <w:pStyle w:val="ListParagraph"/>
              <w:ind w:left="0"/>
              <w:rPr>
                <w:rFonts w:ascii="Calibri" w:hAnsi="Calibri" w:eastAsia="Calibri" w:cs="Calibri"/>
              </w:rPr>
            </w:pPr>
            <w:r w:rsidRPr="6D789E0B">
              <w:rPr>
                <w:rFonts w:ascii="Calibri" w:hAnsi="Calibri" w:eastAsia="Calibri" w:cs="Calibri"/>
              </w:rPr>
              <w:t>entity</w:t>
            </w:r>
          </w:p>
        </w:tc>
        <w:tc>
          <w:tcPr>
            <w:tcW w:w="5232" w:type="dxa"/>
          </w:tcPr>
          <w:p w:rsidR="005745B0" w:rsidP="0066504E" w:rsidRDefault="0063575B" w14:paraId="17BF8E7D" w14:textId="762AC47E">
            <w:pPr>
              <w:pStyle w:val="ListParagraph"/>
              <w:ind w:left="0"/>
              <w:rPr>
                <w:rFonts w:ascii="Calibri" w:hAnsi="Calibri" w:eastAsia="Calibri" w:cs="Calibri"/>
              </w:rPr>
            </w:pPr>
            <w:r>
              <w:rPr>
                <w:rFonts w:ascii="Calibri" w:hAnsi="Calibri" w:eastAsia="Calibri" w:cs="Calibri"/>
              </w:rPr>
              <w:t>Oggetto prodotto creato</w:t>
            </w:r>
          </w:p>
        </w:tc>
      </w:tr>
      <w:tr w:rsidR="005745B0" w:rsidTr="29DA7628" w14:paraId="7ED7B275" w14:textId="77777777">
        <w:tc>
          <w:tcPr>
            <w:tcW w:w="2565" w:type="dxa"/>
          </w:tcPr>
          <w:p w:rsidR="005745B0" w:rsidP="0066504E" w:rsidRDefault="0081469F" w14:paraId="268E6315" w14:textId="04E382D6">
            <w:pPr>
              <w:pStyle w:val="ListParagraph"/>
              <w:ind w:left="0"/>
              <w:rPr>
                <w:rFonts w:ascii="Calibri" w:hAnsi="Calibri" w:eastAsia="Calibri" w:cs="Calibri"/>
              </w:rPr>
            </w:pPr>
            <w:r>
              <w:rPr>
                <w:rFonts w:ascii="Calibri" w:hAnsi="Calibri" w:eastAsia="Calibri" w:cs="Calibri"/>
              </w:rPr>
              <w:t>Pagina prodotto</w:t>
            </w:r>
          </w:p>
        </w:tc>
        <w:tc>
          <w:tcPr>
            <w:tcW w:w="1470" w:type="dxa"/>
          </w:tcPr>
          <w:p w:rsidR="005745B0" w:rsidP="0066504E" w:rsidRDefault="0081469F" w14:paraId="3F7BE516" w14:textId="40107A61">
            <w:pPr>
              <w:pStyle w:val="ListParagraph"/>
              <w:ind w:left="0"/>
              <w:rPr>
                <w:rFonts w:ascii="Calibri" w:hAnsi="Calibri" w:eastAsia="Calibri" w:cs="Calibri"/>
              </w:rPr>
            </w:pPr>
            <w:r w:rsidRPr="6D789E0B">
              <w:rPr>
                <w:rFonts w:ascii="Calibri" w:hAnsi="Calibri" w:eastAsia="Calibri" w:cs="Calibri"/>
              </w:rPr>
              <w:t>boundary</w:t>
            </w:r>
          </w:p>
        </w:tc>
        <w:tc>
          <w:tcPr>
            <w:tcW w:w="5232" w:type="dxa"/>
          </w:tcPr>
          <w:p w:rsidR="005745B0" w:rsidP="0066504E" w:rsidRDefault="0063575B" w14:paraId="0F104946" w14:textId="22D166EA">
            <w:pPr>
              <w:pStyle w:val="ListParagraph"/>
              <w:ind w:left="0"/>
              <w:rPr>
                <w:rFonts w:ascii="Calibri" w:hAnsi="Calibri" w:eastAsia="Calibri" w:cs="Calibri"/>
              </w:rPr>
            </w:pPr>
            <w:r>
              <w:rPr>
                <w:rFonts w:ascii="Calibri" w:hAnsi="Calibri" w:eastAsia="Calibri" w:cs="Calibri"/>
              </w:rPr>
              <w:t>Pagina del prodotto aggiunto</w:t>
            </w:r>
          </w:p>
        </w:tc>
      </w:tr>
    </w:tbl>
    <w:p w:rsidR="005745B0" w:rsidP="00A0313B" w:rsidRDefault="005745B0" w14:paraId="33E61CE7" w14:textId="77777777">
      <w:pPr>
        <w:pStyle w:val="ListParagraph"/>
        <w:ind w:left="360" w:firstLine="349"/>
        <w:rPr>
          <w:rFonts w:ascii="Calibri" w:hAnsi="Calibri" w:cs="Calibri"/>
        </w:rPr>
      </w:pPr>
    </w:p>
    <w:p w:rsidR="000B3343" w:rsidP="00443925" w:rsidRDefault="000B3343" w14:paraId="4E8D2715" w14:textId="77777777">
      <w:pPr>
        <w:pStyle w:val="ListParagraph"/>
        <w:ind w:left="360" w:firstLine="349"/>
        <w:rPr>
          <w:rFonts w:ascii="Calibri" w:hAnsi="Calibri" w:cs="Calibri"/>
        </w:rPr>
      </w:pPr>
    </w:p>
    <w:p w:rsidR="000B3343" w:rsidP="00443925" w:rsidRDefault="000B3343" w14:paraId="4B3071B9" w14:textId="77777777">
      <w:pPr>
        <w:pStyle w:val="ListParagraph"/>
        <w:ind w:left="360" w:firstLine="349"/>
        <w:rPr>
          <w:rFonts w:ascii="Calibri" w:hAnsi="Calibri" w:cs="Calibri"/>
        </w:rPr>
      </w:pPr>
    </w:p>
    <w:p w:rsidR="000B3343" w:rsidP="00443925" w:rsidRDefault="000B3343" w14:paraId="1A3EDC18" w14:textId="77777777">
      <w:pPr>
        <w:pStyle w:val="ListParagraph"/>
        <w:ind w:left="360" w:firstLine="349"/>
        <w:rPr>
          <w:rFonts w:ascii="Calibri" w:hAnsi="Calibri" w:cs="Calibri"/>
        </w:rPr>
      </w:pPr>
    </w:p>
    <w:p w:rsidR="000B3343" w:rsidP="00443925" w:rsidRDefault="000B3343" w14:paraId="05396EE1" w14:textId="77777777">
      <w:pPr>
        <w:pStyle w:val="ListParagraph"/>
        <w:ind w:left="360" w:firstLine="349"/>
        <w:rPr>
          <w:rFonts w:ascii="Calibri" w:hAnsi="Calibri" w:cs="Calibri"/>
        </w:rPr>
      </w:pPr>
    </w:p>
    <w:p w:rsidR="000B3343" w:rsidP="00443925" w:rsidRDefault="000B3343" w14:paraId="729CBB94" w14:textId="77777777">
      <w:pPr>
        <w:pStyle w:val="ListParagraph"/>
        <w:ind w:left="360" w:firstLine="349"/>
        <w:rPr>
          <w:rFonts w:ascii="Calibri" w:hAnsi="Calibri" w:cs="Calibri"/>
        </w:rPr>
      </w:pPr>
    </w:p>
    <w:p w:rsidR="000B3343" w:rsidP="00443925" w:rsidRDefault="000B3343" w14:paraId="66AB7483" w14:textId="77777777">
      <w:pPr>
        <w:pStyle w:val="ListParagraph"/>
        <w:ind w:left="360" w:firstLine="349"/>
        <w:rPr>
          <w:rFonts w:ascii="Calibri" w:hAnsi="Calibri" w:cs="Calibri"/>
        </w:rPr>
      </w:pPr>
    </w:p>
    <w:p w:rsidR="000B3343" w:rsidP="00443925" w:rsidRDefault="000B3343" w14:paraId="09705978" w14:textId="77777777">
      <w:pPr>
        <w:pStyle w:val="ListParagraph"/>
        <w:ind w:left="360" w:firstLine="349"/>
        <w:rPr>
          <w:rFonts w:ascii="Calibri" w:hAnsi="Calibri" w:cs="Calibri"/>
        </w:rPr>
      </w:pPr>
    </w:p>
    <w:p w:rsidR="000B3343" w:rsidP="00443925" w:rsidRDefault="000B3343" w14:paraId="476A1D92" w14:textId="77777777">
      <w:pPr>
        <w:pStyle w:val="ListParagraph"/>
        <w:ind w:left="360" w:firstLine="349"/>
        <w:rPr>
          <w:rFonts w:ascii="Calibri" w:hAnsi="Calibri" w:cs="Calibri"/>
        </w:rPr>
      </w:pPr>
    </w:p>
    <w:p w:rsidR="000B3343" w:rsidP="00443925" w:rsidRDefault="000B3343" w14:paraId="2A52E9B9" w14:textId="77777777">
      <w:pPr>
        <w:pStyle w:val="ListParagraph"/>
        <w:ind w:left="360" w:firstLine="349"/>
        <w:rPr>
          <w:rFonts w:ascii="Calibri" w:hAnsi="Calibri" w:cs="Calibri"/>
        </w:rPr>
      </w:pPr>
    </w:p>
    <w:p w:rsidR="000B3343" w:rsidP="00443925" w:rsidRDefault="000B3343" w14:paraId="4523C865" w14:textId="77777777">
      <w:pPr>
        <w:pStyle w:val="ListParagraph"/>
        <w:ind w:left="360" w:firstLine="349"/>
        <w:rPr>
          <w:rFonts w:ascii="Calibri" w:hAnsi="Calibri" w:cs="Calibri"/>
        </w:rPr>
      </w:pPr>
    </w:p>
    <w:p w:rsidR="000B3343" w:rsidP="00443925" w:rsidRDefault="000B3343" w14:paraId="08D8370C" w14:textId="77777777">
      <w:pPr>
        <w:pStyle w:val="ListParagraph"/>
        <w:ind w:left="360" w:firstLine="349"/>
        <w:rPr>
          <w:rFonts w:ascii="Calibri" w:hAnsi="Calibri" w:cs="Calibri"/>
        </w:rPr>
      </w:pPr>
    </w:p>
    <w:p w:rsidR="000B3343" w:rsidP="00443925" w:rsidRDefault="000B3343" w14:paraId="2FC08B67" w14:textId="77777777">
      <w:pPr>
        <w:pStyle w:val="ListParagraph"/>
        <w:ind w:left="360" w:firstLine="349"/>
        <w:rPr>
          <w:rFonts w:ascii="Calibri" w:hAnsi="Calibri" w:cs="Calibri"/>
        </w:rPr>
      </w:pPr>
    </w:p>
    <w:p w:rsidR="000B3343" w:rsidP="00443925" w:rsidRDefault="000B3343" w14:paraId="7CAF8F4E" w14:textId="77777777">
      <w:pPr>
        <w:pStyle w:val="ListParagraph"/>
        <w:ind w:left="360" w:firstLine="349"/>
        <w:rPr>
          <w:rFonts w:ascii="Calibri" w:hAnsi="Calibri" w:cs="Calibri"/>
        </w:rPr>
      </w:pPr>
    </w:p>
    <w:p w:rsidR="00A0313B" w:rsidP="00443925" w:rsidRDefault="00A0313B" w14:paraId="36194EC2" w14:textId="77777777">
      <w:pPr>
        <w:ind w:firstLine="709"/>
        <w:rPr>
          <w:rFonts w:ascii="Calibri" w:hAnsi="Calibri" w:cs="Calibri"/>
        </w:rPr>
      </w:pPr>
    </w:p>
    <w:p w:rsidR="00A0313B" w:rsidP="00443925" w:rsidRDefault="00A0313B" w14:paraId="61AD3943" w14:textId="77777777">
      <w:pPr>
        <w:rPr>
          <w:rFonts w:ascii="Calibri" w:hAnsi="Calibri" w:cs="Calibri"/>
        </w:rPr>
      </w:pPr>
    </w:p>
    <w:p w:rsidR="00443925" w:rsidP="00443925" w:rsidRDefault="00443925" w14:paraId="57DC827A" w14:textId="77777777">
      <w:pPr>
        <w:rPr>
          <w:rFonts w:ascii="Calibri" w:hAnsi="Calibri" w:cs="Calibri"/>
        </w:rPr>
      </w:pPr>
    </w:p>
    <w:p w:rsidR="00443925" w:rsidP="00443925" w:rsidRDefault="00443925" w14:paraId="55060D3B" w14:textId="77777777">
      <w:pPr>
        <w:rPr>
          <w:rFonts w:ascii="Calibri" w:hAnsi="Calibri" w:cs="Calibri"/>
        </w:rPr>
      </w:pPr>
    </w:p>
    <w:p w:rsidR="00443925" w:rsidP="00443925" w:rsidRDefault="00443925" w14:paraId="4C4508B3" w14:textId="77777777">
      <w:pPr>
        <w:rPr>
          <w:rFonts w:ascii="Calibri" w:hAnsi="Calibri" w:cs="Calibri"/>
        </w:rPr>
      </w:pPr>
    </w:p>
    <w:p w:rsidR="00443925" w:rsidP="00443925" w:rsidRDefault="00443925" w14:paraId="4922EB75" w14:textId="77777777">
      <w:pPr>
        <w:rPr>
          <w:rFonts w:ascii="Calibri" w:hAnsi="Calibri" w:cs="Calibri"/>
        </w:rPr>
      </w:pPr>
    </w:p>
    <w:p w:rsidR="00443925" w:rsidP="00443925" w:rsidRDefault="00443925" w14:paraId="62534930" w14:textId="77777777">
      <w:pPr>
        <w:rPr>
          <w:rFonts w:ascii="Calibri" w:hAnsi="Calibri" w:cs="Calibri"/>
        </w:rPr>
      </w:pPr>
    </w:p>
    <w:p w:rsidR="00443925" w:rsidP="00443925" w:rsidRDefault="00443925" w14:paraId="50CE40B2" w14:textId="77777777">
      <w:pPr>
        <w:rPr>
          <w:rFonts w:ascii="Calibri" w:hAnsi="Calibri" w:cs="Calibri"/>
        </w:rPr>
      </w:pPr>
    </w:p>
    <w:p w:rsidR="00443925" w:rsidP="00443925" w:rsidRDefault="00443925" w14:paraId="78ED164E" w14:textId="77777777">
      <w:pPr>
        <w:rPr>
          <w:rFonts w:ascii="Calibri" w:hAnsi="Calibri" w:cs="Calibri"/>
        </w:rPr>
      </w:pPr>
    </w:p>
    <w:p w:rsidRPr="00F63A14" w:rsidR="000B1058" w:rsidP="00F63A14" w:rsidRDefault="006400A4" w14:paraId="12E21569" w14:textId="150F622B">
      <w:pPr>
        <w:pStyle w:val="Heading2"/>
        <w:rPr>
          <w:rFonts w:ascii="Calibri" w:hAnsi="Calibri" w:cs="Calibri"/>
          <w:i w:val="0"/>
          <w:iCs w:val="0"/>
          <w:sz w:val="26"/>
          <w:szCs w:val="26"/>
        </w:rPr>
      </w:pPr>
      <w:bookmarkStart w:name="_Toc60759397" w:id="173"/>
      <w:r w:rsidRPr="00F63A14">
        <w:rPr>
          <w:rFonts w:ascii="Calibri" w:hAnsi="Calibri" w:cs="Calibri"/>
          <w:i w:val="0"/>
          <w:iCs w:val="0"/>
          <w:sz w:val="26"/>
          <w:szCs w:val="26"/>
        </w:rPr>
        <w:t>3.6.1.7</w:t>
      </w:r>
      <w:bookmarkEnd w:id="170"/>
      <w:r w:rsidRPr="00F63A14" w:rsidR="000B0592">
        <w:rPr>
          <w:rFonts w:ascii="Calibri" w:hAnsi="Calibri" w:cs="Calibri"/>
          <w:i w:val="0"/>
          <w:iCs w:val="0"/>
          <w:sz w:val="26"/>
          <w:szCs w:val="26"/>
        </w:rPr>
        <w:t xml:space="preserve"> </w:t>
      </w:r>
      <w:bookmarkEnd w:id="171"/>
      <w:bookmarkEnd w:id="172"/>
      <w:r w:rsidRPr="00F63A14" w:rsidR="00F63A14">
        <w:rPr>
          <w:rFonts w:ascii="Calibri" w:hAnsi="Calibri" w:cs="Calibri"/>
          <w:i w:val="0"/>
          <w:iCs w:val="0"/>
          <w:sz w:val="26"/>
          <w:szCs w:val="26"/>
        </w:rPr>
        <w:t>Prodotto non trovato</w:t>
      </w:r>
      <w:bookmarkEnd w:id="173"/>
    </w:p>
    <w:p w:rsidR="006400A4" w:rsidP="00847A4E" w:rsidRDefault="5B045F68" w14:paraId="63F4B5EC" w14:textId="02719BA4">
      <w:pPr>
        <w:pStyle w:val="ListParagraph"/>
        <w:ind w:left="360" w:firstLine="349"/>
        <w:rPr>
          <w:rFonts w:ascii="Calibri" w:hAnsi="Calibri" w:cs="Calibri"/>
        </w:rPr>
      </w:pPr>
      <w:r>
        <w:rPr>
          <w:noProof/>
        </w:rPr>
        <w:drawing>
          <wp:inline distT="0" distB="0" distL="0" distR="0" wp14:anchorId="76352DFE" wp14:editId="4C9736A2">
            <wp:extent cx="5409565" cy="4313958"/>
            <wp:effectExtent l="0" t="0" r="635" b="0"/>
            <wp:docPr id="1964842391" name="Picture 19648423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64842391"/>
                    <pic:cNvPicPr/>
                  </pic:nvPicPr>
                  <pic:blipFill rotWithShape="1">
                    <a:blip r:embed="rId54">
                      <a:extLst>
                        <a:ext uri="{28A0092B-C50C-407E-A947-70E740481C1C}">
                          <a14:useLocalDpi xmlns:a14="http://schemas.microsoft.com/office/drawing/2010/main" val="0"/>
                        </a:ext>
                      </a:extLst>
                    </a:blip>
                    <a:srcRect t="3213"/>
                    <a:stretch/>
                  </pic:blipFill>
                  <pic:spPr bwMode="auto">
                    <a:xfrm>
                      <a:off x="0" y="0"/>
                      <a:ext cx="5410198" cy="4314463"/>
                    </a:xfrm>
                    <a:prstGeom prst="rect">
                      <a:avLst/>
                    </a:prstGeom>
                    <a:ln>
                      <a:noFill/>
                    </a:ln>
                    <a:extLst>
                      <a:ext uri="{53640926-AAD7-44D8-BBD7-CCE9431645EC}">
                        <a14:shadowObscured xmlns:a14="http://schemas.microsoft.com/office/drawing/2010/main"/>
                      </a:ext>
                    </a:extLst>
                  </pic:spPr>
                </pic:pic>
              </a:graphicData>
            </a:graphic>
          </wp:inline>
        </w:drawing>
      </w:r>
    </w:p>
    <w:p w:rsidRPr="00A227BA" w:rsidR="00D16F0C" w:rsidP="0065328F" w:rsidRDefault="00D16F0C" w14:paraId="5FD68F30" w14:textId="77777777">
      <w:pPr>
        <w:rPr>
          <w:rFonts w:ascii="Calibri" w:hAnsi="Calibri" w:cs="Calibri"/>
        </w:rPr>
      </w:pPr>
      <w:bookmarkStart w:name="_Toc58949427" w:id="174"/>
      <w:bookmarkStart w:name="_Toc58950746" w:id="175"/>
      <w:bookmarkStart w:name="_Toc58950905" w:id="176"/>
    </w:p>
    <w:tbl>
      <w:tblPr>
        <w:tblStyle w:val="TableGrid"/>
        <w:tblW w:w="0" w:type="auto"/>
        <w:tblInd w:w="360" w:type="dxa"/>
        <w:tblLook w:val="06A0" w:firstRow="1" w:lastRow="0" w:firstColumn="1" w:lastColumn="0" w:noHBand="1" w:noVBand="1"/>
      </w:tblPr>
      <w:tblGrid>
        <w:gridCol w:w="2214"/>
        <w:gridCol w:w="1597"/>
        <w:gridCol w:w="5456"/>
      </w:tblGrid>
      <w:tr w:rsidR="00EA198E" w:rsidTr="00735434" w14:paraId="38CAFDEC" w14:textId="77777777">
        <w:tc>
          <w:tcPr>
            <w:tcW w:w="2214" w:type="dxa"/>
          </w:tcPr>
          <w:p w:rsidR="00EA198E" w:rsidP="0066504E" w:rsidRDefault="00EA198E" w14:paraId="178CCDCB" w14:textId="77777777">
            <w:pPr>
              <w:pStyle w:val="ListParagraph"/>
              <w:ind w:left="0"/>
              <w:jc w:val="center"/>
              <w:rPr>
                <w:rFonts w:ascii="Calibri" w:hAnsi="Calibri" w:eastAsia="Calibri" w:cs="Calibri"/>
              </w:rPr>
            </w:pPr>
            <w:r w:rsidRPr="6D789E0B">
              <w:rPr>
                <w:rFonts w:ascii="Calibri" w:hAnsi="Calibri" w:eastAsia="Calibri" w:cs="Calibri"/>
              </w:rPr>
              <w:t>NOME OGGETTO</w:t>
            </w:r>
          </w:p>
        </w:tc>
        <w:tc>
          <w:tcPr>
            <w:tcW w:w="1597" w:type="dxa"/>
          </w:tcPr>
          <w:p w:rsidR="00EA198E" w:rsidP="0066504E" w:rsidRDefault="00EA198E" w14:paraId="0FBF91DB" w14:textId="77777777">
            <w:pPr>
              <w:pStyle w:val="ListParagraph"/>
              <w:ind w:left="0"/>
              <w:jc w:val="center"/>
              <w:rPr>
                <w:rFonts w:ascii="Calibri" w:hAnsi="Calibri" w:eastAsia="Calibri" w:cs="Calibri"/>
              </w:rPr>
            </w:pPr>
            <w:r w:rsidRPr="6D789E0B">
              <w:rPr>
                <w:rFonts w:ascii="Calibri" w:hAnsi="Calibri" w:eastAsia="Calibri" w:cs="Calibri"/>
              </w:rPr>
              <w:t>TIPOLOGIA</w:t>
            </w:r>
          </w:p>
        </w:tc>
        <w:tc>
          <w:tcPr>
            <w:tcW w:w="5456" w:type="dxa"/>
          </w:tcPr>
          <w:p w:rsidR="00EA198E" w:rsidP="0066504E" w:rsidRDefault="00EA198E" w14:paraId="434B3F5F" w14:textId="77777777">
            <w:pPr>
              <w:pStyle w:val="ListParagraph"/>
              <w:ind w:left="0"/>
              <w:jc w:val="center"/>
              <w:rPr>
                <w:rFonts w:ascii="Calibri" w:hAnsi="Calibri" w:eastAsia="Calibri" w:cs="Calibri"/>
              </w:rPr>
            </w:pPr>
            <w:r w:rsidRPr="6D789E0B">
              <w:rPr>
                <w:rFonts w:ascii="Calibri" w:hAnsi="Calibri" w:eastAsia="Calibri" w:cs="Calibri"/>
              </w:rPr>
              <w:t>DESCRIZIONE</w:t>
            </w:r>
          </w:p>
        </w:tc>
      </w:tr>
      <w:tr w:rsidR="00EA198E" w:rsidTr="00735434" w14:paraId="04F068B0" w14:textId="77777777">
        <w:tc>
          <w:tcPr>
            <w:tcW w:w="2214" w:type="dxa"/>
          </w:tcPr>
          <w:p w:rsidR="00EA198E" w:rsidP="0066504E" w:rsidRDefault="00D42BF2" w14:paraId="5E7C1B7A" w14:textId="39846206">
            <w:pPr>
              <w:pStyle w:val="ListParagraph"/>
              <w:ind w:left="0"/>
              <w:rPr>
                <w:rFonts w:ascii="Calibri" w:hAnsi="Calibri" w:eastAsia="Calibri" w:cs="Calibri"/>
              </w:rPr>
            </w:pPr>
            <w:r>
              <w:rPr>
                <w:rFonts w:ascii="Calibri" w:hAnsi="Calibri" w:eastAsia="Calibri" w:cs="Calibri"/>
              </w:rPr>
              <w:t>BarraRicerca</w:t>
            </w:r>
          </w:p>
        </w:tc>
        <w:tc>
          <w:tcPr>
            <w:tcW w:w="1597" w:type="dxa"/>
          </w:tcPr>
          <w:p w:rsidR="00EA198E" w:rsidP="0066504E" w:rsidRDefault="00EA198E" w14:paraId="5A3701DE" w14:textId="77777777">
            <w:pPr>
              <w:pStyle w:val="ListParagraph"/>
              <w:ind w:left="0"/>
              <w:rPr>
                <w:rFonts w:ascii="Calibri" w:hAnsi="Calibri" w:eastAsia="Calibri" w:cs="Calibri"/>
              </w:rPr>
            </w:pPr>
            <w:r w:rsidRPr="6D789E0B">
              <w:rPr>
                <w:rFonts w:ascii="Calibri" w:hAnsi="Calibri" w:eastAsia="Calibri" w:cs="Calibri"/>
              </w:rPr>
              <w:t>boundary</w:t>
            </w:r>
          </w:p>
        </w:tc>
        <w:tc>
          <w:tcPr>
            <w:tcW w:w="5456" w:type="dxa"/>
          </w:tcPr>
          <w:p w:rsidR="00EA198E" w:rsidP="0066504E" w:rsidRDefault="000738C3" w14:paraId="0B4F86BB" w14:textId="3A40C164">
            <w:pPr>
              <w:pStyle w:val="ListParagraph"/>
              <w:ind w:left="0"/>
              <w:rPr>
                <w:rFonts w:ascii="Calibri" w:hAnsi="Calibri" w:eastAsia="Calibri" w:cs="Calibri"/>
              </w:rPr>
            </w:pPr>
            <w:r>
              <w:rPr>
                <w:rFonts w:ascii="Calibri" w:hAnsi="Calibri" w:eastAsia="Calibri" w:cs="Calibri"/>
              </w:rPr>
              <w:t>Form per la ricerca del prodotto</w:t>
            </w:r>
          </w:p>
        </w:tc>
      </w:tr>
      <w:tr w:rsidR="00EA198E" w:rsidTr="00735434" w14:paraId="4C8247B1" w14:textId="77777777">
        <w:tc>
          <w:tcPr>
            <w:tcW w:w="2214" w:type="dxa"/>
          </w:tcPr>
          <w:p w:rsidRPr="001764AE" w:rsidR="00EA198E" w:rsidP="0066504E" w:rsidRDefault="00D42BF2" w14:paraId="15ECD69F" w14:textId="7B9C5186">
            <w:pPr>
              <w:pStyle w:val="ListParagraph"/>
              <w:ind w:left="0"/>
              <w:rPr>
                <w:rFonts w:ascii="Calibri" w:hAnsi="Calibri" w:eastAsia="Calibri" w:cs="Calibri"/>
              </w:rPr>
            </w:pPr>
            <w:r>
              <w:rPr>
                <w:rFonts w:ascii="Calibri" w:hAnsi="Calibri" w:eastAsia="Calibri" w:cs="Calibri"/>
              </w:rPr>
              <w:t>ControlloRicerca</w:t>
            </w:r>
          </w:p>
        </w:tc>
        <w:tc>
          <w:tcPr>
            <w:tcW w:w="1597" w:type="dxa"/>
          </w:tcPr>
          <w:p w:rsidR="00EA198E" w:rsidP="0066504E" w:rsidRDefault="00EA198E" w14:paraId="39F24B75" w14:textId="77777777">
            <w:pPr>
              <w:pStyle w:val="ListParagraph"/>
              <w:ind w:left="0"/>
              <w:rPr>
                <w:rFonts w:ascii="Calibri" w:hAnsi="Calibri" w:eastAsia="Calibri" w:cs="Calibri"/>
              </w:rPr>
            </w:pPr>
            <w:r w:rsidRPr="6D789E0B">
              <w:rPr>
                <w:rFonts w:ascii="Calibri" w:hAnsi="Calibri" w:eastAsia="Calibri" w:cs="Calibri"/>
              </w:rPr>
              <w:t>control</w:t>
            </w:r>
          </w:p>
        </w:tc>
        <w:tc>
          <w:tcPr>
            <w:tcW w:w="5456" w:type="dxa"/>
          </w:tcPr>
          <w:p w:rsidR="00EA198E" w:rsidP="0066504E" w:rsidRDefault="000738C3" w14:paraId="1F459C1A" w14:textId="29D2746F">
            <w:pPr>
              <w:pStyle w:val="ListParagraph"/>
              <w:ind w:left="0"/>
              <w:rPr>
                <w:rFonts w:ascii="Calibri" w:hAnsi="Calibri" w:eastAsia="Calibri" w:cs="Calibri"/>
              </w:rPr>
            </w:pPr>
            <w:r>
              <w:rPr>
                <w:rFonts w:ascii="Calibri" w:hAnsi="Calibri" w:eastAsia="Calibri" w:cs="Calibri"/>
              </w:rPr>
              <w:t>Control per gestire il form</w:t>
            </w:r>
          </w:p>
        </w:tc>
      </w:tr>
      <w:tr w:rsidR="00EA198E" w:rsidTr="00735434" w14:paraId="2928A806" w14:textId="77777777">
        <w:tc>
          <w:tcPr>
            <w:tcW w:w="2214" w:type="dxa"/>
          </w:tcPr>
          <w:p w:rsidR="00EA198E" w:rsidP="0066504E" w:rsidRDefault="00735434" w14:paraId="3D053E9F" w14:textId="756CD38D">
            <w:pPr>
              <w:pStyle w:val="ListParagraph"/>
              <w:ind w:left="0"/>
              <w:rPr>
                <w:rFonts w:ascii="Calibri" w:hAnsi="Calibri" w:eastAsia="Calibri" w:cs="Calibri"/>
              </w:rPr>
            </w:pPr>
            <w:r>
              <w:rPr>
                <w:rFonts w:ascii="Calibri" w:hAnsi="Calibri" w:eastAsia="Calibri" w:cs="Calibri"/>
              </w:rPr>
              <w:t>Catalogo</w:t>
            </w:r>
          </w:p>
        </w:tc>
        <w:tc>
          <w:tcPr>
            <w:tcW w:w="1597" w:type="dxa"/>
          </w:tcPr>
          <w:p w:rsidR="00EA198E" w:rsidP="0066504E" w:rsidRDefault="00735434" w14:paraId="0D403421" w14:textId="492FC6F3">
            <w:pPr>
              <w:pStyle w:val="ListParagraph"/>
              <w:ind w:left="0"/>
              <w:rPr>
                <w:rFonts w:ascii="Calibri" w:hAnsi="Calibri" w:eastAsia="Calibri" w:cs="Calibri"/>
              </w:rPr>
            </w:pPr>
            <w:r>
              <w:rPr>
                <w:rFonts w:ascii="Calibri" w:hAnsi="Calibri" w:eastAsia="Calibri" w:cs="Calibri"/>
              </w:rPr>
              <w:t>manager</w:t>
            </w:r>
          </w:p>
        </w:tc>
        <w:tc>
          <w:tcPr>
            <w:tcW w:w="5456" w:type="dxa"/>
          </w:tcPr>
          <w:p w:rsidR="00EA198E" w:rsidP="0066504E" w:rsidRDefault="0083194E" w14:paraId="731C8BB6" w14:textId="7187D9FC">
            <w:pPr>
              <w:pStyle w:val="ListParagraph"/>
              <w:ind w:left="0"/>
              <w:rPr>
                <w:rFonts w:ascii="Calibri" w:hAnsi="Calibri" w:eastAsia="Calibri" w:cs="Calibri"/>
              </w:rPr>
            </w:pPr>
            <w:r>
              <w:rPr>
                <w:rFonts w:ascii="Calibri" w:hAnsi="Calibri" w:eastAsia="Calibri" w:cs="Calibri"/>
              </w:rPr>
              <w:t>Manager controlla prodotto in magazzino e rimanda l’errore</w:t>
            </w:r>
          </w:p>
        </w:tc>
      </w:tr>
    </w:tbl>
    <w:p w:rsidR="00EA198E" w:rsidP="0065328F" w:rsidRDefault="00EA198E" w14:paraId="448EA980" w14:textId="77777777">
      <w:pPr>
        <w:pStyle w:val="ListParagraph"/>
        <w:ind w:left="360" w:firstLine="349"/>
        <w:rPr>
          <w:rFonts w:ascii="Calibri" w:hAnsi="Calibri" w:cs="Calibri"/>
        </w:rPr>
      </w:pPr>
    </w:p>
    <w:p w:rsidR="00D16F0C" w:rsidP="0065328F" w:rsidRDefault="00D16F0C" w14:paraId="43F950BB" w14:textId="77777777">
      <w:pPr>
        <w:pStyle w:val="ListParagraph"/>
        <w:ind w:left="360" w:firstLine="349"/>
        <w:rPr>
          <w:rFonts w:ascii="Calibri" w:hAnsi="Calibri" w:cs="Calibri"/>
        </w:rPr>
      </w:pPr>
    </w:p>
    <w:p w:rsidR="00D16F0C" w:rsidP="0065328F" w:rsidRDefault="00D16F0C" w14:paraId="2957ABD1" w14:textId="77777777">
      <w:pPr>
        <w:pStyle w:val="ListParagraph"/>
        <w:ind w:left="360" w:firstLine="349"/>
        <w:rPr>
          <w:rFonts w:ascii="Calibri" w:hAnsi="Calibri" w:cs="Calibri"/>
        </w:rPr>
      </w:pPr>
    </w:p>
    <w:p w:rsidR="00D16F0C" w:rsidP="0065328F" w:rsidRDefault="00D16F0C" w14:paraId="4CC031F8" w14:textId="77777777">
      <w:pPr>
        <w:pStyle w:val="ListParagraph"/>
        <w:ind w:left="360" w:firstLine="349"/>
        <w:rPr>
          <w:rFonts w:ascii="Calibri" w:hAnsi="Calibri" w:cs="Calibri"/>
        </w:rPr>
      </w:pPr>
    </w:p>
    <w:p w:rsidR="00D16F0C" w:rsidP="0065328F" w:rsidRDefault="00D16F0C" w14:paraId="203D02DA" w14:textId="77777777">
      <w:pPr>
        <w:pStyle w:val="ListParagraph"/>
        <w:ind w:left="360" w:firstLine="349"/>
        <w:rPr>
          <w:rFonts w:ascii="Calibri" w:hAnsi="Calibri" w:cs="Calibri"/>
        </w:rPr>
      </w:pPr>
    </w:p>
    <w:p w:rsidR="00D16F0C" w:rsidP="0065328F" w:rsidRDefault="00D16F0C" w14:paraId="0EE7F0CE" w14:textId="77777777">
      <w:pPr>
        <w:pStyle w:val="ListParagraph"/>
        <w:ind w:left="360" w:firstLine="349"/>
        <w:rPr>
          <w:rFonts w:ascii="Calibri" w:hAnsi="Calibri" w:cs="Calibri"/>
        </w:rPr>
      </w:pPr>
    </w:p>
    <w:p w:rsidR="0065328F" w:rsidP="0065328F" w:rsidRDefault="0065328F" w14:paraId="0F5A4886" w14:textId="77777777">
      <w:pPr>
        <w:ind w:firstLine="360"/>
        <w:rPr>
          <w:rFonts w:ascii="Calibri" w:hAnsi="Calibri" w:cs="Calibri"/>
        </w:rPr>
      </w:pPr>
    </w:p>
    <w:p w:rsidR="0065328F" w:rsidP="0065328F" w:rsidRDefault="0065328F" w14:paraId="3EF59461" w14:textId="77777777">
      <w:pPr>
        <w:ind w:firstLine="360"/>
        <w:rPr>
          <w:rFonts w:ascii="Calibri" w:hAnsi="Calibri" w:cs="Calibri"/>
        </w:rPr>
      </w:pPr>
    </w:p>
    <w:p w:rsidR="0065328F" w:rsidP="0065328F" w:rsidRDefault="0065328F" w14:paraId="2C544CC0" w14:textId="77777777">
      <w:pPr>
        <w:ind w:firstLine="360"/>
        <w:rPr>
          <w:rFonts w:ascii="Calibri" w:hAnsi="Calibri" w:cs="Calibri"/>
        </w:rPr>
      </w:pPr>
    </w:p>
    <w:p w:rsidR="0065328F" w:rsidP="0065328F" w:rsidRDefault="0065328F" w14:paraId="64E2E4A1" w14:textId="77777777">
      <w:pPr>
        <w:ind w:firstLine="360"/>
        <w:rPr>
          <w:rFonts w:ascii="Calibri" w:hAnsi="Calibri" w:cs="Calibri"/>
        </w:rPr>
      </w:pPr>
    </w:p>
    <w:p w:rsidR="0065328F" w:rsidP="0065328F" w:rsidRDefault="0065328F" w14:paraId="4C5ED8AF" w14:textId="77777777">
      <w:pPr>
        <w:ind w:firstLine="360"/>
        <w:rPr>
          <w:rFonts w:ascii="Calibri" w:hAnsi="Calibri" w:cs="Calibri"/>
        </w:rPr>
      </w:pPr>
    </w:p>
    <w:p w:rsidR="0065328F" w:rsidP="0065328F" w:rsidRDefault="0065328F" w14:paraId="681EBE0A" w14:textId="77777777">
      <w:pPr>
        <w:ind w:firstLine="360"/>
        <w:rPr>
          <w:rFonts w:ascii="Calibri" w:hAnsi="Calibri" w:cs="Calibri"/>
        </w:rPr>
      </w:pPr>
    </w:p>
    <w:p w:rsidR="0065328F" w:rsidP="0065328F" w:rsidRDefault="0065328F" w14:paraId="4ACB3361" w14:textId="77777777">
      <w:pPr>
        <w:ind w:firstLine="360"/>
        <w:rPr>
          <w:rFonts w:ascii="Calibri" w:hAnsi="Calibri" w:cs="Calibri"/>
        </w:rPr>
      </w:pPr>
    </w:p>
    <w:p w:rsidR="0065328F" w:rsidP="0065328F" w:rsidRDefault="0065328F" w14:paraId="50AA4A25" w14:textId="77777777">
      <w:pPr>
        <w:ind w:firstLine="360"/>
        <w:rPr>
          <w:rFonts w:ascii="Calibri" w:hAnsi="Calibri" w:cs="Calibri"/>
        </w:rPr>
      </w:pPr>
    </w:p>
    <w:p w:rsidR="0065328F" w:rsidP="0065328F" w:rsidRDefault="0065328F" w14:paraId="42ACC1B5" w14:textId="77777777">
      <w:pPr>
        <w:ind w:firstLine="360"/>
        <w:rPr>
          <w:rFonts w:ascii="Calibri" w:hAnsi="Calibri" w:cs="Calibri"/>
        </w:rPr>
      </w:pPr>
    </w:p>
    <w:p w:rsidRPr="008D59CA" w:rsidR="006400A4" w:rsidP="008D59CA" w:rsidRDefault="006400A4" w14:paraId="39363550" w14:textId="7DC8830F">
      <w:pPr>
        <w:pStyle w:val="Heading2"/>
        <w:rPr>
          <w:rFonts w:ascii="Calibri" w:hAnsi="Calibri" w:cs="Calibri"/>
          <w:i w:val="0"/>
          <w:iCs w:val="0"/>
          <w:sz w:val="26"/>
          <w:szCs w:val="26"/>
        </w:rPr>
      </w:pPr>
      <w:bookmarkStart w:name="_Toc60759398" w:id="177"/>
      <w:r w:rsidRPr="008D59CA">
        <w:rPr>
          <w:rFonts w:ascii="Calibri" w:hAnsi="Calibri" w:cs="Calibri"/>
          <w:i w:val="0"/>
          <w:iCs w:val="0"/>
          <w:sz w:val="26"/>
          <w:szCs w:val="26"/>
        </w:rPr>
        <w:t>3.6.1.8</w:t>
      </w:r>
      <w:bookmarkEnd w:id="174"/>
      <w:r w:rsidRPr="008D59CA" w:rsidR="000B0592">
        <w:rPr>
          <w:rFonts w:ascii="Calibri" w:hAnsi="Calibri" w:cs="Calibri"/>
          <w:i w:val="0"/>
          <w:iCs w:val="0"/>
          <w:sz w:val="26"/>
          <w:szCs w:val="26"/>
        </w:rPr>
        <w:t xml:space="preserve"> </w:t>
      </w:r>
      <w:bookmarkEnd w:id="175"/>
      <w:bookmarkEnd w:id="176"/>
      <w:r w:rsidRPr="008D59CA" w:rsidR="0065328F">
        <w:rPr>
          <w:rFonts w:ascii="Calibri" w:hAnsi="Calibri" w:cs="Calibri"/>
          <w:i w:val="0"/>
          <w:iCs w:val="0"/>
          <w:sz w:val="26"/>
          <w:szCs w:val="26"/>
        </w:rPr>
        <w:t>Password non conforme</w:t>
      </w:r>
      <w:bookmarkEnd w:id="177"/>
    </w:p>
    <w:p w:rsidR="006400A4" w:rsidP="001931FC" w:rsidRDefault="1F7F1F61" w14:paraId="50FDAF91" w14:textId="01CAB930">
      <w:pPr>
        <w:pStyle w:val="ListParagraph"/>
        <w:ind w:left="360" w:firstLine="349"/>
        <w:rPr>
          <w:rFonts w:ascii="Calibri" w:hAnsi="Calibri" w:cs="Calibri"/>
        </w:rPr>
      </w:pPr>
      <w:r w:rsidR="1F7F1F61">
        <w:drawing>
          <wp:inline wp14:editId="6B59C19C" wp14:anchorId="3FAE0888">
            <wp:extent cx="6315075" cy="3762732"/>
            <wp:effectExtent l="0" t="0" r="0" b="0"/>
            <wp:docPr id="1074772934" name="Picture 1074772934" title=""/>
            <wp:cNvGraphicFramePr>
              <a:graphicFrameLocks noChangeAspect="1"/>
            </wp:cNvGraphicFramePr>
            <a:graphic>
              <a:graphicData uri="http://schemas.openxmlformats.org/drawingml/2006/picture">
                <pic:pic>
                  <pic:nvPicPr>
                    <pic:cNvPr id="0" name="Picture 1074772934"/>
                    <pic:cNvPicPr/>
                  </pic:nvPicPr>
                  <pic:blipFill>
                    <a:blip r:embed="R6a3380066b1746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15075" cy="3762732"/>
                    </a:xfrm>
                    <a:prstGeom prst="rect">
                      <a:avLst/>
                    </a:prstGeom>
                  </pic:spPr>
                </pic:pic>
              </a:graphicData>
            </a:graphic>
          </wp:inline>
        </w:drawing>
      </w:r>
    </w:p>
    <w:p w:rsidRPr="004C3564" w:rsidR="00D16F0C" w:rsidP="004C3564" w:rsidRDefault="00D16F0C" w14:paraId="1562EFE3" w14:textId="77777777">
      <w:pPr>
        <w:rPr>
          <w:rFonts w:ascii="Calibri" w:hAnsi="Calibri" w:cs="Calibri"/>
        </w:rPr>
      </w:pPr>
      <w:bookmarkStart w:name="_Toc58949428" w:id="178"/>
    </w:p>
    <w:tbl>
      <w:tblPr>
        <w:tblStyle w:val="TableGrid"/>
        <w:tblW w:w="0" w:type="auto"/>
        <w:tblInd w:w="360" w:type="dxa"/>
        <w:tblLook w:val="06A0" w:firstRow="1" w:lastRow="0" w:firstColumn="1" w:lastColumn="0" w:noHBand="1" w:noVBand="1"/>
      </w:tblPr>
      <w:tblGrid>
        <w:gridCol w:w="2238"/>
        <w:gridCol w:w="1596"/>
        <w:gridCol w:w="5433"/>
      </w:tblGrid>
      <w:tr w:rsidR="00EA198E" w:rsidTr="0066504E" w14:paraId="378F976E" w14:textId="77777777">
        <w:tc>
          <w:tcPr>
            <w:tcW w:w="1965" w:type="dxa"/>
          </w:tcPr>
          <w:p w:rsidR="00EA198E" w:rsidP="0066504E" w:rsidRDefault="00EA198E" w14:paraId="30518D6E" w14:textId="77777777">
            <w:pPr>
              <w:pStyle w:val="ListParagraph"/>
              <w:ind w:left="0"/>
              <w:jc w:val="center"/>
              <w:rPr>
                <w:rFonts w:ascii="Calibri" w:hAnsi="Calibri" w:eastAsia="Calibri" w:cs="Calibri"/>
              </w:rPr>
            </w:pPr>
            <w:r w:rsidRPr="6D789E0B">
              <w:rPr>
                <w:rFonts w:ascii="Calibri" w:hAnsi="Calibri" w:eastAsia="Calibri" w:cs="Calibri"/>
              </w:rPr>
              <w:t>NOME OGGETTO</w:t>
            </w:r>
          </w:p>
        </w:tc>
        <w:tc>
          <w:tcPr>
            <w:tcW w:w="1605" w:type="dxa"/>
          </w:tcPr>
          <w:p w:rsidR="00EA198E" w:rsidP="0066504E" w:rsidRDefault="00EA198E" w14:paraId="43AB953E" w14:textId="77777777">
            <w:pPr>
              <w:pStyle w:val="ListParagraph"/>
              <w:ind w:left="0"/>
              <w:jc w:val="center"/>
              <w:rPr>
                <w:rFonts w:ascii="Calibri" w:hAnsi="Calibri" w:eastAsia="Calibri" w:cs="Calibri"/>
              </w:rPr>
            </w:pPr>
            <w:r w:rsidRPr="6D789E0B">
              <w:rPr>
                <w:rFonts w:ascii="Calibri" w:hAnsi="Calibri" w:eastAsia="Calibri" w:cs="Calibri"/>
              </w:rPr>
              <w:t>TIPOLOGIA</w:t>
            </w:r>
          </w:p>
        </w:tc>
        <w:tc>
          <w:tcPr>
            <w:tcW w:w="5700" w:type="dxa"/>
          </w:tcPr>
          <w:p w:rsidR="00EA198E" w:rsidP="0066504E" w:rsidRDefault="00EA198E" w14:paraId="28895506" w14:textId="77777777">
            <w:pPr>
              <w:pStyle w:val="ListParagraph"/>
              <w:ind w:left="0"/>
              <w:jc w:val="center"/>
              <w:rPr>
                <w:rFonts w:ascii="Calibri" w:hAnsi="Calibri" w:eastAsia="Calibri" w:cs="Calibri"/>
              </w:rPr>
            </w:pPr>
            <w:r w:rsidRPr="6D789E0B">
              <w:rPr>
                <w:rFonts w:ascii="Calibri" w:hAnsi="Calibri" w:eastAsia="Calibri" w:cs="Calibri"/>
              </w:rPr>
              <w:t>DESCRIZIONE</w:t>
            </w:r>
          </w:p>
        </w:tc>
      </w:tr>
      <w:tr w:rsidR="00EA198E" w:rsidTr="0066504E" w14:paraId="1114178D" w14:textId="77777777">
        <w:tc>
          <w:tcPr>
            <w:tcW w:w="1965" w:type="dxa"/>
          </w:tcPr>
          <w:p w:rsidR="00EA198E" w:rsidP="0066504E" w:rsidRDefault="00DE5705" w14:paraId="1AB11F0B" w14:textId="288E205D">
            <w:pPr>
              <w:pStyle w:val="ListParagraph"/>
              <w:ind w:left="0"/>
              <w:rPr>
                <w:rFonts w:ascii="Calibri" w:hAnsi="Calibri" w:eastAsia="Calibri" w:cs="Calibri"/>
              </w:rPr>
            </w:pPr>
            <w:r>
              <w:rPr>
                <w:rFonts w:ascii="Calibri" w:hAnsi="Calibri" w:eastAsia="Calibri" w:cs="Calibri"/>
              </w:rPr>
              <w:t>RegistrazioneForm</w:t>
            </w:r>
          </w:p>
        </w:tc>
        <w:tc>
          <w:tcPr>
            <w:tcW w:w="1605" w:type="dxa"/>
          </w:tcPr>
          <w:p w:rsidR="00EA198E" w:rsidP="0066504E" w:rsidRDefault="00EA198E" w14:paraId="1800B8CC" w14:textId="77777777">
            <w:pPr>
              <w:pStyle w:val="ListParagraph"/>
              <w:ind w:left="0"/>
              <w:rPr>
                <w:rFonts w:ascii="Calibri" w:hAnsi="Calibri" w:eastAsia="Calibri" w:cs="Calibri"/>
              </w:rPr>
            </w:pPr>
            <w:r w:rsidRPr="6D789E0B">
              <w:rPr>
                <w:rFonts w:ascii="Calibri" w:hAnsi="Calibri" w:eastAsia="Calibri" w:cs="Calibri"/>
              </w:rPr>
              <w:t>boundary</w:t>
            </w:r>
          </w:p>
        </w:tc>
        <w:tc>
          <w:tcPr>
            <w:tcW w:w="5700" w:type="dxa"/>
          </w:tcPr>
          <w:p w:rsidR="00EA198E" w:rsidP="0066504E" w:rsidRDefault="00DB4E84" w14:paraId="6EBE2EBE" w14:textId="56921CFB">
            <w:pPr>
              <w:pStyle w:val="ListParagraph"/>
              <w:ind w:left="0"/>
              <w:rPr>
                <w:rFonts w:ascii="Calibri" w:hAnsi="Calibri" w:eastAsia="Calibri" w:cs="Calibri"/>
              </w:rPr>
            </w:pPr>
            <w:r>
              <w:rPr>
                <w:rFonts w:ascii="Calibri" w:hAnsi="Calibri" w:eastAsia="Calibri" w:cs="Calibri"/>
              </w:rPr>
              <w:t>Form per gestire la registrazione</w:t>
            </w:r>
          </w:p>
        </w:tc>
      </w:tr>
      <w:tr w:rsidR="00EA198E" w:rsidTr="0066504E" w14:paraId="79D1AAA5" w14:textId="77777777">
        <w:tc>
          <w:tcPr>
            <w:tcW w:w="1965" w:type="dxa"/>
          </w:tcPr>
          <w:p w:rsidRPr="001764AE" w:rsidR="00EA198E" w:rsidP="0066504E" w:rsidRDefault="00DE5705" w14:paraId="4AD83EAF" w14:textId="5A90C233">
            <w:pPr>
              <w:pStyle w:val="ListParagraph"/>
              <w:ind w:left="0"/>
              <w:rPr>
                <w:rFonts w:ascii="Calibri" w:hAnsi="Calibri" w:eastAsia="Calibri" w:cs="Calibri"/>
              </w:rPr>
            </w:pPr>
            <w:r>
              <w:rPr>
                <w:rFonts w:ascii="Calibri" w:hAnsi="Calibri" w:eastAsia="Calibri" w:cs="Calibri"/>
              </w:rPr>
              <w:t>RegistrazioneControl</w:t>
            </w:r>
          </w:p>
        </w:tc>
        <w:tc>
          <w:tcPr>
            <w:tcW w:w="1605" w:type="dxa"/>
          </w:tcPr>
          <w:p w:rsidR="00EA198E" w:rsidP="0066504E" w:rsidRDefault="00EA198E" w14:paraId="64E99DD5" w14:textId="77777777">
            <w:pPr>
              <w:pStyle w:val="ListParagraph"/>
              <w:ind w:left="0"/>
              <w:rPr>
                <w:rFonts w:ascii="Calibri" w:hAnsi="Calibri" w:eastAsia="Calibri" w:cs="Calibri"/>
              </w:rPr>
            </w:pPr>
            <w:r w:rsidRPr="6D789E0B">
              <w:rPr>
                <w:rFonts w:ascii="Calibri" w:hAnsi="Calibri" w:eastAsia="Calibri" w:cs="Calibri"/>
              </w:rPr>
              <w:t>control</w:t>
            </w:r>
          </w:p>
        </w:tc>
        <w:tc>
          <w:tcPr>
            <w:tcW w:w="5700" w:type="dxa"/>
          </w:tcPr>
          <w:p w:rsidR="00EA198E" w:rsidP="0066504E" w:rsidRDefault="00DA5F6F" w14:paraId="7158E18C" w14:textId="7D484591">
            <w:pPr>
              <w:pStyle w:val="ListParagraph"/>
              <w:ind w:left="0"/>
              <w:rPr>
                <w:rFonts w:ascii="Calibri" w:hAnsi="Calibri" w:eastAsia="Calibri" w:cs="Calibri"/>
              </w:rPr>
            </w:pPr>
            <w:r>
              <w:rPr>
                <w:rFonts w:ascii="Calibri" w:hAnsi="Calibri" w:eastAsia="Calibri" w:cs="Calibri"/>
              </w:rPr>
              <w:t>Control crea l’entità utente</w:t>
            </w:r>
          </w:p>
        </w:tc>
      </w:tr>
      <w:tr w:rsidR="00EA198E" w:rsidTr="0066504E" w14:paraId="4B6CB679" w14:textId="77777777">
        <w:tc>
          <w:tcPr>
            <w:tcW w:w="2238" w:type="dxa"/>
          </w:tcPr>
          <w:p w:rsidR="00EA198E" w:rsidP="0066504E" w:rsidRDefault="00DB4E84" w14:paraId="7B8C86A1" w14:textId="47D9B9AB">
            <w:pPr>
              <w:pStyle w:val="ListParagraph"/>
              <w:ind w:left="0"/>
              <w:rPr>
                <w:rFonts w:ascii="Calibri" w:hAnsi="Calibri" w:eastAsia="Calibri" w:cs="Calibri"/>
              </w:rPr>
            </w:pPr>
            <w:r>
              <w:rPr>
                <w:rFonts w:ascii="Calibri" w:hAnsi="Calibri" w:eastAsia="Calibri" w:cs="Calibri"/>
              </w:rPr>
              <w:t>U</w:t>
            </w:r>
            <w:r w:rsidR="00DE5705">
              <w:rPr>
                <w:rFonts w:ascii="Calibri" w:hAnsi="Calibri" w:eastAsia="Calibri" w:cs="Calibri"/>
              </w:rPr>
              <w:t>tente</w:t>
            </w:r>
          </w:p>
        </w:tc>
        <w:tc>
          <w:tcPr>
            <w:tcW w:w="1617" w:type="dxa"/>
          </w:tcPr>
          <w:p w:rsidR="00EA198E" w:rsidP="0066504E" w:rsidRDefault="00EA198E" w14:paraId="5915D715" w14:textId="77777777">
            <w:pPr>
              <w:pStyle w:val="ListParagraph"/>
              <w:ind w:left="0"/>
              <w:rPr>
                <w:rFonts w:ascii="Calibri" w:hAnsi="Calibri" w:eastAsia="Calibri" w:cs="Calibri"/>
              </w:rPr>
            </w:pPr>
            <w:r w:rsidRPr="6D789E0B">
              <w:rPr>
                <w:rFonts w:ascii="Calibri" w:hAnsi="Calibri" w:eastAsia="Calibri" w:cs="Calibri"/>
              </w:rPr>
              <w:t>entity</w:t>
            </w:r>
          </w:p>
        </w:tc>
        <w:tc>
          <w:tcPr>
            <w:tcW w:w="5412" w:type="dxa"/>
          </w:tcPr>
          <w:p w:rsidR="00EA198E" w:rsidP="0066504E" w:rsidRDefault="00B63E04" w14:paraId="35E91F90" w14:textId="0164722F">
            <w:pPr>
              <w:pStyle w:val="ListParagraph"/>
              <w:ind w:left="0"/>
              <w:rPr>
                <w:rFonts w:ascii="Calibri" w:hAnsi="Calibri" w:eastAsia="Calibri" w:cs="Calibri"/>
              </w:rPr>
            </w:pPr>
            <w:r>
              <w:rPr>
                <w:rFonts w:ascii="Calibri" w:hAnsi="Calibri" w:eastAsia="Calibri" w:cs="Calibri"/>
              </w:rPr>
              <w:t>Entità dell’utente</w:t>
            </w:r>
          </w:p>
        </w:tc>
      </w:tr>
      <w:tr w:rsidR="00EA198E" w:rsidTr="0066504E" w14:paraId="26535BBD" w14:textId="77777777">
        <w:tc>
          <w:tcPr>
            <w:tcW w:w="2238" w:type="dxa"/>
          </w:tcPr>
          <w:p w:rsidR="00EA198E" w:rsidP="0066504E" w:rsidRDefault="00DB4E84" w14:paraId="24A10DA9" w14:textId="07004485">
            <w:pPr>
              <w:pStyle w:val="ListParagraph"/>
              <w:ind w:left="0"/>
              <w:rPr>
                <w:rFonts w:ascii="Calibri" w:hAnsi="Calibri" w:eastAsia="Calibri" w:cs="Calibri"/>
              </w:rPr>
            </w:pPr>
            <w:r>
              <w:rPr>
                <w:rFonts w:ascii="Calibri" w:hAnsi="Calibri" w:eastAsia="Calibri" w:cs="Calibri"/>
              </w:rPr>
              <w:t>UtenteService</w:t>
            </w:r>
          </w:p>
        </w:tc>
        <w:tc>
          <w:tcPr>
            <w:tcW w:w="1617" w:type="dxa"/>
          </w:tcPr>
          <w:p w:rsidR="00EA198E" w:rsidP="0066504E" w:rsidRDefault="00EA198E" w14:paraId="5195CDBB" w14:textId="77777777">
            <w:pPr>
              <w:pStyle w:val="ListParagraph"/>
              <w:ind w:left="0"/>
              <w:rPr>
                <w:rFonts w:ascii="Calibri" w:hAnsi="Calibri" w:eastAsia="Calibri" w:cs="Calibri"/>
              </w:rPr>
            </w:pPr>
            <w:r w:rsidRPr="6D789E0B">
              <w:rPr>
                <w:rFonts w:ascii="Calibri" w:hAnsi="Calibri" w:eastAsia="Calibri" w:cs="Calibri"/>
              </w:rPr>
              <w:t>manager</w:t>
            </w:r>
          </w:p>
        </w:tc>
        <w:tc>
          <w:tcPr>
            <w:tcW w:w="5412" w:type="dxa"/>
          </w:tcPr>
          <w:p w:rsidR="00EA198E" w:rsidP="0066504E" w:rsidRDefault="00B63E04" w14:paraId="7B0267C1" w14:textId="47617943">
            <w:pPr>
              <w:pStyle w:val="ListParagraph"/>
              <w:ind w:left="0"/>
              <w:rPr>
                <w:rFonts w:ascii="Calibri" w:hAnsi="Calibri" w:eastAsia="Calibri" w:cs="Calibri"/>
              </w:rPr>
            </w:pPr>
            <w:r>
              <w:rPr>
                <w:rFonts w:ascii="Calibri" w:hAnsi="Calibri" w:eastAsia="Calibri" w:cs="Calibri"/>
              </w:rPr>
              <w:t>Manager che controlla se l</w:t>
            </w:r>
            <w:r w:rsidR="003D0BF4">
              <w:rPr>
                <w:rFonts w:ascii="Calibri" w:hAnsi="Calibri" w:eastAsia="Calibri" w:cs="Calibri"/>
              </w:rPr>
              <w:t>a</w:t>
            </w:r>
            <w:r>
              <w:rPr>
                <w:rFonts w:ascii="Calibri" w:hAnsi="Calibri" w:eastAsia="Calibri" w:cs="Calibri"/>
              </w:rPr>
              <w:t xml:space="preserve"> password </w:t>
            </w:r>
            <w:r w:rsidR="003D0BF4">
              <w:rPr>
                <w:rFonts w:ascii="Calibri" w:hAnsi="Calibri" w:eastAsia="Calibri" w:cs="Calibri"/>
              </w:rPr>
              <w:t xml:space="preserve">rispetta i canoni (lettera maiuscola, </w:t>
            </w:r>
            <w:r w:rsidR="00FE1C7B">
              <w:rPr>
                <w:rFonts w:ascii="Calibri" w:hAnsi="Calibri" w:eastAsia="Calibri" w:cs="Calibri"/>
              </w:rPr>
              <w:t>numero e segno</w:t>
            </w:r>
            <w:r w:rsidR="003D0BF4">
              <w:rPr>
                <w:rFonts w:ascii="Calibri" w:hAnsi="Calibri" w:eastAsia="Calibri" w:cs="Calibri"/>
              </w:rPr>
              <w:t>)</w:t>
            </w:r>
          </w:p>
        </w:tc>
      </w:tr>
    </w:tbl>
    <w:p w:rsidR="00EA198E" w:rsidP="004C3564" w:rsidRDefault="00EA198E" w14:paraId="66F3289D" w14:textId="77777777">
      <w:pPr>
        <w:pStyle w:val="ListParagraph"/>
        <w:ind w:left="360" w:firstLine="349"/>
        <w:rPr>
          <w:rFonts w:ascii="Calibri" w:hAnsi="Calibri" w:cs="Calibri"/>
        </w:rPr>
      </w:pPr>
    </w:p>
    <w:p w:rsidR="00D16F0C" w:rsidP="004C3564" w:rsidRDefault="00D16F0C" w14:paraId="0F601DA4" w14:textId="77777777">
      <w:pPr>
        <w:pStyle w:val="ListParagraph"/>
        <w:ind w:left="360" w:firstLine="349"/>
        <w:rPr>
          <w:rFonts w:ascii="Calibri" w:hAnsi="Calibri" w:cs="Calibri"/>
        </w:rPr>
      </w:pPr>
    </w:p>
    <w:p w:rsidR="00D16F0C" w:rsidP="004C3564" w:rsidRDefault="00D16F0C" w14:paraId="2CBE26D8" w14:textId="77777777">
      <w:pPr>
        <w:pStyle w:val="ListParagraph"/>
        <w:ind w:left="360" w:firstLine="349"/>
        <w:rPr>
          <w:rFonts w:ascii="Calibri" w:hAnsi="Calibri" w:cs="Calibri"/>
        </w:rPr>
      </w:pPr>
    </w:p>
    <w:p w:rsidR="00D16F0C" w:rsidP="004C3564" w:rsidRDefault="00D16F0C" w14:paraId="0AFF7B1A" w14:textId="77777777">
      <w:pPr>
        <w:pStyle w:val="ListParagraph"/>
        <w:ind w:left="360" w:firstLine="349"/>
        <w:rPr>
          <w:rFonts w:ascii="Calibri" w:hAnsi="Calibri" w:cs="Calibri"/>
        </w:rPr>
      </w:pPr>
    </w:p>
    <w:p w:rsidR="00D16F0C" w:rsidP="004C3564" w:rsidRDefault="00D16F0C" w14:paraId="6F08198E" w14:textId="77777777">
      <w:pPr>
        <w:pStyle w:val="ListParagraph"/>
        <w:ind w:left="360" w:firstLine="349"/>
        <w:rPr>
          <w:rFonts w:ascii="Calibri" w:hAnsi="Calibri" w:cs="Calibri"/>
        </w:rPr>
      </w:pPr>
    </w:p>
    <w:p w:rsidR="00D16F0C" w:rsidP="004C3564" w:rsidRDefault="00D16F0C" w14:paraId="5A4496C9" w14:textId="77777777">
      <w:pPr>
        <w:pStyle w:val="ListParagraph"/>
        <w:ind w:left="360" w:firstLine="349"/>
        <w:rPr>
          <w:rFonts w:ascii="Calibri" w:hAnsi="Calibri" w:cs="Calibri"/>
        </w:rPr>
      </w:pPr>
    </w:p>
    <w:p w:rsidR="00D16F0C" w:rsidP="004C3564" w:rsidRDefault="00D16F0C" w14:paraId="4A0EA69E" w14:textId="77777777">
      <w:pPr>
        <w:pStyle w:val="ListParagraph"/>
        <w:ind w:left="360" w:firstLine="349"/>
        <w:rPr>
          <w:rFonts w:ascii="Calibri" w:hAnsi="Calibri" w:cs="Calibri"/>
        </w:rPr>
      </w:pPr>
    </w:p>
    <w:p w:rsidR="00D16F0C" w:rsidP="004C3564" w:rsidRDefault="00D16F0C" w14:paraId="3120519B" w14:textId="77777777">
      <w:pPr>
        <w:pStyle w:val="ListParagraph"/>
        <w:ind w:left="360" w:firstLine="349"/>
        <w:rPr>
          <w:rFonts w:ascii="Calibri" w:hAnsi="Calibri" w:cs="Calibri"/>
        </w:rPr>
      </w:pPr>
    </w:p>
    <w:p w:rsidRPr="00EA198E" w:rsidR="00D16F0C" w:rsidP="004C3564" w:rsidRDefault="00D16F0C" w14:paraId="6661F5D6" w14:textId="77777777">
      <w:pPr>
        <w:rPr>
          <w:rFonts w:ascii="Calibri" w:hAnsi="Calibri" w:cs="Calibri"/>
        </w:rPr>
      </w:pPr>
    </w:p>
    <w:p w:rsidR="004C3564" w:rsidP="00847A4E" w:rsidRDefault="004C3564" w14:paraId="737E7852" w14:textId="77777777">
      <w:pPr>
        <w:pStyle w:val="ListParagraph"/>
        <w:ind w:left="360" w:firstLine="349"/>
        <w:rPr>
          <w:rFonts w:ascii="Calibri" w:hAnsi="Calibri" w:cs="Calibri"/>
        </w:rPr>
      </w:pPr>
    </w:p>
    <w:p w:rsidR="004C3564" w:rsidP="00847A4E" w:rsidRDefault="004C3564" w14:paraId="469E7BBB" w14:textId="77777777">
      <w:pPr>
        <w:pStyle w:val="ListParagraph"/>
        <w:ind w:left="360" w:firstLine="349"/>
        <w:rPr>
          <w:rFonts w:ascii="Calibri" w:hAnsi="Calibri" w:cs="Calibri"/>
        </w:rPr>
      </w:pPr>
    </w:p>
    <w:p w:rsidR="004C3564" w:rsidP="00847A4E" w:rsidRDefault="004C3564" w14:paraId="4274F270" w14:textId="77777777">
      <w:pPr>
        <w:pStyle w:val="ListParagraph"/>
        <w:ind w:left="360" w:firstLine="349"/>
        <w:rPr>
          <w:rFonts w:ascii="Calibri" w:hAnsi="Calibri" w:cs="Calibri"/>
        </w:rPr>
      </w:pPr>
    </w:p>
    <w:p w:rsidR="004C3564" w:rsidP="00847A4E" w:rsidRDefault="004C3564" w14:paraId="6D8C874A" w14:textId="77777777">
      <w:pPr>
        <w:pStyle w:val="ListParagraph"/>
        <w:ind w:left="360" w:firstLine="349"/>
        <w:rPr>
          <w:rFonts w:ascii="Calibri" w:hAnsi="Calibri" w:cs="Calibri"/>
        </w:rPr>
      </w:pPr>
    </w:p>
    <w:p w:rsidR="004C3564" w:rsidP="00847A4E" w:rsidRDefault="004C3564" w14:paraId="011EE479" w14:textId="77777777">
      <w:pPr>
        <w:pStyle w:val="ListParagraph"/>
        <w:ind w:left="360" w:firstLine="349"/>
        <w:rPr>
          <w:rFonts w:ascii="Calibri" w:hAnsi="Calibri" w:cs="Calibri"/>
        </w:rPr>
      </w:pPr>
    </w:p>
    <w:p w:rsidR="004C3564" w:rsidP="00847A4E" w:rsidRDefault="004C3564" w14:paraId="525911F5" w14:textId="77777777">
      <w:pPr>
        <w:pStyle w:val="ListParagraph"/>
        <w:ind w:left="360" w:firstLine="349"/>
        <w:rPr>
          <w:rFonts w:ascii="Calibri" w:hAnsi="Calibri" w:cs="Calibri"/>
        </w:rPr>
      </w:pPr>
    </w:p>
    <w:p w:rsidR="004C3564" w:rsidP="00847A4E" w:rsidRDefault="004C3564" w14:paraId="702807BE" w14:textId="77777777">
      <w:pPr>
        <w:pStyle w:val="ListParagraph"/>
        <w:ind w:left="360" w:firstLine="349"/>
        <w:rPr>
          <w:rFonts w:ascii="Calibri" w:hAnsi="Calibri" w:cs="Calibri"/>
        </w:rPr>
      </w:pPr>
    </w:p>
    <w:p w:rsidR="004C3564" w:rsidP="00847A4E" w:rsidRDefault="004C3564" w14:paraId="7561C613" w14:textId="77777777">
      <w:pPr>
        <w:pStyle w:val="ListParagraph"/>
        <w:ind w:left="360" w:firstLine="349"/>
        <w:rPr>
          <w:rFonts w:ascii="Calibri" w:hAnsi="Calibri" w:cs="Calibri"/>
        </w:rPr>
      </w:pPr>
    </w:p>
    <w:p w:rsidRPr="00BE2F16" w:rsidR="00D16F0C" w:rsidP="00021898" w:rsidRDefault="46962A9D" w14:paraId="4BBBCD01" w14:textId="752379DF">
      <w:pPr>
        <w:pStyle w:val="ListParagraph"/>
        <w:ind w:left="360" w:firstLine="349"/>
        <w:rPr>
          <w:rFonts w:ascii="Calibri" w:hAnsi="Calibri" w:cs="Calibri"/>
        </w:rPr>
      </w:pPr>
      <w:r w:rsidRPr="5CC40C52" w:rsidR="46962A9D">
        <w:rPr>
          <w:rFonts w:ascii="Calibri" w:hAnsi="Calibri" w:cs="Calibri"/>
          <w:b w:val="1"/>
          <w:bCs w:val="1"/>
          <w:sz w:val="26"/>
          <w:szCs w:val="26"/>
        </w:rPr>
        <w:t>3.6.1.9</w:t>
      </w:r>
      <w:r w:rsidRPr="5CC40C52" w:rsidR="43E841DC">
        <w:rPr>
          <w:rFonts w:ascii="Calibri" w:hAnsi="Calibri" w:cs="Calibri"/>
          <w:b w:val="1"/>
          <w:bCs w:val="1"/>
          <w:sz w:val="26"/>
          <w:szCs w:val="26"/>
        </w:rPr>
        <w:t xml:space="preserve"> </w:t>
      </w:r>
      <w:r w:rsidRPr="5CC40C52" w:rsidR="004C3564">
        <w:rPr>
          <w:rFonts w:ascii="Calibri" w:hAnsi="Calibri" w:cs="Calibri"/>
          <w:b w:val="1"/>
          <w:bCs w:val="1"/>
          <w:sz w:val="26"/>
          <w:szCs w:val="26"/>
        </w:rPr>
        <w:t>Missmatch Password</w:t>
      </w:r>
      <w:r w:rsidR="2833DC85">
        <w:drawing>
          <wp:inline wp14:editId="3D2602C8" wp14:anchorId="6DB2A6A5">
            <wp:extent cx="6367644" cy="4605051"/>
            <wp:effectExtent l="0" t="0" r="0" b="5080"/>
            <wp:docPr id="773441218" name="Picture 773441218" title=""/>
            <wp:cNvGraphicFramePr>
              <a:graphicFrameLocks/>
            </wp:cNvGraphicFramePr>
            <a:graphic>
              <a:graphicData uri="http://schemas.openxmlformats.org/drawingml/2006/picture">
                <pic:pic>
                  <pic:nvPicPr>
                    <pic:cNvPr id="0" name="Picture 773441218"/>
                    <pic:cNvPicPr/>
                  </pic:nvPicPr>
                  <pic:blipFill>
                    <a:blip r:embed="R875e537ec61945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67644" cy="4605051"/>
                    </a:xfrm>
                    <a:prstGeom prst="rect">
                      <a:avLst/>
                    </a:prstGeom>
                  </pic:spPr>
                </pic:pic>
              </a:graphicData>
            </a:graphic>
          </wp:inline>
        </w:drawing>
      </w:r>
      <w:bookmarkEnd w:id="178"/>
    </w:p>
    <w:p w:rsidR="00D16F0C" w:rsidP="00BE2F16" w:rsidRDefault="00D16F0C" w14:paraId="3532C9F3" w14:textId="0688135E">
      <w:pPr>
        <w:pStyle w:val="ListParagraph"/>
        <w:ind w:left="360" w:firstLine="349"/>
        <w:rPr>
          <w:rFonts w:ascii="Calibri" w:hAnsi="Calibri" w:cs="Calibri"/>
        </w:rPr>
      </w:pPr>
    </w:p>
    <w:tbl>
      <w:tblPr>
        <w:tblStyle w:val="TableGrid"/>
        <w:tblW w:w="0" w:type="auto"/>
        <w:tblInd w:w="360" w:type="dxa"/>
        <w:tblLook w:val="06A0" w:firstRow="1" w:lastRow="0" w:firstColumn="1" w:lastColumn="0" w:noHBand="1" w:noVBand="1"/>
      </w:tblPr>
      <w:tblGrid>
        <w:gridCol w:w="2238"/>
        <w:gridCol w:w="1595"/>
        <w:gridCol w:w="5434"/>
      </w:tblGrid>
      <w:tr w:rsidR="00FE1C7B" w:rsidTr="0066504E" w14:paraId="22FAE681" w14:textId="77777777">
        <w:tc>
          <w:tcPr>
            <w:tcW w:w="1965" w:type="dxa"/>
          </w:tcPr>
          <w:p w:rsidR="00FE1C7B" w:rsidP="0066504E" w:rsidRDefault="00FE1C7B" w14:paraId="16FE7B7F" w14:textId="77777777">
            <w:pPr>
              <w:pStyle w:val="ListParagraph"/>
              <w:ind w:left="0"/>
              <w:jc w:val="center"/>
              <w:rPr>
                <w:rFonts w:ascii="Calibri" w:hAnsi="Calibri" w:eastAsia="Calibri" w:cs="Calibri"/>
              </w:rPr>
            </w:pPr>
            <w:r w:rsidRPr="6D789E0B">
              <w:rPr>
                <w:rFonts w:ascii="Calibri" w:hAnsi="Calibri" w:eastAsia="Calibri" w:cs="Calibri"/>
              </w:rPr>
              <w:t>NOME OGGETTO</w:t>
            </w:r>
          </w:p>
        </w:tc>
        <w:tc>
          <w:tcPr>
            <w:tcW w:w="1605" w:type="dxa"/>
          </w:tcPr>
          <w:p w:rsidR="00FE1C7B" w:rsidP="0066504E" w:rsidRDefault="00FE1C7B" w14:paraId="3BD466F1" w14:textId="77777777">
            <w:pPr>
              <w:pStyle w:val="ListParagraph"/>
              <w:ind w:left="0"/>
              <w:jc w:val="center"/>
              <w:rPr>
                <w:rFonts w:ascii="Calibri" w:hAnsi="Calibri" w:eastAsia="Calibri" w:cs="Calibri"/>
              </w:rPr>
            </w:pPr>
            <w:r w:rsidRPr="6D789E0B">
              <w:rPr>
                <w:rFonts w:ascii="Calibri" w:hAnsi="Calibri" w:eastAsia="Calibri" w:cs="Calibri"/>
              </w:rPr>
              <w:t>TIPOLOGIA</w:t>
            </w:r>
          </w:p>
        </w:tc>
        <w:tc>
          <w:tcPr>
            <w:tcW w:w="5700" w:type="dxa"/>
          </w:tcPr>
          <w:p w:rsidR="00FE1C7B" w:rsidP="0066504E" w:rsidRDefault="00FE1C7B" w14:paraId="5E7E010B" w14:textId="77777777">
            <w:pPr>
              <w:pStyle w:val="ListParagraph"/>
              <w:ind w:left="0"/>
              <w:jc w:val="center"/>
              <w:rPr>
                <w:rFonts w:ascii="Calibri" w:hAnsi="Calibri" w:eastAsia="Calibri" w:cs="Calibri"/>
              </w:rPr>
            </w:pPr>
            <w:r w:rsidRPr="6D789E0B">
              <w:rPr>
                <w:rFonts w:ascii="Calibri" w:hAnsi="Calibri" w:eastAsia="Calibri" w:cs="Calibri"/>
              </w:rPr>
              <w:t>DESCRIZIONE</w:t>
            </w:r>
          </w:p>
        </w:tc>
      </w:tr>
      <w:tr w:rsidR="00FE1C7B" w:rsidTr="0066504E" w14:paraId="0AC93A03" w14:textId="77777777">
        <w:tc>
          <w:tcPr>
            <w:tcW w:w="1965" w:type="dxa"/>
          </w:tcPr>
          <w:p w:rsidR="00FE1C7B" w:rsidP="0066504E" w:rsidRDefault="00FE1C7B" w14:paraId="0E699EBC" w14:textId="77777777">
            <w:pPr>
              <w:pStyle w:val="ListParagraph"/>
              <w:ind w:left="0"/>
              <w:rPr>
                <w:rFonts w:ascii="Calibri" w:hAnsi="Calibri" w:eastAsia="Calibri" w:cs="Calibri"/>
              </w:rPr>
            </w:pPr>
            <w:r>
              <w:rPr>
                <w:rFonts w:ascii="Calibri" w:hAnsi="Calibri" w:eastAsia="Calibri" w:cs="Calibri"/>
              </w:rPr>
              <w:t>RegistrazioneForm</w:t>
            </w:r>
          </w:p>
        </w:tc>
        <w:tc>
          <w:tcPr>
            <w:tcW w:w="1605" w:type="dxa"/>
          </w:tcPr>
          <w:p w:rsidR="00FE1C7B" w:rsidP="0066504E" w:rsidRDefault="00FE1C7B" w14:paraId="04FB4ACC" w14:textId="77777777">
            <w:pPr>
              <w:pStyle w:val="ListParagraph"/>
              <w:ind w:left="0"/>
              <w:rPr>
                <w:rFonts w:ascii="Calibri" w:hAnsi="Calibri" w:eastAsia="Calibri" w:cs="Calibri"/>
              </w:rPr>
            </w:pPr>
            <w:r w:rsidRPr="6D789E0B">
              <w:rPr>
                <w:rFonts w:ascii="Calibri" w:hAnsi="Calibri" w:eastAsia="Calibri" w:cs="Calibri"/>
              </w:rPr>
              <w:t>boundary</w:t>
            </w:r>
          </w:p>
        </w:tc>
        <w:tc>
          <w:tcPr>
            <w:tcW w:w="5700" w:type="dxa"/>
          </w:tcPr>
          <w:p w:rsidR="00FE1C7B" w:rsidP="0066504E" w:rsidRDefault="00FE1C7B" w14:paraId="377125F0" w14:textId="77777777">
            <w:pPr>
              <w:pStyle w:val="ListParagraph"/>
              <w:ind w:left="0"/>
              <w:rPr>
                <w:rFonts w:ascii="Calibri" w:hAnsi="Calibri" w:eastAsia="Calibri" w:cs="Calibri"/>
              </w:rPr>
            </w:pPr>
            <w:r>
              <w:rPr>
                <w:rFonts w:ascii="Calibri" w:hAnsi="Calibri" w:eastAsia="Calibri" w:cs="Calibri"/>
              </w:rPr>
              <w:t>Form per gestire la registrazione</w:t>
            </w:r>
          </w:p>
        </w:tc>
      </w:tr>
      <w:tr w:rsidR="00FE1C7B" w:rsidTr="0066504E" w14:paraId="0F5A02EF" w14:textId="77777777">
        <w:tc>
          <w:tcPr>
            <w:tcW w:w="1965" w:type="dxa"/>
          </w:tcPr>
          <w:p w:rsidRPr="001764AE" w:rsidR="00FE1C7B" w:rsidP="0066504E" w:rsidRDefault="00FE1C7B" w14:paraId="64C3460D" w14:textId="77777777">
            <w:pPr>
              <w:pStyle w:val="ListParagraph"/>
              <w:ind w:left="0"/>
              <w:rPr>
                <w:rFonts w:ascii="Calibri" w:hAnsi="Calibri" w:eastAsia="Calibri" w:cs="Calibri"/>
              </w:rPr>
            </w:pPr>
            <w:r>
              <w:rPr>
                <w:rFonts w:ascii="Calibri" w:hAnsi="Calibri" w:eastAsia="Calibri" w:cs="Calibri"/>
              </w:rPr>
              <w:t>RegistrazioneControl</w:t>
            </w:r>
          </w:p>
        </w:tc>
        <w:tc>
          <w:tcPr>
            <w:tcW w:w="1605" w:type="dxa"/>
          </w:tcPr>
          <w:p w:rsidR="00FE1C7B" w:rsidP="0066504E" w:rsidRDefault="00FE1C7B" w14:paraId="32634D12" w14:textId="77777777">
            <w:pPr>
              <w:pStyle w:val="ListParagraph"/>
              <w:ind w:left="0"/>
              <w:rPr>
                <w:rFonts w:ascii="Calibri" w:hAnsi="Calibri" w:eastAsia="Calibri" w:cs="Calibri"/>
              </w:rPr>
            </w:pPr>
            <w:r w:rsidRPr="6D789E0B">
              <w:rPr>
                <w:rFonts w:ascii="Calibri" w:hAnsi="Calibri" w:eastAsia="Calibri" w:cs="Calibri"/>
              </w:rPr>
              <w:t>control</w:t>
            </w:r>
          </w:p>
        </w:tc>
        <w:tc>
          <w:tcPr>
            <w:tcW w:w="5700" w:type="dxa"/>
          </w:tcPr>
          <w:p w:rsidR="00FE1C7B" w:rsidP="0066504E" w:rsidRDefault="00FE1C7B" w14:paraId="2690780B" w14:textId="77777777">
            <w:pPr>
              <w:pStyle w:val="ListParagraph"/>
              <w:ind w:left="0"/>
              <w:rPr>
                <w:rFonts w:ascii="Calibri" w:hAnsi="Calibri" w:eastAsia="Calibri" w:cs="Calibri"/>
              </w:rPr>
            </w:pPr>
            <w:r>
              <w:rPr>
                <w:rFonts w:ascii="Calibri" w:hAnsi="Calibri" w:eastAsia="Calibri" w:cs="Calibri"/>
              </w:rPr>
              <w:t>Control crea l’entità utente</w:t>
            </w:r>
          </w:p>
        </w:tc>
      </w:tr>
      <w:tr w:rsidR="00FE1C7B" w:rsidTr="0066504E" w14:paraId="24EE2676" w14:textId="77777777">
        <w:tc>
          <w:tcPr>
            <w:tcW w:w="2238" w:type="dxa"/>
          </w:tcPr>
          <w:p w:rsidR="00FE1C7B" w:rsidP="0066504E" w:rsidRDefault="00FE1C7B" w14:paraId="0B2F4280" w14:textId="77777777">
            <w:pPr>
              <w:pStyle w:val="ListParagraph"/>
              <w:ind w:left="0"/>
              <w:rPr>
                <w:rFonts w:ascii="Calibri" w:hAnsi="Calibri" w:eastAsia="Calibri" w:cs="Calibri"/>
              </w:rPr>
            </w:pPr>
            <w:r>
              <w:rPr>
                <w:rFonts w:ascii="Calibri" w:hAnsi="Calibri" w:eastAsia="Calibri" w:cs="Calibri"/>
              </w:rPr>
              <w:t>Utente</w:t>
            </w:r>
          </w:p>
        </w:tc>
        <w:tc>
          <w:tcPr>
            <w:tcW w:w="1617" w:type="dxa"/>
          </w:tcPr>
          <w:p w:rsidR="00FE1C7B" w:rsidP="0066504E" w:rsidRDefault="00FE1C7B" w14:paraId="2F16DA67" w14:textId="77777777">
            <w:pPr>
              <w:pStyle w:val="ListParagraph"/>
              <w:ind w:left="0"/>
              <w:rPr>
                <w:rFonts w:ascii="Calibri" w:hAnsi="Calibri" w:eastAsia="Calibri" w:cs="Calibri"/>
              </w:rPr>
            </w:pPr>
            <w:r w:rsidRPr="6D789E0B">
              <w:rPr>
                <w:rFonts w:ascii="Calibri" w:hAnsi="Calibri" w:eastAsia="Calibri" w:cs="Calibri"/>
              </w:rPr>
              <w:t>entity</w:t>
            </w:r>
          </w:p>
        </w:tc>
        <w:tc>
          <w:tcPr>
            <w:tcW w:w="5412" w:type="dxa"/>
          </w:tcPr>
          <w:p w:rsidR="00FE1C7B" w:rsidP="0066504E" w:rsidRDefault="00FE1C7B" w14:paraId="1AC57A36" w14:textId="77777777">
            <w:pPr>
              <w:pStyle w:val="ListParagraph"/>
              <w:ind w:left="0"/>
              <w:rPr>
                <w:rFonts w:ascii="Calibri" w:hAnsi="Calibri" w:eastAsia="Calibri" w:cs="Calibri"/>
              </w:rPr>
            </w:pPr>
            <w:r>
              <w:rPr>
                <w:rFonts w:ascii="Calibri" w:hAnsi="Calibri" w:eastAsia="Calibri" w:cs="Calibri"/>
              </w:rPr>
              <w:t>Entità dell’utente</w:t>
            </w:r>
          </w:p>
        </w:tc>
      </w:tr>
      <w:tr w:rsidR="00FE1C7B" w:rsidTr="0066504E" w14:paraId="3FF7E06B" w14:textId="77777777">
        <w:tc>
          <w:tcPr>
            <w:tcW w:w="2238" w:type="dxa"/>
          </w:tcPr>
          <w:p w:rsidR="00FE1C7B" w:rsidP="0066504E" w:rsidRDefault="00FE1C7B" w14:paraId="5F464339" w14:textId="77777777">
            <w:pPr>
              <w:pStyle w:val="ListParagraph"/>
              <w:ind w:left="0"/>
              <w:rPr>
                <w:rFonts w:ascii="Calibri" w:hAnsi="Calibri" w:eastAsia="Calibri" w:cs="Calibri"/>
              </w:rPr>
            </w:pPr>
            <w:r>
              <w:rPr>
                <w:rFonts w:ascii="Calibri" w:hAnsi="Calibri" w:eastAsia="Calibri" w:cs="Calibri"/>
              </w:rPr>
              <w:t>UtenteService</w:t>
            </w:r>
          </w:p>
        </w:tc>
        <w:tc>
          <w:tcPr>
            <w:tcW w:w="1617" w:type="dxa"/>
          </w:tcPr>
          <w:p w:rsidR="00FE1C7B" w:rsidP="0066504E" w:rsidRDefault="00FE1C7B" w14:paraId="258DD10D" w14:textId="77777777">
            <w:pPr>
              <w:pStyle w:val="ListParagraph"/>
              <w:ind w:left="0"/>
              <w:rPr>
                <w:rFonts w:ascii="Calibri" w:hAnsi="Calibri" w:eastAsia="Calibri" w:cs="Calibri"/>
              </w:rPr>
            </w:pPr>
            <w:r w:rsidRPr="6D789E0B">
              <w:rPr>
                <w:rFonts w:ascii="Calibri" w:hAnsi="Calibri" w:eastAsia="Calibri" w:cs="Calibri"/>
              </w:rPr>
              <w:t>manager</w:t>
            </w:r>
          </w:p>
        </w:tc>
        <w:tc>
          <w:tcPr>
            <w:tcW w:w="5412" w:type="dxa"/>
          </w:tcPr>
          <w:p w:rsidR="00FE1C7B" w:rsidP="0066504E" w:rsidRDefault="00FE1C7B" w14:paraId="4C99B66A" w14:textId="60181F72">
            <w:pPr>
              <w:pStyle w:val="ListParagraph"/>
              <w:ind w:left="0"/>
              <w:rPr>
                <w:rFonts w:ascii="Calibri" w:hAnsi="Calibri" w:eastAsia="Calibri" w:cs="Calibri"/>
              </w:rPr>
            </w:pPr>
            <w:r>
              <w:rPr>
                <w:rFonts w:ascii="Calibri" w:hAnsi="Calibri" w:eastAsia="Calibri" w:cs="Calibri"/>
              </w:rPr>
              <w:t>Manager che controlla se l</w:t>
            </w:r>
            <w:r w:rsidR="008B4FFE">
              <w:rPr>
                <w:rFonts w:ascii="Calibri" w:hAnsi="Calibri" w:eastAsia="Calibri" w:cs="Calibri"/>
              </w:rPr>
              <w:t>e</w:t>
            </w:r>
            <w:r>
              <w:rPr>
                <w:rFonts w:ascii="Calibri" w:hAnsi="Calibri" w:eastAsia="Calibri" w:cs="Calibri"/>
              </w:rPr>
              <w:t xml:space="preserve"> password</w:t>
            </w:r>
            <w:r w:rsidR="008B4FFE">
              <w:rPr>
                <w:rFonts w:ascii="Calibri" w:hAnsi="Calibri" w:eastAsia="Calibri" w:cs="Calibri"/>
              </w:rPr>
              <w:t xml:space="preserve"> corrispondono</w:t>
            </w:r>
            <w:r>
              <w:rPr>
                <w:rFonts w:ascii="Calibri" w:hAnsi="Calibri" w:eastAsia="Calibri" w:cs="Calibri"/>
              </w:rPr>
              <w:t xml:space="preserve"> </w:t>
            </w:r>
          </w:p>
        </w:tc>
      </w:tr>
    </w:tbl>
    <w:p w:rsidR="00FE1C7B" w:rsidP="00BE2F16" w:rsidRDefault="00FE1C7B" w14:paraId="23692F88" w14:textId="77777777">
      <w:pPr>
        <w:pStyle w:val="ListParagraph"/>
        <w:ind w:left="360" w:firstLine="349"/>
        <w:rPr>
          <w:rFonts w:ascii="Calibri" w:hAnsi="Calibri" w:cs="Calibri"/>
        </w:rPr>
      </w:pPr>
    </w:p>
    <w:p w:rsidR="00896C09" w:rsidP="00BE2F16" w:rsidRDefault="00896C09" w14:paraId="2AF4D2F5" w14:textId="77777777">
      <w:pPr>
        <w:pStyle w:val="ListParagraph"/>
        <w:ind w:left="360" w:firstLine="349"/>
        <w:rPr>
          <w:rFonts w:ascii="Calibri" w:hAnsi="Calibri" w:cs="Calibri"/>
        </w:rPr>
      </w:pPr>
    </w:p>
    <w:p w:rsidR="00D16F0C" w:rsidP="00BE2F16" w:rsidRDefault="00D16F0C" w14:paraId="1D6FA03F" w14:textId="61D777C7">
      <w:pPr>
        <w:pStyle w:val="ListParagraph"/>
        <w:ind w:left="360" w:firstLine="349"/>
        <w:rPr>
          <w:rFonts w:ascii="Calibri" w:hAnsi="Calibri" w:cs="Calibri"/>
        </w:rPr>
      </w:pPr>
    </w:p>
    <w:p w:rsidR="00D16F0C" w:rsidP="00BE2F16" w:rsidRDefault="00D16F0C" w14:paraId="4E34DB43" w14:textId="155132E6">
      <w:pPr>
        <w:rPr>
          <w:rFonts w:ascii="Calibri" w:hAnsi="Calibri" w:cs="Calibri"/>
        </w:rPr>
      </w:pPr>
    </w:p>
    <w:p w:rsidR="00FE1C7B" w:rsidP="00BE2F16" w:rsidRDefault="00FE1C7B" w14:paraId="671A67C3" w14:textId="187B3733">
      <w:pPr>
        <w:rPr>
          <w:rFonts w:ascii="Calibri" w:hAnsi="Calibri" w:cs="Calibri"/>
        </w:rPr>
      </w:pPr>
    </w:p>
    <w:p w:rsidR="008B4FFE" w:rsidP="00BE2F16" w:rsidRDefault="008B4FFE" w14:paraId="4A0170C0" w14:textId="77777777">
      <w:pPr>
        <w:rPr>
          <w:rFonts w:ascii="Calibri" w:hAnsi="Calibri" w:cs="Calibri"/>
        </w:rPr>
      </w:pPr>
    </w:p>
    <w:p w:rsidR="00BE2F16" w:rsidP="00BE2F16" w:rsidRDefault="00BE2F16" w14:paraId="4D6AC217" w14:textId="77777777">
      <w:pPr>
        <w:rPr>
          <w:rFonts w:ascii="Calibri" w:hAnsi="Calibri" w:cs="Calibri"/>
        </w:rPr>
      </w:pPr>
    </w:p>
    <w:p w:rsidR="00BE2F16" w:rsidP="00BE2F16" w:rsidRDefault="00BE2F16" w14:paraId="35C6E1A5" w14:textId="77777777">
      <w:pPr>
        <w:rPr>
          <w:rFonts w:ascii="Calibri" w:hAnsi="Calibri" w:cs="Calibri"/>
        </w:rPr>
      </w:pPr>
    </w:p>
    <w:p w:rsidR="00BE2F16" w:rsidP="00BE2F16" w:rsidRDefault="00BE2F16" w14:paraId="756E76C7" w14:textId="77777777">
      <w:pPr>
        <w:rPr>
          <w:rFonts w:ascii="Calibri" w:hAnsi="Calibri" w:cs="Calibri"/>
        </w:rPr>
      </w:pPr>
    </w:p>
    <w:p w:rsidR="00BE2F16" w:rsidP="00BE2F16" w:rsidRDefault="00BE2F16" w14:paraId="1D8522FA" w14:textId="77777777">
      <w:pPr>
        <w:rPr>
          <w:rFonts w:ascii="Calibri" w:hAnsi="Calibri" w:cs="Calibri"/>
        </w:rPr>
      </w:pPr>
    </w:p>
    <w:p w:rsidR="00BE2F16" w:rsidP="00BE2F16" w:rsidRDefault="00BE2F16" w14:paraId="443D88A2" w14:textId="77777777">
      <w:pPr>
        <w:rPr>
          <w:rFonts w:ascii="Calibri" w:hAnsi="Calibri" w:cs="Calibri"/>
        </w:rPr>
      </w:pPr>
    </w:p>
    <w:p w:rsidR="00BE2F16" w:rsidP="00BE2F16" w:rsidRDefault="00BE2F16" w14:paraId="76B3C218" w14:textId="77777777">
      <w:pPr>
        <w:rPr>
          <w:rFonts w:ascii="Calibri" w:hAnsi="Calibri" w:cs="Calibri"/>
        </w:rPr>
      </w:pPr>
    </w:p>
    <w:p w:rsidR="00D16F0C" w:rsidP="00BE2F16" w:rsidRDefault="00D16F0C" w14:paraId="230EA5DE" w14:textId="77777777">
      <w:pPr>
        <w:pStyle w:val="ListParagraph"/>
        <w:ind w:left="360" w:firstLine="349"/>
        <w:rPr>
          <w:rFonts w:ascii="Calibri" w:hAnsi="Calibri" w:cs="Calibri"/>
        </w:rPr>
      </w:pPr>
    </w:p>
    <w:p w:rsidRPr="00BE2F16" w:rsidR="00D16F0C" w:rsidP="00BE2F16" w:rsidRDefault="006400A4" w14:paraId="7D8CA0CC" w14:textId="7D89AEB4">
      <w:pPr>
        <w:pStyle w:val="ListParagraph"/>
        <w:ind w:left="360" w:firstLine="349"/>
        <w:outlineLvl w:val="1"/>
        <w:rPr>
          <w:rFonts w:ascii="Calibri" w:hAnsi="Calibri" w:cs="Calibri"/>
          <w:b/>
          <w:bCs/>
          <w:sz w:val="26"/>
          <w:szCs w:val="26"/>
        </w:rPr>
      </w:pPr>
      <w:bookmarkStart w:name="_Toc58949429" w:id="179"/>
      <w:bookmarkStart w:name="_Toc58950747" w:id="180"/>
      <w:bookmarkStart w:name="_Toc58950906" w:id="181"/>
      <w:bookmarkStart w:name="_Toc60759399" w:id="182"/>
      <w:r w:rsidRPr="00BE2F16">
        <w:rPr>
          <w:rFonts w:ascii="Calibri" w:hAnsi="Calibri" w:cs="Calibri"/>
          <w:b/>
          <w:bCs/>
          <w:sz w:val="26"/>
          <w:szCs w:val="26"/>
        </w:rPr>
        <w:t>3.6.1.10</w:t>
      </w:r>
      <w:bookmarkEnd w:id="179"/>
      <w:r w:rsidRPr="00BE2F16" w:rsidR="000B0592">
        <w:rPr>
          <w:rFonts w:ascii="Calibri" w:hAnsi="Calibri" w:cs="Calibri"/>
          <w:b/>
          <w:bCs/>
          <w:sz w:val="26"/>
          <w:szCs w:val="26"/>
        </w:rPr>
        <w:t xml:space="preserve"> </w:t>
      </w:r>
      <w:bookmarkEnd w:id="180"/>
      <w:bookmarkEnd w:id="181"/>
      <w:r w:rsidRPr="00BE2F16" w:rsidR="00BE2F16">
        <w:rPr>
          <w:rFonts w:ascii="Calibri" w:hAnsi="Calibri" w:cs="Calibri"/>
          <w:b/>
          <w:bCs/>
          <w:sz w:val="26"/>
          <w:szCs w:val="26"/>
        </w:rPr>
        <w:t>Email di conferma</w:t>
      </w:r>
      <w:bookmarkEnd w:id="182"/>
      <w:r w:rsidRPr="00BE2F16" w:rsidR="004D2591">
        <w:rPr>
          <w:rFonts w:ascii="Calibri" w:hAnsi="Calibri" w:cs="Calibri"/>
          <w:b/>
          <w:bCs/>
          <w:sz w:val="26"/>
          <w:szCs w:val="26"/>
        </w:rPr>
        <w:t xml:space="preserve"> </w:t>
      </w:r>
    </w:p>
    <w:p w:rsidRPr="00BE2F16" w:rsidR="00D16F0C" w:rsidP="00BE2F16" w:rsidRDefault="00B22BB2" w14:paraId="067B5D3C" w14:textId="7C9FD164">
      <w:pPr>
        <w:pStyle w:val="ListParagraph"/>
        <w:ind w:left="360" w:firstLine="349"/>
        <w:rPr>
          <w:rFonts w:ascii="Calibri" w:hAnsi="Calibri" w:cs="Calibri"/>
        </w:rPr>
      </w:pPr>
      <w:r w:rsidR="00B22BB2">
        <w:drawing>
          <wp:inline wp14:editId="69FDDB84" wp14:anchorId="7018F7B3">
            <wp:extent cx="6342690" cy="4321404"/>
            <wp:effectExtent l="0" t="0" r="0" b="0"/>
            <wp:docPr id="673969795" name="Picture 673969795" title=""/>
            <wp:cNvGraphicFramePr>
              <a:graphicFrameLocks/>
            </wp:cNvGraphicFramePr>
            <a:graphic>
              <a:graphicData uri="http://schemas.openxmlformats.org/drawingml/2006/picture">
                <pic:pic>
                  <pic:nvPicPr>
                    <pic:cNvPr id="0" name="Picture 673969795"/>
                    <pic:cNvPicPr/>
                  </pic:nvPicPr>
                  <pic:blipFill>
                    <a:blip r:embed="R1bc19a5ea9404d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42690" cy="4321404"/>
                    </a:xfrm>
                    <a:prstGeom prst="rect">
                      <a:avLst/>
                    </a:prstGeom>
                  </pic:spPr>
                </pic:pic>
              </a:graphicData>
            </a:graphic>
          </wp:inline>
        </w:drawing>
      </w:r>
    </w:p>
    <w:tbl>
      <w:tblPr>
        <w:tblStyle w:val="TableGrid"/>
        <w:tblW w:w="0" w:type="auto"/>
        <w:tblInd w:w="360" w:type="dxa"/>
        <w:tblLook w:val="06A0" w:firstRow="1" w:lastRow="0" w:firstColumn="1" w:lastColumn="0" w:noHBand="1" w:noVBand="1"/>
      </w:tblPr>
      <w:tblGrid>
        <w:gridCol w:w="2202"/>
        <w:gridCol w:w="1598"/>
        <w:gridCol w:w="5467"/>
      </w:tblGrid>
      <w:tr w:rsidR="00896C09" w:rsidTr="4A5B33B2" w14:paraId="79362C5D" w14:textId="77777777">
        <w:tc>
          <w:tcPr>
            <w:tcW w:w="1965" w:type="dxa"/>
          </w:tcPr>
          <w:p w:rsidR="00896C09" w:rsidP="0066504E" w:rsidRDefault="00896C09" w14:paraId="4A119E12" w14:textId="77777777">
            <w:pPr>
              <w:pStyle w:val="ListParagraph"/>
              <w:ind w:left="0"/>
              <w:jc w:val="center"/>
              <w:rPr>
                <w:rFonts w:ascii="Calibri" w:hAnsi="Calibri" w:eastAsia="Calibri" w:cs="Calibri"/>
              </w:rPr>
            </w:pPr>
            <w:r w:rsidRPr="6D789E0B">
              <w:rPr>
                <w:rFonts w:ascii="Calibri" w:hAnsi="Calibri" w:eastAsia="Calibri" w:cs="Calibri"/>
              </w:rPr>
              <w:t>NOME OGGETTO</w:t>
            </w:r>
          </w:p>
        </w:tc>
        <w:tc>
          <w:tcPr>
            <w:tcW w:w="1605" w:type="dxa"/>
          </w:tcPr>
          <w:p w:rsidR="00896C09" w:rsidP="0066504E" w:rsidRDefault="00896C09" w14:paraId="20E9FBBF" w14:textId="77777777">
            <w:pPr>
              <w:pStyle w:val="ListParagraph"/>
              <w:ind w:left="0"/>
              <w:jc w:val="center"/>
              <w:rPr>
                <w:rFonts w:ascii="Calibri" w:hAnsi="Calibri" w:eastAsia="Calibri" w:cs="Calibri"/>
              </w:rPr>
            </w:pPr>
            <w:r w:rsidRPr="6D789E0B">
              <w:rPr>
                <w:rFonts w:ascii="Calibri" w:hAnsi="Calibri" w:eastAsia="Calibri" w:cs="Calibri"/>
              </w:rPr>
              <w:t>TIPOLOGIA</w:t>
            </w:r>
          </w:p>
        </w:tc>
        <w:tc>
          <w:tcPr>
            <w:tcW w:w="5700" w:type="dxa"/>
          </w:tcPr>
          <w:p w:rsidR="00896C09" w:rsidP="0066504E" w:rsidRDefault="00896C09" w14:paraId="4B6B94BE" w14:textId="77777777">
            <w:pPr>
              <w:pStyle w:val="ListParagraph"/>
              <w:ind w:left="0"/>
              <w:jc w:val="center"/>
              <w:rPr>
                <w:rFonts w:ascii="Calibri" w:hAnsi="Calibri" w:eastAsia="Calibri" w:cs="Calibri"/>
              </w:rPr>
            </w:pPr>
            <w:r w:rsidRPr="6D789E0B">
              <w:rPr>
                <w:rFonts w:ascii="Calibri" w:hAnsi="Calibri" w:eastAsia="Calibri" w:cs="Calibri"/>
              </w:rPr>
              <w:t>DESCRIZIONE</w:t>
            </w:r>
          </w:p>
        </w:tc>
      </w:tr>
      <w:tr w:rsidR="00896C09" w:rsidTr="4A5B33B2" w14:paraId="3767C0EB" w14:textId="77777777">
        <w:tc>
          <w:tcPr>
            <w:tcW w:w="1965" w:type="dxa"/>
          </w:tcPr>
          <w:p w:rsidR="00896C09" w:rsidP="0066504E" w:rsidRDefault="68E9FF2A" w14:paraId="2E50E8D8" w14:textId="21B0A9C4">
            <w:pPr>
              <w:pStyle w:val="ListParagraph"/>
              <w:ind w:left="0"/>
              <w:rPr>
                <w:rFonts w:ascii="Calibri" w:hAnsi="Calibri" w:eastAsia="Calibri" w:cs="Calibri"/>
              </w:rPr>
            </w:pPr>
            <w:r w:rsidRPr="4A5B33B2">
              <w:rPr>
                <w:rFonts w:ascii="Calibri" w:hAnsi="Calibri" w:eastAsia="Calibri" w:cs="Calibri"/>
              </w:rPr>
              <w:t>LoginForm</w:t>
            </w:r>
          </w:p>
        </w:tc>
        <w:tc>
          <w:tcPr>
            <w:tcW w:w="1605" w:type="dxa"/>
          </w:tcPr>
          <w:p w:rsidR="00896C09" w:rsidP="0066504E" w:rsidRDefault="00896C09" w14:paraId="71016016" w14:textId="77777777">
            <w:pPr>
              <w:pStyle w:val="ListParagraph"/>
              <w:ind w:left="0"/>
              <w:rPr>
                <w:rFonts w:ascii="Calibri" w:hAnsi="Calibri" w:eastAsia="Calibri" w:cs="Calibri"/>
              </w:rPr>
            </w:pPr>
            <w:r w:rsidRPr="6D789E0B">
              <w:rPr>
                <w:rFonts w:ascii="Calibri" w:hAnsi="Calibri" w:eastAsia="Calibri" w:cs="Calibri"/>
              </w:rPr>
              <w:t>boundary</w:t>
            </w:r>
          </w:p>
        </w:tc>
        <w:tc>
          <w:tcPr>
            <w:tcW w:w="5700" w:type="dxa"/>
          </w:tcPr>
          <w:p w:rsidR="00896C09" w:rsidP="0066504E" w:rsidRDefault="1358C363" w14:paraId="5CD01FFB" w14:textId="243DAB3D">
            <w:pPr>
              <w:pStyle w:val="ListParagraph"/>
              <w:ind w:left="0"/>
              <w:rPr>
                <w:rFonts w:ascii="Calibri" w:hAnsi="Calibri" w:eastAsia="Calibri" w:cs="Calibri"/>
              </w:rPr>
            </w:pPr>
            <w:r w:rsidRPr="4A5B33B2">
              <w:rPr>
                <w:rFonts w:ascii="Calibri" w:hAnsi="Calibri" w:eastAsia="Calibri" w:cs="Calibri"/>
              </w:rPr>
              <w:t>Form per inserire i dati di accesso</w:t>
            </w:r>
          </w:p>
        </w:tc>
      </w:tr>
      <w:tr w:rsidR="00896C09" w:rsidTr="4A5B33B2" w14:paraId="4D68FD8B" w14:textId="77777777">
        <w:tc>
          <w:tcPr>
            <w:tcW w:w="1965" w:type="dxa"/>
          </w:tcPr>
          <w:p w:rsidRPr="001764AE" w:rsidR="00896C09" w:rsidP="0066504E" w:rsidRDefault="1358C363" w14:paraId="2260BDF5" w14:textId="721664D9">
            <w:pPr>
              <w:pStyle w:val="ListParagraph"/>
              <w:ind w:left="0"/>
              <w:rPr>
                <w:rFonts w:ascii="Calibri" w:hAnsi="Calibri" w:eastAsia="Calibri" w:cs="Calibri"/>
              </w:rPr>
            </w:pPr>
            <w:r w:rsidRPr="4A5B33B2">
              <w:rPr>
                <w:rFonts w:ascii="Calibri" w:hAnsi="Calibri" w:eastAsia="Calibri" w:cs="Calibri"/>
              </w:rPr>
              <w:t>Login</w:t>
            </w:r>
          </w:p>
        </w:tc>
        <w:tc>
          <w:tcPr>
            <w:tcW w:w="1605" w:type="dxa"/>
          </w:tcPr>
          <w:p w:rsidR="00896C09" w:rsidP="0066504E" w:rsidRDefault="00896C09" w14:paraId="74641786" w14:textId="77777777">
            <w:pPr>
              <w:pStyle w:val="ListParagraph"/>
              <w:ind w:left="0"/>
              <w:rPr>
                <w:rFonts w:ascii="Calibri" w:hAnsi="Calibri" w:eastAsia="Calibri" w:cs="Calibri"/>
              </w:rPr>
            </w:pPr>
            <w:r w:rsidRPr="6D789E0B">
              <w:rPr>
                <w:rFonts w:ascii="Calibri" w:hAnsi="Calibri" w:eastAsia="Calibri" w:cs="Calibri"/>
              </w:rPr>
              <w:t>control</w:t>
            </w:r>
          </w:p>
        </w:tc>
        <w:tc>
          <w:tcPr>
            <w:tcW w:w="5700" w:type="dxa"/>
          </w:tcPr>
          <w:p w:rsidR="00896C09" w:rsidP="4A5B33B2" w:rsidRDefault="307D3E95" w14:paraId="3EE7605F" w14:textId="65E41250">
            <w:pPr>
              <w:pStyle w:val="ListParagraph"/>
              <w:spacing w:line="259" w:lineRule="auto"/>
              <w:ind w:left="0"/>
              <w:rPr>
                <w:rFonts w:ascii="Calibri" w:hAnsi="Calibri" w:eastAsia="Calibri" w:cs="Calibri"/>
              </w:rPr>
            </w:pPr>
            <w:r w:rsidRPr="4A5B33B2">
              <w:rPr>
                <w:rFonts w:ascii="Calibri" w:hAnsi="Calibri" w:eastAsia="Calibri" w:cs="Calibri"/>
              </w:rPr>
              <w:t xml:space="preserve">Crea l’oggetto </w:t>
            </w:r>
            <w:r w:rsidRPr="4A5B33B2" w:rsidR="57BC4FCA">
              <w:rPr>
                <w:rFonts w:ascii="Calibri" w:hAnsi="Calibri" w:eastAsia="Calibri" w:cs="Calibri"/>
              </w:rPr>
              <w:t>UserInfo che andrà controllato dal manager</w:t>
            </w:r>
          </w:p>
        </w:tc>
      </w:tr>
      <w:tr w:rsidR="00896C09" w:rsidTr="4A5B33B2" w14:paraId="72B46798" w14:textId="77777777">
        <w:tc>
          <w:tcPr>
            <w:tcW w:w="2238" w:type="dxa"/>
          </w:tcPr>
          <w:p w:rsidR="00896C09" w:rsidP="0066504E" w:rsidRDefault="307D3E95" w14:paraId="4FD39FF4" w14:textId="370B7EDF">
            <w:pPr>
              <w:pStyle w:val="ListParagraph"/>
              <w:ind w:left="0"/>
              <w:rPr>
                <w:rFonts w:ascii="Calibri" w:hAnsi="Calibri" w:eastAsia="Calibri" w:cs="Calibri"/>
              </w:rPr>
            </w:pPr>
            <w:r w:rsidRPr="4A5B33B2">
              <w:rPr>
                <w:rFonts w:ascii="Calibri" w:hAnsi="Calibri" w:eastAsia="Calibri" w:cs="Calibri"/>
              </w:rPr>
              <w:t>UtenteService</w:t>
            </w:r>
          </w:p>
        </w:tc>
        <w:tc>
          <w:tcPr>
            <w:tcW w:w="1617" w:type="dxa"/>
          </w:tcPr>
          <w:p w:rsidR="00896C09" w:rsidP="4A5B33B2" w:rsidRDefault="307D3E95" w14:paraId="04AC210C" w14:textId="33068E61">
            <w:pPr>
              <w:pStyle w:val="ListParagraph"/>
              <w:spacing w:line="259" w:lineRule="auto"/>
              <w:ind w:left="0"/>
            </w:pPr>
            <w:r w:rsidRPr="4A5B33B2">
              <w:rPr>
                <w:rFonts w:ascii="Calibri" w:hAnsi="Calibri" w:eastAsia="Calibri" w:cs="Calibri"/>
              </w:rPr>
              <w:t>manager</w:t>
            </w:r>
          </w:p>
        </w:tc>
        <w:tc>
          <w:tcPr>
            <w:tcW w:w="5412" w:type="dxa"/>
          </w:tcPr>
          <w:p w:rsidR="00896C09" w:rsidP="0066504E" w:rsidRDefault="307D3E95" w14:paraId="5A7C6ED2" w14:textId="0B41D714">
            <w:pPr>
              <w:pStyle w:val="ListParagraph"/>
              <w:ind w:left="0"/>
              <w:rPr>
                <w:rFonts w:ascii="Calibri" w:hAnsi="Calibri" w:eastAsia="Calibri" w:cs="Calibri"/>
              </w:rPr>
            </w:pPr>
            <w:r w:rsidRPr="4A5B33B2">
              <w:rPr>
                <w:rFonts w:ascii="Calibri" w:hAnsi="Calibri" w:eastAsia="Calibri" w:cs="Calibri"/>
              </w:rPr>
              <w:t>Controlla se l’email inserita è corretta</w:t>
            </w:r>
          </w:p>
        </w:tc>
      </w:tr>
      <w:tr w:rsidR="00896C09" w:rsidTr="4A5B33B2" w14:paraId="3796A366" w14:textId="77777777">
        <w:tc>
          <w:tcPr>
            <w:tcW w:w="2238" w:type="dxa"/>
          </w:tcPr>
          <w:p w:rsidR="00896C09" w:rsidP="0066504E" w:rsidRDefault="646A6DCB" w14:paraId="0DF73559" w14:textId="12275A7C">
            <w:pPr>
              <w:pStyle w:val="ListParagraph"/>
              <w:ind w:left="0"/>
              <w:rPr>
                <w:rFonts w:ascii="Calibri" w:hAnsi="Calibri" w:eastAsia="Calibri" w:cs="Calibri"/>
              </w:rPr>
            </w:pPr>
            <w:r w:rsidRPr="4A5B33B2">
              <w:rPr>
                <w:rFonts w:ascii="Calibri" w:hAnsi="Calibri" w:eastAsia="Calibri" w:cs="Calibri"/>
              </w:rPr>
              <w:t>Utente Generico</w:t>
            </w:r>
          </w:p>
        </w:tc>
        <w:tc>
          <w:tcPr>
            <w:tcW w:w="1617" w:type="dxa"/>
          </w:tcPr>
          <w:p w:rsidR="00896C09" w:rsidP="4A5B33B2" w:rsidRDefault="646A6DCB" w14:paraId="5FC64603" w14:textId="74B82CEE">
            <w:pPr>
              <w:pStyle w:val="ListParagraph"/>
              <w:spacing w:line="259" w:lineRule="auto"/>
              <w:ind w:left="0"/>
            </w:pPr>
            <w:r w:rsidRPr="4A5B33B2">
              <w:rPr>
                <w:rFonts w:ascii="Calibri" w:hAnsi="Calibri" w:eastAsia="Calibri" w:cs="Calibri"/>
              </w:rPr>
              <w:t>entity</w:t>
            </w:r>
          </w:p>
        </w:tc>
        <w:tc>
          <w:tcPr>
            <w:tcW w:w="5412" w:type="dxa"/>
          </w:tcPr>
          <w:p w:rsidR="00896C09" w:rsidP="0066504E" w:rsidRDefault="646A6DCB" w14:paraId="5478C126" w14:textId="4BFCA9DD">
            <w:pPr>
              <w:pStyle w:val="ListParagraph"/>
              <w:ind w:left="0"/>
              <w:rPr>
                <w:rFonts w:ascii="Calibri" w:hAnsi="Calibri" w:eastAsia="Calibri" w:cs="Calibri"/>
              </w:rPr>
            </w:pPr>
            <w:r w:rsidRPr="4A5B33B2">
              <w:rPr>
                <w:rFonts w:ascii="Calibri" w:hAnsi="Calibri" w:eastAsia="Calibri" w:cs="Calibri"/>
              </w:rPr>
              <w:t>Entità utente che utilizza il sistema</w:t>
            </w:r>
          </w:p>
        </w:tc>
      </w:tr>
    </w:tbl>
    <w:p w:rsidR="2A24A2AE" w:rsidRDefault="2A24A2AE" w14:paraId="7B8630DE" w14:textId="0E77A906"/>
    <w:p w:rsidR="00BE2F16" w:rsidP="00BE2F16" w:rsidRDefault="00BE2F16" w14:paraId="22950C05" w14:textId="77777777">
      <w:pPr>
        <w:pStyle w:val="ListParagraph"/>
        <w:ind w:left="360" w:firstLine="349"/>
        <w:rPr>
          <w:rFonts w:ascii="Calibri" w:hAnsi="Calibri" w:cs="Calibri"/>
        </w:rPr>
      </w:pPr>
      <w:bookmarkStart w:name="_Toc58949430" w:id="183"/>
      <w:bookmarkStart w:name="_Toc58950748" w:id="184"/>
      <w:bookmarkStart w:name="_Toc58950907" w:id="185"/>
    </w:p>
    <w:p w:rsidR="00BE2F16" w:rsidP="00BE2F16" w:rsidRDefault="00BE2F16" w14:paraId="185023F9" w14:textId="77777777">
      <w:pPr>
        <w:pStyle w:val="ListParagraph"/>
        <w:ind w:left="360" w:firstLine="349"/>
        <w:rPr>
          <w:rFonts w:ascii="Calibri" w:hAnsi="Calibri" w:cs="Calibri"/>
        </w:rPr>
      </w:pPr>
    </w:p>
    <w:p w:rsidR="00BE2F16" w:rsidP="00BE2F16" w:rsidRDefault="00BE2F16" w14:paraId="49A0F131" w14:textId="77777777">
      <w:pPr>
        <w:pStyle w:val="ListParagraph"/>
        <w:ind w:left="360" w:firstLine="349"/>
        <w:rPr>
          <w:rFonts w:ascii="Calibri" w:hAnsi="Calibri" w:cs="Calibri"/>
        </w:rPr>
      </w:pPr>
    </w:p>
    <w:p w:rsidR="00BE2F16" w:rsidP="00BE2F16" w:rsidRDefault="00BE2F16" w14:paraId="5F1A219F" w14:textId="77777777">
      <w:pPr>
        <w:pStyle w:val="ListParagraph"/>
        <w:ind w:left="360" w:firstLine="349"/>
        <w:rPr>
          <w:rFonts w:ascii="Calibri" w:hAnsi="Calibri" w:cs="Calibri"/>
        </w:rPr>
      </w:pPr>
    </w:p>
    <w:p w:rsidR="00BE2F16" w:rsidP="00BE2F16" w:rsidRDefault="00BE2F16" w14:paraId="014FE1BB" w14:textId="77777777">
      <w:pPr>
        <w:pStyle w:val="ListParagraph"/>
        <w:ind w:left="360" w:firstLine="349"/>
        <w:rPr>
          <w:rFonts w:ascii="Calibri" w:hAnsi="Calibri" w:cs="Calibri"/>
        </w:rPr>
      </w:pPr>
    </w:p>
    <w:p w:rsidR="00BE2F16" w:rsidP="00BE2F16" w:rsidRDefault="00BE2F16" w14:paraId="6166AC05" w14:textId="77777777">
      <w:pPr>
        <w:pStyle w:val="ListParagraph"/>
        <w:ind w:left="360" w:firstLine="349"/>
        <w:rPr>
          <w:rFonts w:ascii="Calibri" w:hAnsi="Calibri" w:cs="Calibri"/>
        </w:rPr>
      </w:pPr>
    </w:p>
    <w:p w:rsidR="00BE2F16" w:rsidP="00BE2F16" w:rsidRDefault="00BE2F16" w14:paraId="0E9F1D1F" w14:textId="77777777">
      <w:pPr>
        <w:pStyle w:val="ListParagraph"/>
        <w:ind w:left="360" w:firstLine="349"/>
        <w:rPr>
          <w:rFonts w:ascii="Calibri" w:hAnsi="Calibri" w:cs="Calibri"/>
        </w:rPr>
      </w:pPr>
    </w:p>
    <w:p w:rsidR="00BE2F16" w:rsidP="00BE2F16" w:rsidRDefault="00BE2F16" w14:paraId="18F12BF0" w14:textId="77777777">
      <w:pPr>
        <w:pStyle w:val="ListParagraph"/>
        <w:ind w:left="360" w:firstLine="349"/>
        <w:rPr>
          <w:rFonts w:ascii="Calibri" w:hAnsi="Calibri" w:cs="Calibri"/>
        </w:rPr>
      </w:pPr>
    </w:p>
    <w:p w:rsidR="00BE2F16" w:rsidP="00BE2F16" w:rsidRDefault="00BE2F16" w14:paraId="70BE9BA9" w14:textId="77777777">
      <w:pPr>
        <w:pStyle w:val="ListParagraph"/>
        <w:ind w:left="360" w:firstLine="349"/>
        <w:rPr>
          <w:rFonts w:ascii="Calibri" w:hAnsi="Calibri" w:cs="Calibri"/>
        </w:rPr>
      </w:pPr>
    </w:p>
    <w:p w:rsidR="00BE2F16" w:rsidP="00BE2F16" w:rsidRDefault="00BE2F16" w14:paraId="0C6A0E78" w14:textId="77777777">
      <w:pPr>
        <w:pStyle w:val="ListParagraph"/>
        <w:ind w:left="360" w:firstLine="349"/>
        <w:rPr>
          <w:rFonts w:ascii="Calibri" w:hAnsi="Calibri" w:cs="Calibri"/>
        </w:rPr>
      </w:pPr>
    </w:p>
    <w:p w:rsidR="00BE2F16" w:rsidP="00BE2F16" w:rsidRDefault="00BE2F16" w14:paraId="01A1AB84" w14:textId="77777777">
      <w:pPr>
        <w:pStyle w:val="ListParagraph"/>
        <w:ind w:left="360" w:firstLine="349"/>
        <w:rPr>
          <w:rFonts w:ascii="Calibri" w:hAnsi="Calibri" w:cs="Calibri"/>
        </w:rPr>
      </w:pPr>
    </w:p>
    <w:p w:rsidR="00BE2F16" w:rsidP="00BE2F16" w:rsidRDefault="00BE2F16" w14:paraId="7FF5A428" w14:textId="77777777">
      <w:pPr>
        <w:pStyle w:val="ListParagraph"/>
        <w:ind w:left="360" w:firstLine="349"/>
        <w:rPr>
          <w:rFonts w:ascii="Calibri" w:hAnsi="Calibri" w:cs="Calibri"/>
        </w:rPr>
      </w:pPr>
    </w:p>
    <w:p w:rsidR="00BE2F16" w:rsidP="00BE2F16" w:rsidRDefault="00BE2F16" w14:paraId="70FB74D6" w14:textId="77777777">
      <w:pPr>
        <w:pStyle w:val="ListParagraph"/>
        <w:ind w:left="360" w:firstLine="349"/>
        <w:rPr>
          <w:rFonts w:ascii="Calibri" w:hAnsi="Calibri" w:cs="Calibri"/>
        </w:rPr>
      </w:pPr>
    </w:p>
    <w:p w:rsidR="00BE2F16" w:rsidP="00BE2F16" w:rsidRDefault="00BE2F16" w14:paraId="0DFADB30" w14:textId="77777777">
      <w:pPr>
        <w:pStyle w:val="ListParagraph"/>
        <w:ind w:left="360" w:firstLine="349"/>
        <w:rPr>
          <w:rFonts w:ascii="Calibri" w:hAnsi="Calibri" w:cs="Calibri"/>
        </w:rPr>
      </w:pPr>
    </w:p>
    <w:p w:rsidR="00BE2F16" w:rsidP="00BE2F16" w:rsidRDefault="00BE2F16" w14:paraId="7A258FD0" w14:textId="77777777">
      <w:pPr>
        <w:pStyle w:val="ListParagraph"/>
        <w:ind w:left="360" w:firstLine="349"/>
        <w:rPr>
          <w:rFonts w:ascii="Calibri" w:hAnsi="Calibri" w:cs="Calibri"/>
        </w:rPr>
      </w:pPr>
    </w:p>
    <w:p w:rsidR="00BE2F16" w:rsidP="00BE2F16" w:rsidRDefault="00BE2F16" w14:paraId="58D3B78A" w14:textId="77777777">
      <w:pPr>
        <w:pStyle w:val="ListParagraph"/>
        <w:ind w:left="360" w:firstLine="349"/>
        <w:rPr>
          <w:rFonts w:ascii="Calibri" w:hAnsi="Calibri" w:cs="Calibri"/>
        </w:rPr>
      </w:pPr>
    </w:p>
    <w:p w:rsidRPr="002E6D53" w:rsidR="006400A4" w:rsidP="002E6D53" w:rsidRDefault="006400A4" w14:paraId="3302529D" w14:textId="622A32A6">
      <w:pPr>
        <w:pStyle w:val="ListParagraph"/>
        <w:ind w:left="360" w:firstLine="349"/>
        <w:outlineLvl w:val="2"/>
        <w:rPr>
          <w:rFonts w:ascii="Calibri" w:hAnsi="Calibri" w:cs="Calibri"/>
          <w:b/>
          <w:bCs/>
          <w:sz w:val="26"/>
          <w:szCs w:val="26"/>
        </w:rPr>
      </w:pPr>
      <w:bookmarkStart w:name="_Toc60759400" w:id="186"/>
      <w:r w:rsidRPr="002E6D53" w:rsidR="006400A4">
        <w:rPr>
          <w:rFonts w:ascii="Calibri" w:hAnsi="Calibri" w:cs="Calibri"/>
          <w:b w:val="1"/>
          <w:bCs w:val="1"/>
          <w:sz w:val="26"/>
          <w:szCs w:val="26"/>
        </w:rPr>
        <w:t>3.6.1.11</w:t>
      </w:r>
      <w:bookmarkEnd w:id="183"/>
      <w:r w:rsidRPr="002E6D53" w:rsidR="000B0592">
        <w:rPr>
          <w:rFonts w:ascii="Calibri" w:hAnsi="Calibri" w:cs="Calibri"/>
          <w:b w:val="1"/>
          <w:bCs w:val="1"/>
          <w:sz w:val="26"/>
          <w:szCs w:val="26"/>
        </w:rPr>
        <w:t xml:space="preserve"> </w:t>
      </w:r>
      <w:bookmarkEnd w:id="184"/>
      <w:bookmarkEnd w:id="185"/>
      <w:r w:rsidRPr="002E6D53" w:rsidR="00BE2F16">
        <w:rPr>
          <w:rFonts w:ascii="Calibri" w:hAnsi="Calibri" w:cs="Calibri"/>
          <w:b w:val="1"/>
          <w:bCs w:val="1"/>
          <w:sz w:val="26"/>
          <w:szCs w:val="26"/>
        </w:rPr>
        <w:t>Carrello</w:t>
      </w:r>
      <w:r w:rsidR="004C7402">
        <w:rPr>
          <w:noProof/>
        </w:rPr>
        <w:drawing>
          <wp:anchor distT="0" distB="0" distL="114300" distR="114300" simplePos="0" relativeHeight="251658242" behindDoc="0" locked="0" layoutInCell="1" allowOverlap="1" wp14:anchorId="0F37E265" wp14:editId="2ADEB754">
            <wp:simplePos x="0" y="0"/>
            <wp:positionH relativeFrom="margin">
              <wp:posOffset>-620938</wp:posOffset>
            </wp:positionH>
            <wp:positionV relativeFrom="paragraph">
              <wp:posOffset>224951</wp:posOffset>
            </wp:positionV>
            <wp:extent cx="7346331" cy="3337498"/>
            <wp:effectExtent l="0" t="0" r="6985"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58"/>
                    <a:srcRect l="2977" t="5400"/>
                    <a:stretch/>
                  </pic:blipFill>
                  <pic:spPr bwMode="auto">
                    <a:xfrm>
                      <a:off x="0" y="0"/>
                      <a:ext cx="7369203" cy="33478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86"/>
    </w:p>
    <w:p w:rsidR="006400A4" w:rsidP="002E6D53" w:rsidRDefault="006400A4" w14:paraId="4507F79E" w14:textId="3417D290">
      <w:pPr>
        <w:pStyle w:val="ListParagraph"/>
        <w:ind w:left="360" w:firstLine="349"/>
        <w:rPr>
          <w:rFonts w:ascii="Calibri" w:hAnsi="Calibri" w:cs="Calibri"/>
        </w:rPr>
      </w:pPr>
    </w:p>
    <w:p w:rsidR="008C0589" w:rsidP="002E6D53" w:rsidRDefault="008C0589" w14:paraId="03052137" w14:textId="00DFFDBA">
      <w:pPr>
        <w:pStyle w:val="ListParagraph"/>
        <w:ind w:left="360" w:firstLine="349"/>
        <w:rPr>
          <w:rFonts w:ascii="Calibri" w:hAnsi="Calibri" w:cs="Calibri"/>
        </w:rPr>
      </w:pPr>
    </w:p>
    <w:p w:rsidR="008C0589" w:rsidP="002E6D53" w:rsidRDefault="008C0589" w14:paraId="5781920B" w14:textId="20CC9F44">
      <w:pPr>
        <w:pStyle w:val="ListParagraph"/>
        <w:ind w:left="360" w:firstLine="349"/>
        <w:rPr>
          <w:rFonts w:ascii="Calibri" w:hAnsi="Calibri" w:cs="Calibri"/>
        </w:rPr>
      </w:pPr>
    </w:p>
    <w:p w:rsidR="008C0589" w:rsidP="002E6D53" w:rsidRDefault="008C0589" w14:paraId="6506C36D" w14:textId="4F8410A0">
      <w:pPr>
        <w:pStyle w:val="ListParagraph"/>
        <w:ind w:left="360" w:firstLine="349"/>
        <w:rPr>
          <w:rFonts w:ascii="Calibri" w:hAnsi="Calibri" w:cs="Calibri"/>
        </w:rPr>
      </w:pPr>
    </w:p>
    <w:p w:rsidR="008C0589" w:rsidP="002E6D53" w:rsidRDefault="008C0589" w14:paraId="187EB6C6" w14:textId="50368BF1">
      <w:pPr>
        <w:pStyle w:val="ListParagraph"/>
        <w:ind w:left="360" w:firstLine="349"/>
        <w:rPr>
          <w:rFonts w:ascii="Calibri" w:hAnsi="Calibri" w:cs="Calibri"/>
        </w:rPr>
      </w:pPr>
    </w:p>
    <w:p w:rsidR="008C0589" w:rsidP="002E6D53" w:rsidRDefault="008C0589" w14:paraId="57A3775D" w14:textId="35270A52">
      <w:pPr>
        <w:pStyle w:val="ListParagraph"/>
        <w:ind w:left="360" w:firstLine="349"/>
        <w:rPr>
          <w:rFonts w:ascii="Calibri" w:hAnsi="Calibri" w:cs="Calibri"/>
        </w:rPr>
      </w:pPr>
    </w:p>
    <w:p w:rsidR="008C0589" w:rsidP="002E6D53" w:rsidRDefault="008C0589" w14:paraId="35C3B5F8" w14:textId="3028BE31">
      <w:pPr>
        <w:pStyle w:val="ListParagraph"/>
        <w:ind w:left="360" w:firstLine="349"/>
        <w:rPr>
          <w:rFonts w:ascii="Calibri" w:hAnsi="Calibri" w:cs="Calibri"/>
        </w:rPr>
      </w:pPr>
    </w:p>
    <w:p w:rsidR="008C0589" w:rsidP="002E6D53" w:rsidRDefault="008C0589" w14:paraId="26152223" w14:textId="13CB655F">
      <w:pPr>
        <w:pStyle w:val="ListParagraph"/>
        <w:ind w:left="360" w:firstLine="349"/>
        <w:rPr>
          <w:rFonts w:ascii="Calibri" w:hAnsi="Calibri" w:cs="Calibri"/>
        </w:rPr>
      </w:pPr>
    </w:p>
    <w:p w:rsidR="008C0589" w:rsidP="002E6D53" w:rsidRDefault="008C0589" w14:paraId="7CFC9A04" w14:textId="01AD879D">
      <w:pPr>
        <w:pStyle w:val="ListParagraph"/>
        <w:ind w:left="360" w:firstLine="349"/>
        <w:rPr>
          <w:rFonts w:ascii="Calibri" w:hAnsi="Calibri" w:cs="Calibri"/>
        </w:rPr>
      </w:pPr>
    </w:p>
    <w:p w:rsidR="008C0589" w:rsidP="002E6D53" w:rsidRDefault="008C0589" w14:paraId="793844C2" w14:textId="7EB2C58E">
      <w:pPr>
        <w:pStyle w:val="ListParagraph"/>
        <w:ind w:left="360" w:firstLine="349"/>
        <w:rPr>
          <w:rFonts w:ascii="Calibri" w:hAnsi="Calibri" w:cs="Calibri"/>
        </w:rPr>
      </w:pPr>
    </w:p>
    <w:p w:rsidR="008C0589" w:rsidP="002E6D53" w:rsidRDefault="008C0589" w14:paraId="2B51CBE7" w14:textId="7C08255F">
      <w:pPr>
        <w:pStyle w:val="ListParagraph"/>
        <w:ind w:left="360" w:firstLine="349"/>
        <w:rPr>
          <w:rFonts w:ascii="Calibri" w:hAnsi="Calibri" w:cs="Calibri"/>
        </w:rPr>
      </w:pPr>
    </w:p>
    <w:p w:rsidR="008C0589" w:rsidP="002E6D53" w:rsidRDefault="008C0589" w14:paraId="5F8EA027" w14:textId="7DA2CEB5">
      <w:pPr>
        <w:pStyle w:val="ListParagraph"/>
        <w:ind w:left="360" w:firstLine="349"/>
        <w:rPr>
          <w:rFonts w:ascii="Calibri" w:hAnsi="Calibri" w:cs="Calibri"/>
        </w:rPr>
      </w:pPr>
    </w:p>
    <w:p w:rsidR="008C0589" w:rsidP="002E6D53" w:rsidRDefault="008C0589" w14:paraId="69E0EE16" w14:textId="751AB767">
      <w:pPr>
        <w:pStyle w:val="ListParagraph"/>
        <w:ind w:left="360" w:firstLine="349"/>
        <w:rPr>
          <w:rFonts w:ascii="Calibri" w:hAnsi="Calibri" w:cs="Calibri"/>
        </w:rPr>
      </w:pPr>
    </w:p>
    <w:p w:rsidR="008C0589" w:rsidP="002E6D53" w:rsidRDefault="008C0589" w14:paraId="1CFADC76" w14:textId="5EE86006">
      <w:pPr>
        <w:pStyle w:val="ListParagraph"/>
        <w:ind w:left="360" w:firstLine="349"/>
        <w:rPr>
          <w:rFonts w:ascii="Calibri" w:hAnsi="Calibri" w:cs="Calibri"/>
        </w:rPr>
      </w:pPr>
    </w:p>
    <w:p w:rsidR="008C0589" w:rsidP="002E6D53" w:rsidRDefault="008C0589" w14:paraId="13B8B91F" w14:textId="30A2A62A">
      <w:pPr>
        <w:pStyle w:val="ListParagraph"/>
        <w:ind w:left="360" w:firstLine="349"/>
        <w:rPr>
          <w:rFonts w:ascii="Calibri" w:hAnsi="Calibri" w:cs="Calibri"/>
        </w:rPr>
      </w:pPr>
    </w:p>
    <w:p w:rsidR="008C0589" w:rsidP="002E6D53" w:rsidRDefault="008C0589" w14:paraId="6ACD732B" w14:textId="66C8379F">
      <w:pPr>
        <w:pStyle w:val="ListParagraph"/>
        <w:ind w:left="360" w:firstLine="349"/>
        <w:rPr>
          <w:rFonts w:ascii="Calibri" w:hAnsi="Calibri" w:cs="Calibri"/>
        </w:rPr>
      </w:pPr>
    </w:p>
    <w:p w:rsidR="008C0589" w:rsidP="002E6D53" w:rsidRDefault="008C0589" w14:paraId="2A0ACA78" w14:textId="7B063329">
      <w:pPr>
        <w:pStyle w:val="ListParagraph"/>
        <w:ind w:left="360" w:firstLine="349"/>
        <w:rPr>
          <w:rFonts w:ascii="Calibri" w:hAnsi="Calibri" w:cs="Calibri"/>
        </w:rPr>
      </w:pPr>
    </w:p>
    <w:p w:rsidRPr="002E6D53" w:rsidR="00A64640" w:rsidP="002E6D53" w:rsidRDefault="00A64640" w14:paraId="57FB1BD9" w14:textId="77777777">
      <w:pPr>
        <w:rPr>
          <w:rFonts w:ascii="Calibri" w:hAnsi="Calibri" w:cs="Calibri"/>
        </w:rPr>
      </w:pPr>
      <w:bookmarkStart w:name="_Toc58949431" w:id="187"/>
      <w:bookmarkStart w:name="_Toc58950749" w:id="188"/>
      <w:bookmarkStart w:name="_Toc58950908" w:id="189"/>
    </w:p>
    <w:p w:rsidRPr="002E6D53" w:rsidR="00A64640" w:rsidP="002E6D53" w:rsidRDefault="00A64640" w14:paraId="52A7316A" w14:textId="77777777">
      <w:pPr>
        <w:rPr>
          <w:rFonts w:ascii="Calibri" w:hAnsi="Calibri" w:cs="Calibri"/>
        </w:rPr>
      </w:pPr>
    </w:p>
    <w:tbl>
      <w:tblPr>
        <w:tblStyle w:val="TableGrid"/>
        <w:tblW w:w="9267" w:type="dxa"/>
        <w:tblInd w:w="360" w:type="dxa"/>
        <w:tblLook w:val="06A0" w:firstRow="1" w:lastRow="0" w:firstColumn="1" w:lastColumn="0" w:noHBand="1" w:noVBand="1"/>
      </w:tblPr>
      <w:tblGrid>
        <w:gridCol w:w="2805"/>
        <w:gridCol w:w="1398"/>
        <w:gridCol w:w="5064"/>
      </w:tblGrid>
      <w:tr w:rsidR="00896C09" w:rsidTr="29DA7628" w14:paraId="0B4A5156" w14:textId="77777777">
        <w:tc>
          <w:tcPr>
            <w:tcW w:w="2805" w:type="dxa"/>
          </w:tcPr>
          <w:p w:rsidR="00896C09" w:rsidP="0066504E" w:rsidRDefault="00896C09" w14:paraId="787A0480" w14:textId="77777777">
            <w:pPr>
              <w:pStyle w:val="ListParagraph"/>
              <w:ind w:left="0"/>
              <w:jc w:val="center"/>
              <w:rPr>
                <w:rFonts w:ascii="Calibri" w:hAnsi="Calibri" w:eastAsia="Calibri" w:cs="Calibri"/>
              </w:rPr>
            </w:pPr>
            <w:r w:rsidRPr="6D789E0B">
              <w:rPr>
                <w:rFonts w:ascii="Calibri" w:hAnsi="Calibri" w:eastAsia="Calibri" w:cs="Calibri"/>
              </w:rPr>
              <w:t>NOME OGGETTO</w:t>
            </w:r>
          </w:p>
        </w:tc>
        <w:tc>
          <w:tcPr>
            <w:tcW w:w="1398" w:type="dxa"/>
          </w:tcPr>
          <w:p w:rsidR="00896C09" w:rsidP="0066504E" w:rsidRDefault="00896C09" w14:paraId="7C0B9C68" w14:textId="77777777">
            <w:pPr>
              <w:pStyle w:val="ListParagraph"/>
              <w:ind w:left="0"/>
              <w:jc w:val="center"/>
              <w:rPr>
                <w:rFonts w:ascii="Calibri" w:hAnsi="Calibri" w:eastAsia="Calibri" w:cs="Calibri"/>
              </w:rPr>
            </w:pPr>
            <w:r w:rsidRPr="6D789E0B">
              <w:rPr>
                <w:rFonts w:ascii="Calibri" w:hAnsi="Calibri" w:eastAsia="Calibri" w:cs="Calibri"/>
              </w:rPr>
              <w:t>TIPOLOGIA</w:t>
            </w:r>
          </w:p>
        </w:tc>
        <w:tc>
          <w:tcPr>
            <w:tcW w:w="5064" w:type="dxa"/>
          </w:tcPr>
          <w:p w:rsidR="00896C09" w:rsidP="0066504E" w:rsidRDefault="00896C09" w14:paraId="647C3000" w14:textId="77777777">
            <w:pPr>
              <w:pStyle w:val="ListParagraph"/>
              <w:ind w:left="0"/>
              <w:jc w:val="center"/>
              <w:rPr>
                <w:rFonts w:ascii="Calibri" w:hAnsi="Calibri" w:eastAsia="Calibri" w:cs="Calibri"/>
              </w:rPr>
            </w:pPr>
            <w:r w:rsidRPr="6D789E0B">
              <w:rPr>
                <w:rFonts w:ascii="Calibri" w:hAnsi="Calibri" w:eastAsia="Calibri" w:cs="Calibri"/>
              </w:rPr>
              <w:t>DESCRIZIONE</w:t>
            </w:r>
          </w:p>
        </w:tc>
      </w:tr>
      <w:tr w:rsidR="00896C09" w:rsidTr="29DA7628" w14:paraId="20E43920" w14:textId="77777777">
        <w:tc>
          <w:tcPr>
            <w:tcW w:w="2805" w:type="dxa"/>
          </w:tcPr>
          <w:p w:rsidR="00896C09" w:rsidP="0066504E" w:rsidRDefault="00081EA4" w14:paraId="3D1F01D8" w14:textId="4EF7C7FA">
            <w:pPr>
              <w:pStyle w:val="ListParagraph"/>
              <w:ind w:left="0"/>
              <w:rPr>
                <w:rFonts w:ascii="Calibri" w:hAnsi="Calibri" w:eastAsia="Calibri" w:cs="Calibri"/>
              </w:rPr>
            </w:pPr>
            <w:r>
              <w:rPr>
                <w:rFonts w:ascii="Calibri" w:hAnsi="Calibri" w:eastAsia="Calibri" w:cs="Calibri"/>
              </w:rPr>
              <w:t>Prodotto</w:t>
            </w:r>
          </w:p>
        </w:tc>
        <w:tc>
          <w:tcPr>
            <w:tcW w:w="1398" w:type="dxa"/>
          </w:tcPr>
          <w:p w:rsidR="00896C09" w:rsidP="0066504E" w:rsidRDefault="00896C09" w14:paraId="69969EBF" w14:textId="77777777">
            <w:pPr>
              <w:pStyle w:val="ListParagraph"/>
              <w:ind w:left="0"/>
              <w:rPr>
                <w:rFonts w:ascii="Calibri" w:hAnsi="Calibri" w:eastAsia="Calibri" w:cs="Calibri"/>
              </w:rPr>
            </w:pPr>
            <w:r w:rsidRPr="6D789E0B">
              <w:rPr>
                <w:rFonts w:ascii="Calibri" w:hAnsi="Calibri" w:eastAsia="Calibri" w:cs="Calibri"/>
              </w:rPr>
              <w:t>boundary</w:t>
            </w:r>
          </w:p>
        </w:tc>
        <w:tc>
          <w:tcPr>
            <w:tcW w:w="5064" w:type="dxa"/>
          </w:tcPr>
          <w:p w:rsidR="00896C09" w:rsidP="0066504E" w:rsidRDefault="00524667" w14:paraId="5254F913" w14:textId="7FDE158E">
            <w:pPr>
              <w:pStyle w:val="ListParagraph"/>
              <w:ind w:left="0"/>
              <w:rPr>
                <w:rFonts w:ascii="Calibri" w:hAnsi="Calibri" w:eastAsia="Calibri" w:cs="Calibri"/>
              </w:rPr>
            </w:pPr>
            <w:r>
              <w:rPr>
                <w:rFonts w:ascii="Calibri" w:hAnsi="Calibri" w:eastAsia="Calibri" w:cs="Calibri"/>
              </w:rPr>
              <w:t>Selezione dalla pagine del prodotto</w:t>
            </w:r>
          </w:p>
        </w:tc>
      </w:tr>
      <w:tr w:rsidR="00896C09" w:rsidTr="29DA7628" w14:paraId="6F1C404A" w14:textId="77777777">
        <w:tc>
          <w:tcPr>
            <w:tcW w:w="2805" w:type="dxa"/>
          </w:tcPr>
          <w:p w:rsidRPr="001764AE" w:rsidR="00896C09" w:rsidP="0066504E" w:rsidRDefault="00081EA4" w14:paraId="6E7057B0" w14:textId="0851AD70">
            <w:pPr>
              <w:pStyle w:val="ListParagraph"/>
              <w:ind w:left="0"/>
              <w:rPr>
                <w:rFonts w:ascii="Calibri" w:hAnsi="Calibri" w:eastAsia="Calibri" w:cs="Calibri"/>
              </w:rPr>
            </w:pPr>
            <w:r>
              <w:rPr>
                <w:rFonts w:ascii="Calibri" w:hAnsi="Calibri" w:eastAsia="Calibri" w:cs="Calibri"/>
              </w:rPr>
              <w:t>CarrelloControl</w:t>
            </w:r>
          </w:p>
        </w:tc>
        <w:tc>
          <w:tcPr>
            <w:tcW w:w="1398" w:type="dxa"/>
          </w:tcPr>
          <w:p w:rsidR="00896C09" w:rsidP="0066504E" w:rsidRDefault="00896C09" w14:paraId="66E0FDAF" w14:textId="77777777">
            <w:pPr>
              <w:pStyle w:val="ListParagraph"/>
              <w:ind w:left="0"/>
              <w:rPr>
                <w:rFonts w:ascii="Calibri" w:hAnsi="Calibri" w:eastAsia="Calibri" w:cs="Calibri"/>
              </w:rPr>
            </w:pPr>
            <w:r w:rsidRPr="6D789E0B">
              <w:rPr>
                <w:rFonts w:ascii="Calibri" w:hAnsi="Calibri" w:eastAsia="Calibri" w:cs="Calibri"/>
              </w:rPr>
              <w:t>control</w:t>
            </w:r>
          </w:p>
        </w:tc>
        <w:tc>
          <w:tcPr>
            <w:tcW w:w="5064" w:type="dxa"/>
          </w:tcPr>
          <w:p w:rsidR="00896C09" w:rsidP="0066504E" w:rsidRDefault="00524667" w14:paraId="6071216D" w14:textId="1B449CF9">
            <w:pPr>
              <w:pStyle w:val="ListParagraph"/>
              <w:ind w:left="0"/>
              <w:rPr>
                <w:rFonts w:ascii="Calibri" w:hAnsi="Calibri" w:eastAsia="Calibri" w:cs="Calibri"/>
              </w:rPr>
            </w:pPr>
            <w:r>
              <w:rPr>
                <w:rFonts w:ascii="Calibri" w:hAnsi="Calibri" w:eastAsia="Calibri" w:cs="Calibri"/>
              </w:rPr>
              <w:t xml:space="preserve">Control per gestire l’aggiunta </w:t>
            </w:r>
            <w:r w:rsidR="00417517">
              <w:rPr>
                <w:rFonts w:ascii="Calibri" w:hAnsi="Calibri" w:eastAsia="Calibri" w:cs="Calibri"/>
              </w:rPr>
              <w:t>al carello</w:t>
            </w:r>
          </w:p>
        </w:tc>
      </w:tr>
      <w:tr w:rsidR="00896C09" w:rsidTr="29DA7628" w14:paraId="3CFB00CF" w14:textId="77777777">
        <w:tc>
          <w:tcPr>
            <w:tcW w:w="2805" w:type="dxa"/>
          </w:tcPr>
          <w:p w:rsidR="00896C09" w:rsidP="0066504E" w:rsidRDefault="00081EA4" w14:paraId="29DB5417" w14:textId="4ADD9AB7">
            <w:pPr>
              <w:pStyle w:val="ListParagraph"/>
              <w:ind w:left="0"/>
              <w:rPr>
                <w:rFonts w:ascii="Calibri" w:hAnsi="Calibri" w:eastAsia="Calibri" w:cs="Calibri"/>
              </w:rPr>
            </w:pPr>
            <w:r>
              <w:rPr>
                <w:rFonts w:ascii="Calibri" w:hAnsi="Calibri" w:eastAsia="Calibri" w:cs="Calibri"/>
              </w:rPr>
              <w:t>Magazzino</w:t>
            </w:r>
          </w:p>
        </w:tc>
        <w:tc>
          <w:tcPr>
            <w:tcW w:w="1398" w:type="dxa"/>
          </w:tcPr>
          <w:p w:rsidR="00896C09" w:rsidP="0066504E" w:rsidRDefault="00081EA4" w14:paraId="5E35BDE9" w14:textId="7159105B">
            <w:pPr>
              <w:pStyle w:val="ListParagraph"/>
              <w:ind w:left="0"/>
              <w:rPr>
                <w:rFonts w:ascii="Calibri" w:hAnsi="Calibri" w:eastAsia="Calibri" w:cs="Calibri"/>
              </w:rPr>
            </w:pPr>
            <w:r>
              <w:rPr>
                <w:rFonts w:ascii="Calibri" w:hAnsi="Calibri" w:eastAsia="Calibri" w:cs="Calibri"/>
              </w:rPr>
              <w:t>manager</w:t>
            </w:r>
          </w:p>
        </w:tc>
        <w:tc>
          <w:tcPr>
            <w:tcW w:w="5064" w:type="dxa"/>
          </w:tcPr>
          <w:p w:rsidR="00896C09" w:rsidP="0066504E" w:rsidRDefault="00417517" w14:paraId="4EC37F64" w14:textId="4C190AD8">
            <w:pPr>
              <w:pStyle w:val="ListParagraph"/>
              <w:ind w:left="0"/>
              <w:rPr>
                <w:rFonts w:ascii="Calibri" w:hAnsi="Calibri" w:eastAsia="Calibri" w:cs="Calibri"/>
              </w:rPr>
            </w:pPr>
            <w:r>
              <w:rPr>
                <w:rFonts w:ascii="Calibri" w:hAnsi="Calibri" w:eastAsia="Calibri" w:cs="Calibri"/>
              </w:rPr>
              <w:t>Manager che controlla il magazzino per vedere disponibilità</w:t>
            </w:r>
          </w:p>
        </w:tc>
      </w:tr>
      <w:tr w:rsidR="00896C09" w:rsidTr="29DA7628" w14:paraId="4A6FD771" w14:textId="77777777">
        <w:tc>
          <w:tcPr>
            <w:tcW w:w="2805" w:type="dxa"/>
          </w:tcPr>
          <w:p w:rsidR="00896C09" w:rsidP="0066504E" w:rsidRDefault="00EA7B34" w14:paraId="045AEB1B" w14:textId="1654E18F">
            <w:pPr>
              <w:pStyle w:val="ListParagraph"/>
              <w:ind w:left="0"/>
              <w:rPr>
                <w:rFonts w:ascii="Calibri" w:hAnsi="Calibri" w:eastAsia="Calibri" w:cs="Calibri"/>
              </w:rPr>
            </w:pPr>
            <w:r>
              <w:rPr>
                <w:rFonts w:ascii="Calibri" w:hAnsi="Calibri" w:eastAsia="Calibri" w:cs="Calibri"/>
              </w:rPr>
              <w:t>Carello</w:t>
            </w:r>
          </w:p>
        </w:tc>
        <w:tc>
          <w:tcPr>
            <w:tcW w:w="1398" w:type="dxa"/>
          </w:tcPr>
          <w:p w:rsidR="00896C09" w:rsidP="0066504E" w:rsidRDefault="009347E3" w14:paraId="2EFA1F7C" w14:textId="3ADB77C3">
            <w:pPr>
              <w:pStyle w:val="ListParagraph"/>
              <w:ind w:left="0"/>
              <w:rPr>
                <w:rFonts w:ascii="Calibri" w:hAnsi="Calibri" w:eastAsia="Calibri" w:cs="Calibri"/>
              </w:rPr>
            </w:pPr>
            <w:r>
              <w:rPr>
                <w:rFonts w:ascii="Calibri" w:hAnsi="Calibri" w:eastAsia="Calibri" w:cs="Calibri"/>
              </w:rPr>
              <w:t>boundary</w:t>
            </w:r>
          </w:p>
        </w:tc>
        <w:tc>
          <w:tcPr>
            <w:tcW w:w="5064" w:type="dxa"/>
          </w:tcPr>
          <w:p w:rsidR="00896C09" w:rsidP="0066504E" w:rsidRDefault="00EB51BC" w14:paraId="4C96A61F" w14:textId="79658F41">
            <w:pPr>
              <w:pStyle w:val="ListParagraph"/>
              <w:ind w:left="0"/>
              <w:rPr>
                <w:rFonts w:ascii="Calibri" w:hAnsi="Calibri" w:eastAsia="Calibri" w:cs="Calibri"/>
              </w:rPr>
            </w:pPr>
            <w:r>
              <w:rPr>
                <w:rFonts w:ascii="Calibri" w:hAnsi="Calibri" w:eastAsia="Calibri" w:cs="Calibri"/>
              </w:rPr>
              <w:t>Pagina del prodotto aggiunto</w:t>
            </w:r>
          </w:p>
        </w:tc>
      </w:tr>
      <w:tr w:rsidR="00EA7B34" w:rsidTr="29DA7628" w14:paraId="57EE6CB1" w14:textId="77777777">
        <w:tc>
          <w:tcPr>
            <w:tcW w:w="2805" w:type="dxa"/>
          </w:tcPr>
          <w:p w:rsidR="00EA7B34" w:rsidP="0066504E" w:rsidRDefault="00EA7B34" w14:paraId="0447203B" w14:textId="232E38B0">
            <w:pPr>
              <w:pStyle w:val="ListParagraph"/>
              <w:ind w:left="0"/>
              <w:rPr>
                <w:rFonts w:ascii="Calibri" w:hAnsi="Calibri" w:eastAsia="Calibri" w:cs="Calibri"/>
              </w:rPr>
            </w:pPr>
            <w:r>
              <w:rPr>
                <w:rFonts w:ascii="Calibri" w:hAnsi="Calibri" w:eastAsia="Calibri" w:cs="Calibri"/>
              </w:rPr>
              <w:t>ProdottoAggiunto</w:t>
            </w:r>
            <w:r w:rsidR="009347E3">
              <w:rPr>
                <w:rFonts w:ascii="Calibri" w:hAnsi="Calibri" w:eastAsia="Calibri" w:cs="Calibri"/>
              </w:rPr>
              <w:t>Carello</w:t>
            </w:r>
          </w:p>
        </w:tc>
        <w:tc>
          <w:tcPr>
            <w:tcW w:w="1398" w:type="dxa"/>
          </w:tcPr>
          <w:p w:rsidRPr="6D789E0B" w:rsidR="00EA7B34" w:rsidP="0066504E" w:rsidRDefault="009347E3" w14:paraId="37AC2F1B" w14:textId="280FFA4D">
            <w:pPr>
              <w:pStyle w:val="ListParagraph"/>
              <w:ind w:left="0"/>
              <w:rPr>
                <w:rFonts w:ascii="Calibri" w:hAnsi="Calibri" w:eastAsia="Calibri" w:cs="Calibri"/>
              </w:rPr>
            </w:pPr>
            <w:r>
              <w:rPr>
                <w:rFonts w:ascii="Calibri" w:hAnsi="Calibri" w:eastAsia="Calibri" w:cs="Calibri"/>
              </w:rPr>
              <w:t>entity</w:t>
            </w:r>
          </w:p>
        </w:tc>
        <w:tc>
          <w:tcPr>
            <w:tcW w:w="5064" w:type="dxa"/>
          </w:tcPr>
          <w:p w:rsidR="00EA7B34" w:rsidP="0066504E" w:rsidRDefault="00EB51BC" w14:paraId="6397F713" w14:textId="69EF7694">
            <w:pPr>
              <w:pStyle w:val="ListParagraph"/>
              <w:ind w:left="0"/>
              <w:rPr>
                <w:rFonts w:ascii="Calibri" w:hAnsi="Calibri" w:eastAsia="Calibri" w:cs="Calibri"/>
              </w:rPr>
            </w:pPr>
            <w:r>
              <w:rPr>
                <w:rFonts w:ascii="Calibri" w:hAnsi="Calibri" w:eastAsia="Calibri" w:cs="Calibri"/>
              </w:rPr>
              <w:t>Notifica dell’aggiunta al carello</w:t>
            </w:r>
          </w:p>
        </w:tc>
      </w:tr>
    </w:tbl>
    <w:p w:rsidR="00896C09" w:rsidP="002E6D53" w:rsidRDefault="00896C09" w14:paraId="3FA8DE45" w14:textId="77777777">
      <w:pPr>
        <w:pStyle w:val="ListParagraph"/>
        <w:ind w:left="360" w:firstLine="349"/>
        <w:rPr>
          <w:rFonts w:ascii="Calibri" w:hAnsi="Calibri" w:cs="Calibri"/>
        </w:rPr>
      </w:pPr>
    </w:p>
    <w:p w:rsidR="00A64640" w:rsidP="002E6D53" w:rsidRDefault="00A64640" w14:paraId="1D0FDF8E" w14:textId="77777777">
      <w:pPr>
        <w:pStyle w:val="ListParagraph"/>
        <w:ind w:left="360" w:firstLine="349"/>
        <w:rPr>
          <w:rFonts w:ascii="Calibri" w:hAnsi="Calibri" w:cs="Calibri"/>
        </w:rPr>
      </w:pPr>
    </w:p>
    <w:p w:rsidR="00A64640" w:rsidP="002E6D53" w:rsidRDefault="00A64640" w14:paraId="7079C72A" w14:textId="77777777">
      <w:pPr>
        <w:pStyle w:val="ListParagraph"/>
        <w:ind w:left="360" w:firstLine="349"/>
        <w:rPr>
          <w:rFonts w:ascii="Calibri" w:hAnsi="Calibri" w:cs="Calibri"/>
        </w:rPr>
      </w:pPr>
    </w:p>
    <w:p w:rsidR="00A64640" w:rsidP="002E6D53" w:rsidRDefault="00A64640" w14:paraId="7E0D4725" w14:textId="77777777">
      <w:pPr>
        <w:pStyle w:val="ListParagraph"/>
        <w:ind w:left="360" w:firstLine="349"/>
        <w:rPr>
          <w:rFonts w:ascii="Calibri" w:hAnsi="Calibri" w:cs="Calibri"/>
        </w:rPr>
      </w:pPr>
    </w:p>
    <w:p w:rsidR="00A64640" w:rsidP="002E6D53" w:rsidRDefault="00A64640" w14:paraId="71DA1869" w14:textId="77777777">
      <w:pPr>
        <w:pStyle w:val="ListParagraph"/>
        <w:ind w:left="360" w:firstLine="349"/>
        <w:rPr>
          <w:rFonts w:ascii="Calibri" w:hAnsi="Calibri" w:cs="Calibri"/>
        </w:rPr>
      </w:pPr>
    </w:p>
    <w:p w:rsidR="00A64640" w:rsidP="002E6D53" w:rsidRDefault="00A64640" w14:paraId="06AF7FF2" w14:textId="77777777">
      <w:pPr>
        <w:pStyle w:val="ListParagraph"/>
        <w:ind w:left="360" w:firstLine="349"/>
        <w:rPr>
          <w:rFonts w:ascii="Calibri" w:hAnsi="Calibri" w:cs="Calibri"/>
        </w:rPr>
      </w:pPr>
    </w:p>
    <w:p w:rsidR="00A64640" w:rsidP="002E6D53" w:rsidRDefault="00A64640" w14:paraId="50E3EE19" w14:textId="77777777">
      <w:pPr>
        <w:pStyle w:val="ListParagraph"/>
        <w:ind w:left="360" w:firstLine="349"/>
        <w:rPr>
          <w:rFonts w:ascii="Calibri" w:hAnsi="Calibri" w:cs="Calibri"/>
        </w:rPr>
      </w:pPr>
    </w:p>
    <w:p w:rsidRPr="00896C09" w:rsidR="00A64640" w:rsidP="002E6D53" w:rsidRDefault="00A64640" w14:paraId="20780316" w14:textId="77777777">
      <w:pPr>
        <w:rPr>
          <w:rFonts w:ascii="Calibri" w:hAnsi="Calibri" w:cs="Calibri"/>
        </w:rPr>
      </w:pPr>
    </w:p>
    <w:p w:rsidR="00A64640" w:rsidP="002E6D53" w:rsidRDefault="00A64640" w14:paraId="026870B2" w14:textId="77777777">
      <w:pPr>
        <w:pStyle w:val="ListParagraph"/>
        <w:ind w:left="360" w:firstLine="349"/>
        <w:rPr>
          <w:rFonts w:ascii="Calibri" w:hAnsi="Calibri" w:cs="Calibri"/>
        </w:rPr>
      </w:pPr>
    </w:p>
    <w:p w:rsidR="002E6D53" w:rsidP="002E6D53" w:rsidRDefault="002E6D53" w14:paraId="141FC372" w14:textId="77777777">
      <w:pPr>
        <w:pStyle w:val="ListParagraph"/>
        <w:ind w:left="360" w:firstLine="349"/>
        <w:rPr>
          <w:rFonts w:ascii="Calibri" w:hAnsi="Calibri" w:cs="Calibri"/>
        </w:rPr>
      </w:pPr>
    </w:p>
    <w:p w:rsidR="002E6D53" w:rsidP="002E6D53" w:rsidRDefault="002E6D53" w14:paraId="1C8F4B67" w14:textId="77777777">
      <w:pPr>
        <w:pStyle w:val="ListParagraph"/>
        <w:ind w:left="360" w:firstLine="349"/>
        <w:rPr>
          <w:rFonts w:ascii="Calibri" w:hAnsi="Calibri" w:cs="Calibri"/>
        </w:rPr>
      </w:pPr>
    </w:p>
    <w:p w:rsidR="002E6D53" w:rsidP="002E6D53" w:rsidRDefault="002E6D53" w14:paraId="4C96A866" w14:textId="77777777">
      <w:pPr>
        <w:pStyle w:val="ListParagraph"/>
        <w:ind w:left="360" w:firstLine="349"/>
        <w:rPr>
          <w:rFonts w:ascii="Calibri" w:hAnsi="Calibri" w:cs="Calibri"/>
        </w:rPr>
      </w:pPr>
    </w:p>
    <w:p w:rsidR="002E6D53" w:rsidP="002E6D53" w:rsidRDefault="002E6D53" w14:paraId="56385FB0" w14:textId="77777777">
      <w:pPr>
        <w:pStyle w:val="ListParagraph"/>
        <w:ind w:left="360" w:firstLine="349"/>
        <w:rPr>
          <w:rFonts w:ascii="Calibri" w:hAnsi="Calibri" w:cs="Calibri"/>
        </w:rPr>
      </w:pPr>
    </w:p>
    <w:p w:rsidR="002E6D53" w:rsidP="002E6D53" w:rsidRDefault="002E6D53" w14:paraId="003F8230" w14:textId="77777777">
      <w:pPr>
        <w:pStyle w:val="ListParagraph"/>
        <w:ind w:left="360" w:firstLine="349"/>
        <w:rPr>
          <w:rFonts w:ascii="Calibri" w:hAnsi="Calibri" w:cs="Calibri"/>
        </w:rPr>
      </w:pPr>
    </w:p>
    <w:p w:rsidR="002E6D53" w:rsidP="002E6D53" w:rsidRDefault="002E6D53" w14:paraId="77DF4B44" w14:textId="77777777">
      <w:pPr>
        <w:pStyle w:val="ListParagraph"/>
        <w:ind w:left="360" w:firstLine="349"/>
        <w:rPr>
          <w:rFonts w:ascii="Calibri" w:hAnsi="Calibri" w:cs="Calibri"/>
        </w:rPr>
      </w:pPr>
    </w:p>
    <w:p w:rsidR="002E6D53" w:rsidP="002E6D53" w:rsidRDefault="002E6D53" w14:paraId="4E9E495C" w14:textId="77777777">
      <w:pPr>
        <w:pStyle w:val="ListParagraph"/>
        <w:ind w:left="360" w:firstLine="349"/>
        <w:rPr>
          <w:rFonts w:ascii="Calibri" w:hAnsi="Calibri" w:cs="Calibri"/>
        </w:rPr>
      </w:pPr>
    </w:p>
    <w:p w:rsidR="002E6D53" w:rsidP="002E6D53" w:rsidRDefault="002E6D53" w14:paraId="7547C254" w14:textId="77777777">
      <w:pPr>
        <w:pStyle w:val="ListParagraph"/>
        <w:ind w:left="360" w:firstLine="349"/>
        <w:rPr>
          <w:rFonts w:ascii="Calibri" w:hAnsi="Calibri" w:cs="Calibri"/>
        </w:rPr>
      </w:pPr>
    </w:p>
    <w:p w:rsidR="002E6D53" w:rsidP="002E6D53" w:rsidRDefault="002E6D53" w14:paraId="0AF06FB3" w14:textId="77777777">
      <w:pPr>
        <w:pStyle w:val="ListParagraph"/>
        <w:ind w:left="360" w:firstLine="349"/>
        <w:rPr>
          <w:rFonts w:ascii="Calibri" w:hAnsi="Calibri" w:cs="Calibri"/>
        </w:rPr>
      </w:pPr>
    </w:p>
    <w:p w:rsidRPr="00BB5AB0" w:rsidR="006400A4" w:rsidP="00BB5AB0" w:rsidRDefault="006400A4" w14:paraId="7FAAF479" w14:textId="0B251D1F">
      <w:pPr>
        <w:pStyle w:val="ListParagraph"/>
        <w:ind w:left="360" w:firstLine="349"/>
        <w:outlineLvl w:val="1"/>
        <w:rPr>
          <w:rFonts w:ascii="Calibri" w:hAnsi="Calibri" w:cs="Calibri"/>
          <w:b/>
          <w:bCs/>
          <w:sz w:val="26"/>
          <w:szCs w:val="26"/>
        </w:rPr>
      </w:pPr>
      <w:bookmarkStart w:name="_Toc60759401" w:id="190"/>
      <w:r w:rsidRPr="00BB5AB0">
        <w:rPr>
          <w:rFonts w:ascii="Calibri" w:hAnsi="Calibri" w:cs="Calibri"/>
          <w:b/>
          <w:bCs/>
          <w:sz w:val="26"/>
          <w:szCs w:val="26"/>
        </w:rPr>
        <w:t>3.6.1.12</w:t>
      </w:r>
      <w:bookmarkEnd w:id="187"/>
      <w:r w:rsidRPr="00BB5AB0" w:rsidR="000B0592">
        <w:rPr>
          <w:rFonts w:ascii="Calibri" w:hAnsi="Calibri" w:cs="Calibri"/>
          <w:b/>
          <w:bCs/>
          <w:sz w:val="26"/>
          <w:szCs w:val="26"/>
        </w:rPr>
        <w:t xml:space="preserve"> </w:t>
      </w:r>
      <w:r w:rsidRPr="00BB5AB0" w:rsidR="00BB5AB0">
        <w:rPr>
          <w:rFonts w:ascii="Calibri" w:hAnsi="Calibri" w:cs="Calibri"/>
          <w:b/>
          <w:bCs/>
          <w:sz w:val="26"/>
          <w:szCs w:val="26"/>
        </w:rPr>
        <w:t>Errore</w:t>
      </w:r>
      <w:r w:rsidRPr="00BB5AB0" w:rsidR="000B0592">
        <w:rPr>
          <w:rFonts w:ascii="Calibri" w:hAnsi="Calibri" w:cs="Calibri"/>
          <w:b/>
          <w:bCs/>
          <w:sz w:val="26"/>
          <w:szCs w:val="26"/>
        </w:rPr>
        <w:t xml:space="preserve"> </w:t>
      </w:r>
      <w:bookmarkEnd w:id="188"/>
      <w:bookmarkEnd w:id="189"/>
      <w:r w:rsidRPr="00BB5AB0" w:rsidR="00BB5AB0">
        <w:rPr>
          <w:rFonts w:ascii="Calibri" w:hAnsi="Calibri" w:cs="Calibri"/>
          <w:b/>
          <w:bCs/>
          <w:sz w:val="26"/>
          <w:szCs w:val="26"/>
        </w:rPr>
        <w:t>Carrello</w:t>
      </w:r>
      <w:bookmarkEnd w:id="190"/>
    </w:p>
    <w:p w:rsidR="00A64640" w:rsidP="00443925" w:rsidRDefault="5B045F68" w14:paraId="391E4FD4" w14:textId="25392BC7">
      <w:pPr>
        <w:pStyle w:val="ListParagraph"/>
        <w:ind w:left="360" w:firstLine="349"/>
        <w:rPr>
          <w:rFonts w:ascii="Calibri" w:hAnsi="Calibri" w:cs="Calibri"/>
        </w:rPr>
      </w:pPr>
      <w:r>
        <w:rPr>
          <w:noProof/>
        </w:rPr>
        <w:drawing>
          <wp:inline distT="0" distB="0" distL="0" distR="0" wp14:anchorId="7B677EB5" wp14:editId="67A2444F">
            <wp:extent cx="6112510" cy="3972579"/>
            <wp:effectExtent l="0" t="0" r="2540" b="8890"/>
            <wp:docPr id="485591053" name="Picture 4855910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5591053"/>
                    <pic:cNvPicPr/>
                  </pic:nvPicPr>
                  <pic:blipFill rotWithShape="1">
                    <a:blip r:embed="rId59">
                      <a:extLst>
                        <a:ext uri="{28A0092B-C50C-407E-A947-70E740481C1C}">
                          <a14:useLocalDpi xmlns:a14="http://schemas.microsoft.com/office/drawing/2010/main" val="0"/>
                        </a:ext>
                      </a:extLst>
                    </a:blip>
                    <a:srcRect t="4755"/>
                    <a:stretch/>
                  </pic:blipFill>
                  <pic:spPr bwMode="auto">
                    <a:xfrm>
                      <a:off x="0" y="0"/>
                      <a:ext cx="6113144" cy="3972991"/>
                    </a:xfrm>
                    <a:prstGeom prst="rect">
                      <a:avLst/>
                    </a:prstGeom>
                    <a:ln>
                      <a:noFill/>
                    </a:ln>
                    <a:extLst>
                      <a:ext uri="{53640926-AAD7-44D8-BBD7-CCE9431645EC}">
                        <a14:shadowObscured xmlns:a14="http://schemas.microsoft.com/office/drawing/2010/main"/>
                      </a:ext>
                    </a:extLst>
                  </pic:spPr>
                </pic:pic>
              </a:graphicData>
            </a:graphic>
          </wp:inline>
        </w:drawing>
      </w:r>
      <w:bookmarkStart w:name="_Toc58949432" w:id="191"/>
      <w:bookmarkStart w:name="_Toc58950750" w:id="192"/>
      <w:bookmarkStart w:name="_Toc58950909" w:id="193"/>
    </w:p>
    <w:p w:rsidRPr="00443925" w:rsidR="00443925" w:rsidP="00443925" w:rsidRDefault="00443925" w14:paraId="4DD9C148" w14:textId="77777777">
      <w:pPr>
        <w:pStyle w:val="ListParagraph"/>
        <w:ind w:left="360" w:firstLine="349"/>
        <w:rPr>
          <w:rFonts w:ascii="Calibri" w:hAnsi="Calibri" w:cs="Calibri"/>
        </w:rPr>
      </w:pPr>
    </w:p>
    <w:tbl>
      <w:tblPr>
        <w:tblStyle w:val="TableGrid"/>
        <w:tblW w:w="0" w:type="auto"/>
        <w:tblInd w:w="360" w:type="dxa"/>
        <w:tblLook w:val="06A0" w:firstRow="1" w:lastRow="0" w:firstColumn="1" w:lastColumn="0" w:noHBand="1" w:noVBand="1"/>
      </w:tblPr>
      <w:tblGrid>
        <w:gridCol w:w="2637"/>
        <w:gridCol w:w="1566"/>
        <w:gridCol w:w="5064"/>
      </w:tblGrid>
      <w:tr w:rsidR="001A4A3A" w:rsidTr="4A5B33B2" w14:paraId="73EA356E" w14:textId="77777777">
        <w:tc>
          <w:tcPr>
            <w:tcW w:w="2637" w:type="dxa"/>
          </w:tcPr>
          <w:p w:rsidR="001A4A3A" w:rsidP="0066504E" w:rsidRDefault="001A4A3A" w14:paraId="7B23B4DE" w14:textId="77777777">
            <w:pPr>
              <w:pStyle w:val="ListParagraph"/>
              <w:ind w:left="0"/>
              <w:jc w:val="center"/>
              <w:rPr>
                <w:rFonts w:ascii="Calibri" w:hAnsi="Calibri" w:eastAsia="Calibri" w:cs="Calibri"/>
              </w:rPr>
            </w:pPr>
            <w:r w:rsidRPr="6D789E0B">
              <w:rPr>
                <w:rFonts w:ascii="Calibri" w:hAnsi="Calibri" w:eastAsia="Calibri" w:cs="Calibri"/>
              </w:rPr>
              <w:t>NOME OGGETTO</w:t>
            </w:r>
          </w:p>
        </w:tc>
        <w:tc>
          <w:tcPr>
            <w:tcW w:w="1566" w:type="dxa"/>
          </w:tcPr>
          <w:p w:rsidR="001A4A3A" w:rsidP="0066504E" w:rsidRDefault="001A4A3A" w14:paraId="23DE9E37" w14:textId="77777777">
            <w:pPr>
              <w:pStyle w:val="ListParagraph"/>
              <w:ind w:left="0"/>
              <w:jc w:val="center"/>
              <w:rPr>
                <w:rFonts w:ascii="Calibri" w:hAnsi="Calibri" w:eastAsia="Calibri" w:cs="Calibri"/>
              </w:rPr>
            </w:pPr>
            <w:r w:rsidRPr="6D789E0B">
              <w:rPr>
                <w:rFonts w:ascii="Calibri" w:hAnsi="Calibri" w:eastAsia="Calibri" w:cs="Calibri"/>
              </w:rPr>
              <w:t>TIPOLOGIA</w:t>
            </w:r>
          </w:p>
        </w:tc>
        <w:tc>
          <w:tcPr>
            <w:tcW w:w="5064" w:type="dxa"/>
          </w:tcPr>
          <w:p w:rsidR="001A4A3A" w:rsidP="0066504E" w:rsidRDefault="001A4A3A" w14:paraId="2E68574F" w14:textId="77777777">
            <w:pPr>
              <w:pStyle w:val="ListParagraph"/>
              <w:ind w:left="0"/>
              <w:jc w:val="center"/>
              <w:rPr>
                <w:rFonts w:ascii="Calibri" w:hAnsi="Calibri" w:eastAsia="Calibri" w:cs="Calibri"/>
              </w:rPr>
            </w:pPr>
            <w:r w:rsidRPr="6D789E0B">
              <w:rPr>
                <w:rFonts w:ascii="Calibri" w:hAnsi="Calibri" w:eastAsia="Calibri" w:cs="Calibri"/>
              </w:rPr>
              <w:t>DESCRIZIONE</w:t>
            </w:r>
          </w:p>
        </w:tc>
      </w:tr>
      <w:tr w:rsidR="001A4A3A" w:rsidTr="4A5B33B2" w14:paraId="78319C44" w14:textId="77777777">
        <w:tc>
          <w:tcPr>
            <w:tcW w:w="2637" w:type="dxa"/>
          </w:tcPr>
          <w:p w:rsidR="001A4A3A" w:rsidP="0066504E" w:rsidRDefault="001A4A3A" w14:paraId="7B10C4F4" w14:textId="77777777">
            <w:pPr>
              <w:pStyle w:val="ListParagraph"/>
              <w:ind w:left="0"/>
              <w:rPr>
                <w:rFonts w:ascii="Calibri" w:hAnsi="Calibri" w:eastAsia="Calibri" w:cs="Calibri"/>
              </w:rPr>
            </w:pPr>
            <w:r>
              <w:rPr>
                <w:rFonts w:ascii="Calibri" w:hAnsi="Calibri" w:eastAsia="Calibri" w:cs="Calibri"/>
              </w:rPr>
              <w:t>Prodotto</w:t>
            </w:r>
          </w:p>
        </w:tc>
        <w:tc>
          <w:tcPr>
            <w:tcW w:w="1566" w:type="dxa"/>
          </w:tcPr>
          <w:p w:rsidR="001A4A3A" w:rsidP="0066504E" w:rsidRDefault="001A4A3A" w14:paraId="4D60B88E" w14:textId="77777777">
            <w:pPr>
              <w:pStyle w:val="ListParagraph"/>
              <w:ind w:left="0"/>
              <w:rPr>
                <w:rFonts w:ascii="Calibri" w:hAnsi="Calibri" w:eastAsia="Calibri" w:cs="Calibri"/>
              </w:rPr>
            </w:pPr>
            <w:r w:rsidRPr="6D789E0B">
              <w:rPr>
                <w:rFonts w:ascii="Calibri" w:hAnsi="Calibri" w:eastAsia="Calibri" w:cs="Calibri"/>
              </w:rPr>
              <w:t>boundary</w:t>
            </w:r>
          </w:p>
        </w:tc>
        <w:tc>
          <w:tcPr>
            <w:tcW w:w="5064" w:type="dxa"/>
          </w:tcPr>
          <w:p w:rsidR="001A4A3A" w:rsidP="0066504E" w:rsidRDefault="001A4A3A" w14:paraId="1294F96E" w14:textId="77777777">
            <w:pPr>
              <w:pStyle w:val="ListParagraph"/>
              <w:ind w:left="0"/>
              <w:rPr>
                <w:rFonts w:ascii="Calibri" w:hAnsi="Calibri" w:eastAsia="Calibri" w:cs="Calibri"/>
              </w:rPr>
            </w:pPr>
            <w:r>
              <w:rPr>
                <w:rFonts w:ascii="Calibri" w:hAnsi="Calibri" w:eastAsia="Calibri" w:cs="Calibri"/>
              </w:rPr>
              <w:t>Selezione dalla pagine del prodotto</w:t>
            </w:r>
          </w:p>
        </w:tc>
      </w:tr>
      <w:tr w:rsidR="001A4A3A" w:rsidTr="4A5B33B2" w14:paraId="1BCF54CF" w14:textId="77777777">
        <w:tc>
          <w:tcPr>
            <w:tcW w:w="2637" w:type="dxa"/>
          </w:tcPr>
          <w:p w:rsidRPr="001764AE" w:rsidR="001A4A3A" w:rsidP="0066504E" w:rsidRDefault="001A4A3A" w14:paraId="2244DC75" w14:textId="77777777">
            <w:pPr>
              <w:pStyle w:val="ListParagraph"/>
              <w:ind w:left="0"/>
              <w:rPr>
                <w:rFonts w:ascii="Calibri" w:hAnsi="Calibri" w:eastAsia="Calibri" w:cs="Calibri"/>
              </w:rPr>
            </w:pPr>
            <w:r>
              <w:rPr>
                <w:rFonts w:ascii="Calibri" w:hAnsi="Calibri" w:eastAsia="Calibri" w:cs="Calibri"/>
              </w:rPr>
              <w:t>CarrelloControl</w:t>
            </w:r>
          </w:p>
        </w:tc>
        <w:tc>
          <w:tcPr>
            <w:tcW w:w="1566" w:type="dxa"/>
          </w:tcPr>
          <w:p w:rsidR="001A4A3A" w:rsidP="0066504E" w:rsidRDefault="001A4A3A" w14:paraId="46CA42CE" w14:textId="77777777">
            <w:pPr>
              <w:pStyle w:val="ListParagraph"/>
              <w:ind w:left="0"/>
              <w:rPr>
                <w:rFonts w:ascii="Calibri" w:hAnsi="Calibri" w:eastAsia="Calibri" w:cs="Calibri"/>
              </w:rPr>
            </w:pPr>
            <w:r w:rsidRPr="6D789E0B">
              <w:rPr>
                <w:rFonts w:ascii="Calibri" w:hAnsi="Calibri" w:eastAsia="Calibri" w:cs="Calibri"/>
              </w:rPr>
              <w:t>control</w:t>
            </w:r>
          </w:p>
        </w:tc>
        <w:tc>
          <w:tcPr>
            <w:tcW w:w="5064" w:type="dxa"/>
          </w:tcPr>
          <w:p w:rsidR="001A4A3A" w:rsidP="0066504E" w:rsidRDefault="001A4A3A" w14:paraId="5871AB8E" w14:textId="32C63520">
            <w:pPr>
              <w:pStyle w:val="ListParagraph"/>
              <w:ind w:left="0"/>
              <w:rPr>
                <w:rFonts w:ascii="Calibri" w:hAnsi="Calibri" w:eastAsia="Calibri" w:cs="Calibri"/>
              </w:rPr>
            </w:pPr>
            <w:r>
              <w:rPr>
                <w:rFonts w:ascii="Calibri" w:hAnsi="Calibri" w:eastAsia="Calibri" w:cs="Calibri"/>
              </w:rPr>
              <w:t>Control per gestire l’aggiunta al carello</w:t>
            </w:r>
            <w:r w:rsidR="008B6B2A">
              <w:rPr>
                <w:rFonts w:ascii="Calibri" w:hAnsi="Calibri" w:eastAsia="Calibri" w:cs="Calibri"/>
              </w:rPr>
              <w:t xml:space="preserve"> e notifica la mancata aggiunta</w:t>
            </w:r>
          </w:p>
        </w:tc>
      </w:tr>
      <w:tr w:rsidR="001A4A3A" w:rsidTr="4A5B33B2" w14:paraId="3E7B76ED" w14:textId="77777777">
        <w:tc>
          <w:tcPr>
            <w:tcW w:w="2637" w:type="dxa"/>
          </w:tcPr>
          <w:p w:rsidR="001A4A3A" w:rsidP="0066504E" w:rsidRDefault="001A4A3A" w14:paraId="7BF54417" w14:textId="77777777">
            <w:pPr>
              <w:pStyle w:val="ListParagraph"/>
              <w:ind w:left="0"/>
              <w:rPr>
                <w:rFonts w:ascii="Calibri" w:hAnsi="Calibri" w:eastAsia="Calibri" w:cs="Calibri"/>
              </w:rPr>
            </w:pPr>
            <w:r>
              <w:rPr>
                <w:rFonts w:ascii="Calibri" w:hAnsi="Calibri" w:eastAsia="Calibri" w:cs="Calibri"/>
              </w:rPr>
              <w:t>Magazzino</w:t>
            </w:r>
          </w:p>
        </w:tc>
        <w:tc>
          <w:tcPr>
            <w:tcW w:w="1566" w:type="dxa"/>
          </w:tcPr>
          <w:p w:rsidR="001A4A3A" w:rsidP="0066504E" w:rsidRDefault="001A4A3A" w14:paraId="0B421DB8" w14:textId="77777777">
            <w:pPr>
              <w:pStyle w:val="ListParagraph"/>
              <w:ind w:left="0"/>
              <w:rPr>
                <w:rFonts w:ascii="Calibri" w:hAnsi="Calibri" w:eastAsia="Calibri" w:cs="Calibri"/>
              </w:rPr>
            </w:pPr>
            <w:r>
              <w:rPr>
                <w:rFonts w:ascii="Calibri" w:hAnsi="Calibri" w:eastAsia="Calibri" w:cs="Calibri"/>
              </w:rPr>
              <w:t>manager</w:t>
            </w:r>
          </w:p>
        </w:tc>
        <w:tc>
          <w:tcPr>
            <w:tcW w:w="5064" w:type="dxa"/>
          </w:tcPr>
          <w:p w:rsidR="001A4A3A" w:rsidP="0066504E" w:rsidRDefault="64E3EB31" w14:paraId="027ADCF6" w14:textId="0E4F7B20">
            <w:pPr>
              <w:pStyle w:val="ListParagraph"/>
              <w:ind w:left="0"/>
              <w:rPr>
                <w:rFonts w:ascii="Calibri" w:hAnsi="Calibri" w:eastAsia="Calibri" w:cs="Calibri"/>
              </w:rPr>
            </w:pPr>
            <w:r w:rsidRPr="4A5B33B2">
              <w:rPr>
                <w:rFonts w:ascii="Calibri" w:hAnsi="Calibri" w:eastAsia="Calibri" w:cs="Calibri"/>
              </w:rPr>
              <w:t>Manager che controlla il magazzino per vedere</w:t>
            </w:r>
            <w:r w:rsidRPr="4A5B33B2" w:rsidR="2059D7DE">
              <w:rPr>
                <w:rFonts w:ascii="Calibri" w:hAnsi="Calibri" w:eastAsia="Calibri" w:cs="Calibri"/>
              </w:rPr>
              <w:t xml:space="preserve"> se la quantità di prodotto è disponibile</w:t>
            </w:r>
            <w:r w:rsidRPr="4A5B33B2" w:rsidR="14EFE610">
              <w:rPr>
                <w:rFonts w:ascii="Calibri" w:hAnsi="Calibri" w:eastAsia="Calibri" w:cs="Calibri"/>
              </w:rPr>
              <w:t xml:space="preserve"> </w:t>
            </w:r>
            <w:r w:rsidRPr="4A5B33B2" w:rsidR="5719FA5B">
              <w:rPr>
                <w:rFonts w:ascii="Calibri" w:hAnsi="Calibri" w:eastAsia="Calibri" w:cs="Calibri"/>
              </w:rPr>
              <w:t>e comunica al control</w:t>
            </w:r>
          </w:p>
        </w:tc>
      </w:tr>
    </w:tbl>
    <w:p w:rsidR="00A64640" w:rsidP="00443925" w:rsidRDefault="00A64640" w14:paraId="4015D7C1" w14:textId="77777777">
      <w:pPr>
        <w:pStyle w:val="ListParagraph"/>
        <w:ind w:left="360" w:firstLine="349"/>
        <w:rPr>
          <w:rFonts w:ascii="Calibri" w:hAnsi="Calibri" w:cs="Calibri"/>
        </w:rPr>
      </w:pPr>
    </w:p>
    <w:p w:rsidR="00A64640" w:rsidP="00443925" w:rsidRDefault="00A64640" w14:paraId="04B0D702" w14:textId="77777777">
      <w:pPr>
        <w:pStyle w:val="ListParagraph"/>
        <w:ind w:left="360" w:firstLine="349"/>
        <w:rPr>
          <w:rFonts w:ascii="Calibri" w:hAnsi="Calibri" w:cs="Calibri"/>
        </w:rPr>
      </w:pPr>
    </w:p>
    <w:p w:rsidR="00A64640" w:rsidP="00443925" w:rsidRDefault="00A64640" w14:paraId="04641FED" w14:textId="77777777">
      <w:pPr>
        <w:pStyle w:val="ListParagraph"/>
        <w:ind w:left="360" w:firstLine="349"/>
        <w:rPr>
          <w:rFonts w:ascii="Calibri" w:hAnsi="Calibri" w:cs="Calibri"/>
        </w:rPr>
      </w:pPr>
    </w:p>
    <w:p w:rsidR="00A64640" w:rsidP="00443925" w:rsidRDefault="00A64640" w14:paraId="242795DE" w14:textId="77777777">
      <w:pPr>
        <w:pStyle w:val="ListParagraph"/>
        <w:ind w:left="360" w:firstLine="349"/>
        <w:rPr>
          <w:rFonts w:ascii="Calibri" w:hAnsi="Calibri" w:cs="Calibri"/>
        </w:rPr>
      </w:pPr>
    </w:p>
    <w:p w:rsidRPr="00C016E1" w:rsidR="00A64640" w:rsidP="00443925" w:rsidRDefault="00A64640" w14:paraId="46E23C1F" w14:textId="77777777">
      <w:pPr>
        <w:rPr>
          <w:rFonts w:ascii="Calibri" w:hAnsi="Calibri" w:cs="Calibri"/>
        </w:rPr>
      </w:pPr>
    </w:p>
    <w:p w:rsidR="00E419A1" w:rsidP="00443925" w:rsidRDefault="00E419A1" w14:paraId="5430EA6F" w14:textId="77777777">
      <w:pPr>
        <w:pStyle w:val="ListParagraph"/>
        <w:ind w:left="360" w:firstLine="349"/>
        <w:rPr>
          <w:rFonts w:ascii="Calibri" w:hAnsi="Calibri" w:cs="Calibri"/>
        </w:rPr>
      </w:pPr>
    </w:p>
    <w:p w:rsidR="00443925" w:rsidP="00443925" w:rsidRDefault="00443925" w14:paraId="4F27FFA5" w14:textId="77777777">
      <w:pPr>
        <w:pStyle w:val="ListParagraph"/>
        <w:ind w:left="360" w:firstLine="349"/>
        <w:rPr>
          <w:rFonts w:ascii="Calibri" w:hAnsi="Calibri" w:cs="Calibri"/>
        </w:rPr>
      </w:pPr>
    </w:p>
    <w:p w:rsidR="00443925" w:rsidP="00443925" w:rsidRDefault="00443925" w14:paraId="7AE5C178" w14:textId="77777777">
      <w:pPr>
        <w:pStyle w:val="ListParagraph"/>
        <w:ind w:left="360" w:firstLine="349"/>
        <w:rPr>
          <w:rFonts w:ascii="Calibri" w:hAnsi="Calibri" w:cs="Calibri"/>
        </w:rPr>
      </w:pPr>
    </w:p>
    <w:p w:rsidR="00443925" w:rsidP="00443925" w:rsidRDefault="00443925" w14:paraId="2D422868" w14:textId="77777777">
      <w:pPr>
        <w:pStyle w:val="ListParagraph"/>
        <w:ind w:left="360" w:firstLine="349"/>
        <w:rPr>
          <w:rFonts w:ascii="Calibri" w:hAnsi="Calibri" w:cs="Calibri"/>
        </w:rPr>
      </w:pPr>
    </w:p>
    <w:p w:rsidR="00443925" w:rsidP="00443925" w:rsidRDefault="00443925" w14:paraId="606D39FB" w14:textId="77777777">
      <w:pPr>
        <w:pStyle w:val="ListParagraph"/>
        <w:ind w:left="360" w:firstLine="349"/>
        <w:rPr>
          <w:rFonts w:ascii="Calibri" w:hAnsi="Calibri" w:cs="Calibri"/>
        </w:rPr>
      </w:pPr>
    </w:p>
    <w:p w:rsidR="00443925" w:rsidP="00443925" w:rsidRDefault="00443925" w14:paraId="5E6FDF79" w14:textId="77777777">
      <w:pPr>
        <w:pStyle w:val="ListParagraph"/>
        <w:ind w:left="360" w:firstLine="349"/>
        <w:rPr>
          <w:rFonts w:ascii="Calibri" w:hAnsi="Calibri" w:cs="Calibri"/>
        </w:rPr>
      </w:pPr>
    </w:p>
    <w:p w:rsidR="00443925" w:rsidP="00443925" w:rsidRDefault="00443925" w14:paraId="2FEDA9D7" w14:textId="77777777">
      <w:pPr>
        <w:pStyle w:val="ListParagraph"/>
        <w:ind w:left="360" w:firstLine="349"/>
        <w:rPr>
          <w:rFonts w:ascii="Calibri" w:hAnsi="Calibri" w:cs="Calibri"/>
        </w:rPr>
      </w:pPr>
    </w:p>
    <w:p w:rsidR="00443925" w:rsidP="00443925" w:rsidRDefault="00443925" w14:paraId="5652F7AB" w14:textId="77777777">
      <w:pPr>
        <w:pStyle w:val="ListParagraph"/>
        <w:ind w:left="360" w:firstLine="349"/>
        <w:rPr>
          <w:rFonts w:ascii="Calibri" w:hAnsi="Calibri" w:cs="Calibri"/>
        </w:rPr>
      </w:pPr>
    </w:p>
    <w:p w:rsidR="00443925" w:rsidP="00443925" w:rsidRDefault="00443925" w14:paraId="7E6435C0" w14:textId="77777777">
      <w:pPr>
        <w:pStyle w:val="ListParagraph"/>
        <w:ind w:left="360" w:firstLine="349"/>
        <w:rPr>
          <w:rFonts w:ascii="Calibri" w:hAnsi="Calibri" w:cs="Calibri"/>
        </w:rPr>
      </w:pPr>
    </w:p>
    <w:p w:rsidR="00443925" w:rsidP="00443925" w:rsidRDefault="00443925" w14:paraId="70D1E025" w14:textId="77777777">
      <w:pPr>
        <w:pStyle w:val="ListParagraph"/>
        <w:ind w:left="360" w:firstLine="349"/>
        <w:rPr>
          <w:rFonts w:ascii="Calibri" w:hAnsi="Calibri" w:cs="Calibri"/>
        </w:rPr>
      </w:pPr>
    </w:p>
    <w:p w:rsidRPr="008E7E2F" w:rsidR="006400A4" w:rsidP="008E7E2F" w:rsidRDefault="006400A4" w14:paraId="283AC3AC" w14:textId="336025D4">
      <w:pPr>
        <w:pStyle w:val="ListParagraph"/>
        <w:ind w:left="360" w:firstLine="349"/>
        <w:outlineLvl w:val="1"/>
        <w:rPr>
          <w:rFonts w:ascii="Calibri" w:hAnsi="Calibri" w:cs="Calibri"/>
          <w:b/>
          <w:bCs/>
          <w:sz w:val="26"/>
          <w:szCs w:val="26"/>
        </w:rPr>
      </w:pPr>
      <w:bookmarkStart w:name="_Toc60759402" w:id="194"/>
      <w:r w:rsidRPr="008E7E2F">
        <w:rPr>
          <w:rFonts w:ascii="Calibri" w:hAnsi="Calibri" w:cs="Calibri"/>
          <w:b/>
          <w:bCs/>
          <w:sz w:val="26"/>
          <w:szCs w:val="26"/>
        </w:rPr>
        <w:t>3.6.1.13</w:t>
      </w:r>
      <w:bookmarkEnd w:id="191"/>
      <w:r w:rsidRPr="008E7E2F" w:rsidR="000B0592">
        <w:rPr>
          <w:rFonts w:ascii="Calibri" w:hAnsi="Calibri" w:cs="Calibri"/>
          <w:b/>
          <w:bCs/>
          <w:sz w:val="26"/>
          <w:szCs w:val="26"/>
        </w:rPr>
        <w:t xml:space="preserve"> </w:t>
      </w:r>
      <w:bookmarkEnd w:id="192"/>
      <w:bookmarkEnd w:id="193"/>
      <w:r w:rsidRPr="008E7E2F" w:rsidR="00443925">
        <w:rPr>
          <w:rFonts w:ascii="Calibri" w:hAnsi="Calibri" w:cs="Calibri"/>
          <w:b/>
          <w:bCs/>
          <w:sz w:val="26"/>
          <w:szCs w:val="26"/>
        </w:rPr>
        <w:t>Acquista prodotto</w:t>
      </w:r>
      <w:bookmarkEnd w:id="194"/>
    </w:p>
    <w:p w:rsidR="00D93D18" w:rsidP="008E7E2F" w:rsidRDefault="5B045F68" w14:paraId="4DD79327" w14:textId="383B8557">
      <w:pPr>
        <w:pStyle w:val="ListParagraph"/>
        <w:ind w:left="360" w:firstLine="349"/>
        <w:rPr>
          <w:rFonts w:ascii="Calibri" w:hAnsi="Calibri" w:cs="Calibri"/>
        </w:rPr>
      </w:pPr>
      <w:r>
        <w:rPr>
          <w:noProof/>
        </w:rPr>
        <w:drawing>
          <wp:inline distT="0" distB="0" distL="0" distR="0" wp14:anchorId="23491550" wp14:editId="090B3FF1">
            <wp:extent cx="5324482" cy="3609975"/>
            <wp:effectExtent l="0" t="0" r="9525" b="0"/>
            <wp:docPr id="1532640021" name="Picture 15326400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2640021" name="Picture 1532640021"/>
                    <pic:cNvPicPr/>
                  </pic:nvPicPr>
                  <pic:blipFill rotWithShape="1">
                    <a:blip r:embed="rId60"/>
                    <a:srcRect l="1413" t="4774" r="1413"/>
                    <a:stretch/>
                  </pic:blipFill>
                  <pic:spPr bwMode="auto">
                    <a:xfrm>
                      <a:off x="0" y="0"/>
                      <a:ext cx="5332041" cy="3615100"/>
                    </a:xfrm>
                    <a:prstGeom prst="rect">
                      <a:avLst/>
                    </a:prstGeom>
                    <a:ln>
                      <a:noFill/>
                    </a:ln>
                    <a:extLst>
                      <a:ext uri="{53640926-AAD7-44D8-BBD7-CCE9431645EC}">
                        <a14:shadowObscured xmlns:a14="http://schemas.microsoft.com/office/drawing/2010/main"/>
                      </a:ext>
                    </a:extLst>
                  </pic:spPr>
                </pic:pic>
              </a:graphicData>
            </a:graphic>
          </wp:inline>
        </w:drawing>
      </w:r>
      <w:bookmarkStart w:name="_Toc58949433" w:id="195"/>
      <w:bookmarkStart w:name="_Toc58950751" w:id="196"/>
      <w:bookmarkStart w:name="_Toc58950910" w:id="197"/>
    </w:p>
    <w:p w:rsidRPr="008E7E2F" w:rsidR="008E7E2F" w:rsidP="008E7E2F" w:rsidRDefault="008E7E2F" w14:paraId="1E772756" w14:textId="77777777">
      <w:pPr>
        <w:pStyle w:val="ListParagraph"/>
        <w:ind w:left="360" w:firstLine="349"/>
        <w:rPr>
          <w:rFonts w:ascii="Calibri" w:hAnsi="Calibri" w:cs="Calibri"/>
        </w:rPr>
      </w:pPr>
    </w:p>
    <w:tbl>
      <w:tblPr>
        <w:tblStyle w:val="TableGrid"/>
        <w:tblW w:w="9267" w:type="dxa"/>
        <w:tblInd w:w="360" w:type="dxa"/>
        <w:tblLook w:val="06A0" w:firstRow="1" w:lastRow="0" w:firstColumn="1" w:lastColumn="0" w:noHBand="1" w:noVBand="1"/>
      </w:tblPr>
      <w:tblGrid>
        <w:gridCol w:w="2355"/>
        <w:gridCol w:w="1474"/>
        <w:gridCol w:w="5438"/>
      </w:tblGrid>
      <w:tr w:rsidR="00C016E1" w:rsidTr="4A5B33B2" w14:paraId="56D3A9FB" w14:textId="77777777">
        <w:tc>
          <w:tcPr>
            <w:tcW w:w="2355" w:type="dxa"/>
          </w:tcPr>
          <w:p w:rsidR="00C016E1" w:rsidP="0066504E" w:rsidRDefault="00C016E1" w14:paraId="26A61A11" w14:textId="77777777">
            <w:pPr>
              <w:pStyle w:val="ListParagraph"/>
              <w:ind w:left="0"/>
              <w:jc w:val="center"/>
              <w:rPr>
                <w:rFonts w:ascii="Calibri" w:hAnsi="Calibri" w:eastAsia="Calibri" w:cs="Calibri"/>
              </w:rPr>
            </w:pPr>
            <w:r w:rsidRPr="6D789E0B">
              <w:rPr>
                <w:rFonts w:ascii="Calibri" w:hAnsi="Calibri" w:eastAsia="Calibri" w:cs="Calibri"/>
              </w:rPr>
              <w:t>NOME OGGETTO</w:t>
            </w:r>
          </w:p>
        </w:tc>
        <w:tc>
          <w:tcPr>
            <w:tcW w:w="1474" w:type="dxa"/>
          </w:tcPr>
          <w:p w:rsidR="00C016E1" w:rsidP="0066504E" w:rsidRDefault="00C016E1" w14:paraId="4D42D6AA" w14:textId="77777777">
            <w:pPr>
              <w:pStyle w:val="ListParagraph"/>
              <w:ind w:left="0"/>
              <w:jc w:val="center"/>
              <w:rPr>
                <w:rFonts w:ascii="Calibri" w:hAnsi="Calibri" w:eastAsia="Calibri" w:cs="Calibri"/>
              </w:rPr>
            </w:pPr>
            <w:r w:rsidRPr="6D789E0B">
              <w:rPr>
                <w:rFonts w:ascii="Calibri" w:hAnsi="Calibri" w:eastAsia="Calibri" w:cs="Calibri"/>
              </w:rPr>
              <w:t>TIPOLOGIA</w:t>
            </w:r>
          </w:p>
        </w:tc>
        <w:tc>
          <w:tcPr>
            <w:tcW w:w="5438" w:type="dxa"/>
          </w:tcPr>
          <w:p w:rsidR="00C016E1" w:rsidP="0066504E" w:rsidRDefault="00C016E1" w14:paraId="18322575" w14:textId="77777777">
            <w:pPr>
              <w:pStyle w:val="ListParagraph"/>
              <w:ind w:left="0"/>
              <w:jc w:val="center"/>
              <w:rPr>
                <w:rFonts w:ascii="Calibri" w:hAnsi="Calibri" w:eastAsia="Calibri" w:cs="Calibri"/>
              </w:rPr>
            </w:pPr>
            <w:r w:rsidRPr="6D789E0B">
              <w:rPr>
                <w:rFonts w:ascii="Calibri" w:hAnsi="Calibri" w:eastAsia="Calibri" w:cs="Calibri"/>
              </w:rPr>
              <w:t>DESCRIZIONE</w:t>
            </w:r>
          </w:p>
        </w:tc>
      </w:tr>
      <w:tr w:rsidR="00C016E1" w:rsidTr="4A5B33B2" w14:paraId="497BDDDB" w14:textId="77777777">
        <w:tc>
          <w:tcPr>
            <w:tcW w:w="2355" w:type="dxa"/>
          </w:tcPr>
          <w:p w:rsidR="00C016E1" w:rsidP="009C16BA" w:rsidRDefault="009C16BA" w14:paraId="112CF008" w14:textId="5841C93D">
            <w:pPr>
              <w:pStyle w:val="ListParagraph"/>
              <w:ind w:left="0"/>
              <w:rPr>
                <w:rFonts w:ascii="Calibri" w:hAnsi="Calibri" w:eastAsia="Calibri" w:cs="Calibri"/>
              </w:rPr>
            </w:pPr>
            <w:r>
              <w:rPr>
                <w:rFonts w:ascii="Calibri" w:hAnsi="Calibri" w:eastAsia="Calibri" w:cs="Calibri"/>
              </w:rPr>
              <w:t>PaginaProdotto</w:t>
            </w:r>
          </w:p>
        </w:tc>
        <w:tc>
          <w:tcPr>
            <w:tcW w:w="1474" w:type="dxa"/>
          </w:tcPr>
          <w:p w:rsidR="00C016E1" w:rsidP="0066504E" w:rsidRDefault="00C016E1" w14:paraId="04012153" w14:textId="77777777">
            <w:pPr>
              <w:pStyle w:val="ListParagraph"/>
              <w:ind w:left="0"/>
              <w:rPr>
                <w:rFonts w:ascii="Calibri" w:hAnsi="Calibri" w:eastAsia="Calibri" w:cs="Calibri"/>
              </w:rPr>
            </w:pPr>
            <w:r w:rsidRPr="6D789E0B">
              <w:rPr>
                <w:rFonts w:ascii="Calibri" w:hAnsi="Calibri" w:eastAsia="Calibri" w:cs="Calibri"/>
              </w:rPr>
              <w:t>boundary</w:t>
            </w:r>
          </w:p>
        </w:tc>
        <w:tc>
          <w:tcPr>
            <w:tcW w:w="5438" w:type="dxa"/>
          </w:tcPr>
          <w:p w:rsidR="00C016E1" w:rsidP="0066504E" w:rsidRDefault="004A4752" w14:paraId="3A682C64" w14:textId="5F7E44D0">
            <w:pPr>
              <w:pStyle w:val="ListParagraph"/>
              <w:ind w:left="0"/>
              <w:rPr>
                <w:rFonts w:ascii="Calibri" w:hAnsi="Calibri" w:eastAsia="Calibri" w:cs="Calibri"/>
              </w:rPr>
            </w:pPr>
            <w:r>
              <w:rPr>
                <w:rFonts w:ascii="Calibri" w:hAnsi="Calibri" w:eastAsia="Calibri" w:cs="Calibri"/>
              </w:rPr>
              <w:t>Selezione dalla pagine del prodotto</w:t>
            </w:r>
          </w:p>
        </w:tc>
      </w:tr>
      <w:tr w:rsidR="00C016E1" w:rsidTr="4A5B33B2" w14:paraId="5CDD6E5D" w14:textId="77777777">
        <w:tc>
          <w:tcPr>
            <w:tcW w:w="2355" w:type="dxa"/>
          </w:tcPr>
          <w:p w:rsidRPr="001764AE" w:rsidR="00C016E1" w:rsidP="0066504E" w:rsidRDefault="000972E1" w14:paraId="2FFAF91F" w14:textId="01DB9ABB">
            <w:pPr>
              <w:pStyle w:val="ListParagraph"/>
              <w:ind w:left="0"/>
              <w:rPr>
                <w:rFonts w:ascii="Calibri" w:hAnsi="Calibri" w:eastAsia="Calibri" w:cs="Calibri"/>
              </w:rPr>
            </w:pPr>
            <w:r>
              <w:rPr>
                <w:rFonts w:ascii="Calibri" w:hAnsi="Calibri" w:eastAsia="Calibri" w:cs="Calibri"/>
              </w:rPr>
              <w:t>ControlloCatalogo</w:t>
            </w:r>
          </w:p>
        </w:tc>
        <w:tc>
          <w:tcPr>
            <w:tcW w:w="1474" w:type="dxa"/>
          </w:tcPr>
          <w:p w:rsidR="00C016E1" w:rsidP="0066504E" w:rsidRDefault="00C016E1" w14:paraId="4A33D694" w14:textId="77777777">
            <w:pPr>
              <w:pStyle w:val="ListParagraph"/>
              <w:ind w:left="0"/>
              <w:rPr>
                <w:rFonts w:ascii="Calibri" w:hAnsi="Calibri" w:eastAsia="Calibri" w:cs="Calibri"/>
              </w:rPr>
            </w:pPr>
            <w:r w:rsidRPr="6D789E0B">
              <w:rPr>
                <w:rFonts w:ascii="Calibri" w:hAnsi="Calibri" w:eastAsia="Calibri" w:cs="Calibri"/>
              </w:rPr>
              <w:t>control</w:t>
            </w:r>
          </w:p>
        </w:tc>
        <w:tc>
          <w:tcPr>
            <w:tcW w:w="5438" w:type="dxa"/>
          </w:tcPr>
          <w:p w:rsidR="00C016E1" w:rsidP="0066504E" w:rsidRDefault="004A4752" w14:paraId="41BBCE12" w14:textId="755B40CD">
            <w:pPr>
              <w:pStyle w:val="ListParagraph"/>
              <w:ind w:left="0"/>
              <w:rPr>
                <w:rFonts w:ascii="Calibri" w:hAnsi="Calibri" w:eastAsia="Calibri" w:cs="Calibri"/>
              </w:rPr>
            </w:pPr>
            <w:r>
              <w:rPr>
                <w:rFonts w:ascii="Calibri" w:hAnsi="Calibri" w:eastAsia="Calibri" w:cs="Calibri"/>
              </w:rPr>
              <w:t xml:space="preserve">Control che manga richiesta </w:t>
            </w:r>
            <w:r w:rsidR="000F7EF0">
              <w:rPr>
                <w:rFonts w:ascii="Calibri" w:hAnsi="Calibri" w:eastAsia="Calibri" w:cs="Calibri"/>
              </w:rPr>
              <w:t>al manager</w:t>
            </w:r>
          </w:p>
        </w:tc>
      </w:tr>
      <w:tr w:rsidR="00C016E1" w:rsidTr="4A5B33B2" w14:paraId="3CCD41EE" w14:textId="77777777">
        <w:tc>
          <w:tcPr>
            <w:tcW w:w="2355" w:type="dxa"/>
          </w:tcPr>
          <w:p w:rsidR="00C016E1" w:rsidP="0066504E" w:rsidRDefault="000972E1" w14:paraId="35DFE038" w14:textId="271C4AB2">
            <w:pPr>
              <w:pStyle w:val="ListParagraph"/>
              <w:ind w:left="0"/>
              <w:rPr>
                <w:rFonts w:ascii="Calibri" w:hAnsi="Calibri" w:eastAsia="Calibri" w:cs="Calibri"/>
              </w:rPr>
            </w:pPr>
            <w:r>
              <w:rPr>
                <w:rFonts w:ascii="Calibri" w:hAnsi="Calibri" w:eastAsia="Calibri" w:cs="Calibri"/>
              </w:rPr>
              <w:t>CatalogoService</w:t>
            </w:r>
          </w:p>
        </w:tc>
        <w:tc>
          <w:tcPr>
            <w:tcW w:w="1474" w:type="dxa"/>
          </w:tcPr>
          <w:p w:rsidR="00C016E1" w:rsidP="0066504E" w:rsidRDefault="008F2C1F" w14:paraId="68A9968A" w14:textId="7EC6C79E">
            <w:pPr>
              <w:pStyle w:val="ListParagraph"/>
              <w:ind w:left="0"/>
              <w:rPr>
                <w:rFonts w:ascii="Calibri" w:hAnsi="Calibri" w:eastAsia="Calibri" w:cs="Calibri"/>
              </w:rPr>
            </w:pPr>
            <w:r>
              <w:rPr>
                <w:rFonts w:ascii="Calibri" w:hAnsi="Calibri" w:eastAsia="Calibri" w:cs="Calibri"/>
              </w:rPr>
              <w:t>manager</w:t>
            </w:r>
          </w:p>
        </w:tc>
        <w:tc>
          <w:tcPr>
            <w:tcW w:w="5438" w:type="dxa"/>
          </w:tcPr>
          <w:p w:rsidR="00C016E1" w:rsidP="0066504E" w:rsidRDefault="000F7EF0" w14:paraId="4D010FF0" w14:textId="6E140700">
            <w:pPr>
              <w:pStyle w:val="ListParagraph"/>
              <w:ind w:left="0"/>
              <w:rPr>
                <w:rFonts w:ascii="Calibri" w:hAnsi="Calibri" w:eastAsia="Calibri" w:cs="Calibri"/>
              </w:rPr>
            </w:pPr>
            <w:r>
              <w:rPr>
                <w:rFonts w:ascii="Calibri" w:hAnsi="Calibri" w:eastAsia="Calibri" w:cs="Calibri"/>
              </w:rPr>
              <w:t>Manager che gestisce disponibilità prodotto</w:t>
            </w:r>
          </w:p>
        </w:tc>
      </w:tr>
      <w:tr w:rsidR="00C016E1" w:rsidTr="4A5B33B2" w14:paraId="4D101B15" w14:textId="77777777">
        <w:tc>
          <w:tcPr>
            <w:tcW w:w="2355" w:type="dxa"/>
          </w:tcPr>
          <w:p w:rsidR="00C016E1" w:rsidP="0066504E" w:rsidRDefault="72E0B07F" w14:paraId="296715D6" w14:textId="0BA04FCD">
            <w:pPr>
              <w:pStyle w:val="ListParagraph"/>
              <w:ind w:left="0"/>
              <w:rPr>
                <w:rFonts w:ascii="Calibri" w:hAnsi="Calibri" w:eastAsia="Calibri" w:cs="Calibri"/>
              </w:rPr>
            </w:pPr>
            <w:r w:rsidRPr="4A5B33B2">
              <w:rPr>
                <w:rFonts w:ascii="Calibri" w:hAnsi="Calibri" w:eastAsia="Calibri" w:cs="Calibri"/>
              </w:rPr>
              <w:t>Control</w:t>
            </w:r>
            <w:r w:rsidRPr="4A5B33B2" w:rsidR="4ABF7A2B">
              <w:rPr>
                <w:rFonts w:ascii="Calibri" w:hAnsi="Calibri" w:eastAsia="Calibri" w:cs="Calibri"/>
              </w:rPr>
              <w:t>l</w:t>
            </w:r>
            <w:r w:rsidRPr="4A5B33B2">
              <w:rPr>
                <w:rFonts w:ascii="Calibri" w:hAnsi="Calibri" w:eastAsia="Calibri" w:cs="Calibri"/>
              </w:rPr>
              <w:t>oPagamen</w:t>
            </w:r>
            <w:r w:rsidRPr="4A5B33B2" w:rsidR="6DB0F027">
              <w:rPr>
                <w:rFonts w:ascii="Calibri" w:hAnsi="Calibri" w:eastAsia="Calibri" w:cs="Calibri"/>
              </w:rPr>
              <w:t>to</w:t>
            </w:r>
          </w:p>
        </w:tc>
        <w:tc>
          <w:tcPr>
            <w:tcW w:w="1474" w:type="dxa"/>
          </w:tcPr>
          <w:p w:rsidR="00C016E1" w:rsidP="0066504E" w:rsidRDefault="008F2C1F" w14:paraId="72BD8C6E" w14:textId="1139C0C7">
            <w:pPr>
              <w:pStyle w:val="ListParagraph"/>
              <w:ind w:left="0"/>
              <w:rPr>
                <w:rFonts w:ascii="Calibri" w:hAnsi="Calibri" w:eastAsia="Calibri" w:cs="Calibri"/>
              </w:rPr>
            </w:pPr>
            <w:r>
              <w:rPr>
                <w:rFonts w:ascii="Calibri" w:hAnsi="Calibri" w:eastAsia="Calibri" w:cs="Calibri"/>
              </w:rPr>
              <w:t>control</w:t>
            </w:r>
          </w:p>
        </w:tc>
        <w:tc>
          <w:tcPr>
            <w:tcW w:w="5438" w:type="dxa"/>
          </w:tcPr>
          <w:p w:rsidR="00C016E1" w:rsidP="0066504E" w:rsidRDefault="00451B5D" w14:paraId="6CC1420F" w14:textId="2367E6F6">
            <w:pPr>
              <w:pStyle w:val="ListParagraph"/>
              <w:ind w:left="0"/>
              <w:rPr>
                <w:rFonts w:ascii="Calibri" w:hAnsi="Calibri" w:eastAsia="Calibri" w:cs="Calibri"/>
              </w:rPr>
            </w:pPr>
            <w:r>
              <w:rPr>
                <w:rFonts w:ascii="Calibri" w:hAnsi="Calibri" w:eastAsia="Calibri" w:cs="Calibri"/>
              </w:rPr>
              <w:t>Control che gestisce il pagamento</w:t>
            </w:r>
          </w:p>
        </w:tc>
      </w:tr>
    </w:tbl>
    <w:p w:rsidR="00C016E1" w:rsidP="008E7E2F" w:rsidRDefault="00C016E1" w14:paraId="7DEBC22D" w14:textId="77777777">
      <w:pPr>
        <w:pStyle w:val="ListParagraph"/>
        <w:ind w:left="360" w:firstLine="349"/>
        <w:rPr>
          <w:rFonts w:ascii="Calibri" w:hAnsi="Calibri" w:cs="Calibri"/>
        </w:rPr>
      </w:pPr>
    </w:p>
    <w:p w:rsidR="00D93D18" w:rsidP="008E7E2F" w:rsidRDefault="00D93D18" w14:paraId="2A40F112" w14:textId="77777777">
      <w:pPr>
        <w:pStyle w:val="ListParagraph"/>
        <w:ind w:left="360" w:firstLine="349"/>
        <w:rPr>
          <w:rFonts w:ascii="Calibri" w:hAnsi="Calibri" w:cs="Calibri"/>
        </w:rPr>
      </w:pPr>
    </w:p>
    <w:p w:rsidR="00D93D18" w:rsidP="008E7E2F" w:rsidRDefault="00D93D18" w14:paraId="2CC3EC4A" w14:textId="77777777">
      <w:pPr>
        <w:pStyle w:val="ListParagraph"/>
        <w:ind w:left="360" w:firstLine="349"/>
        <w:rPr>
          <w:rFonts w:ascii="Calibri" w:hAnsi="Calibri" w:cs="Calibri"/>
        </w:rPr>
      </w:pPr>
    </w:p>
    <w:p w:rsidR="00D93D18" w:rsidP="008E7E2F" w:rsidRDefault="00D93D18" w14:paraId="5F6E482C" w14:textId="77777777">
      <w:pPr>
        <w:pStyle w:val="ListParagraph"/>
        <w:ind w:left="360" w:firstLine="349"/>
        <w:rPr>
          <w:rFonts w:ascii="Calibri" w:hAnsi="Calibri" w:cs="Calibri"/>
        </w:rPr>
      </w:pPr>
    </w:p>
    <w:p w:rsidR="00D93D18" w:rsidP="008E7E2F" w:rsidRDefault="00D93D18" w14:paraId="651D012F" w14:textId="77777777">
      <w:pPr>
        <w:pStyle w:val="ListParagraph"/>
        <w:ind w:left="360" w:firstLine="349"/>
        <w:rPr>
          <w:rFonts w:ascii="Calibri" w:hAnsi="Calibri" w:cs="Calibri"/>
        </w:rPr>
      </w:pPr>
    </w:p>
    <w:p w:rsidR="00D93D18" w:rsidP="008E7E2F" w:rsidRDefault="00D93D18" w14:paraId="74EF1B35" w14:textId="77777777">
      <w:pPr>
        <w:pStyle w:val="ListParagraph"/>
        <w:ind w:left="360" w:firstLine="349"/>
        <w:rPr>
          <w:rFonts w:ascii="Calibri" w:hAnsi="Calibri" w:cs="Calibri"/>
        </w:rPr>
      </w:pPr>
    </w:p>
    <w:p w:rsidR="00D93D18" w:rsidP="008E7E2F" w:rsidRDefault="00D93D18" w14:paraId="3EB31E4B" w14:textId="77777777">
      <w:pPr>
        <w:rPr>
          <w:rFonts w:ascii="Calibri" w:hAnsi="Calibri" w:cs="Calibri"/>
        </w:rPr>
      </w:pPr>
    </w:p>
    <w:p w:rsidR="008E7E2F" w:rsidP="008E7E2F" w:rsidRDefault="008E7E2F" w14:paraId="5EB01F66" w14:textId="77777777">
      <w:pPr>
        <w:rPr>
          <w:rFonts w:ascii="Calibri" w:hAnsi="Calibri" w:cs="Calibri"/>
        </w:rPr>
      </w:pPr>
    </w:p>
    <w:p w:rsidR="008E7E2F" w:rsidP="008E7E2F" w:rsidRDefault="008E7E2F" w14:paraId="3D1676EF" w14:textId="77777777">
      <w:pPr>
        <w:rPr>
          <w:rFonts w:ascii="Calibri" w:hAnsi="Calibri" w:cs="Calibri"/>
        </w:rPr>
      </w:pPr>
    </w:p>
    <w:p w:rsidR="008E7E2F" w:rsidP="008E7E2F" w:rsidRDefault="008E7E2F" w14:paraId="265F6E0A" w14:textId="77777777">
      <w:pPr>
        <w:rPr>
          <w:rFonts w:ascii="Calibri" w:hAnsi="Calibri" w:cs="Calibri"/>
        </w:rPr>
      </w:pPr>
    </w:p>
    <w:p w:rsidR="008E7E2F" w:rsidP="008E7E2F" w:rsidRDefault="008E7E2F" w14:paraId="7A43DA95" w14:textId="77777777">
      <w:pPr>
        <w:rPr>
          <w:rFonts w:ascii="Calibri" w:hAnsi="Calibri" w:cs="Calibri"/>
        </w:rPr>
      </w:pPr>
    </w:p>
    <w:p w:rsidR="008E7E2F" w:rsidP="008E7E2F" w:rsidRDefault="008E7E2F" w14:paraId="083EB1FC" w14:textId="77777777">
      <w:pPr>
        <w:rPr>
          <w:rFonts w:ascii="Calibri" w:hAnsi="Calibri" w:cs="Calibri"/>
        </w:rPr>
      </w:pPr>
    </w:p>
    <w:p w:rsidR="008E7E2F" w:rsidP="008E7E2F" w:rsidRDefault="008E7E2F" w14:paraId="61D8A9D6" w14:textId="77777777">
      <w:pPr>
        <w:rPr>
          <w:rFonts w:ascii="Calibri" w:hAnsi="Calibri" w:cs="Calibri"/>
        </w:rPr>
      </w:pPr>
    </w:p>
    <w:p w:rsidR="008E7E2F" w:rsidP="008E7E2F" w:rsidRDefault="008E7E2F" w14:paraId="3DCD8521" w14:textId="77777777">
      <w:pPr>
        <w:rPr>
          <w:rFonts w:ascii="Calibri" w:hAnsi="Calibri" w:cs="Calibri"/>
        </w:rPr>
      </w:pPr>
    </w:p>
    <w:p w:rsidR="008E7E2F" w:rsidP="008E7E2F" w:rsidRDefault="008E7E2F" w14:paraId="77EBC404" w14:textId="77777777">
      <w:pPr>
        <w:rPr>
          <w:rFonts w:ascii="Calibri" w:hAnsi="Calibri" w:cs="Calibri"/>
        </w:rPr>
      </w:pPr>
    </w:p>
    <w:p w:rsidRPr="00C016E1" w:rsidR="008E7E2F" w:rsidP="008E7E2F" w:rsidRDefault="008E7E2F" w14:paraId="249B7CF3" w14:textId="77777777">
      <w:pPr>
        <w:rPr>
          <w:rFonts w:ascii="Calibri" w:hAnsi="Calibri" w:cs="Calibri"/>
        </w:rPr>
      </w:pPr>
    </w:p>
    <w:p w:rsidRPr="008E7E2F" w:rsidR="006400A4" w:rsidP="008E7E2F" w:rsidRDefault="006400A4" w14:paraId="23431FA1" w14:textId="3A18268E">
      <w:pPr>
        <w:pStyle w:val="ListParagraph"/>
        <w:ind w:left="360" w:firstLine="349"/>
        <w:outlineLvl w:val="1"/>
        <w:rPr>
          <w:rFonts w:ascii="Calibri" w:hAnsi="Calibri" w:cs="Calibri"/>
          <w:b/>
          <w:bCs/>
          <w:sz w:val="26"/>
          <w:szCs w:val="26"/>
        </w:rPr>
      </w:pPr>
      <w:bookmarkStart w:name="_Toc60759403" w:id="198"/>
      <w:r w:rsidRPr="008E7E2F">
        <w:rPr>
          <w:rFonts w:ascii="Calibri" w:hAnsi="Calibri" w:cs="Calibri"/>
          <w:b/>
          <w:bCs/>
          <w:sz w:val="26"/>
          <w:szCs w:val="26"/>
        </w:rPr>
        <w:t>3.6.1.14</w:t>
      </w:r>
      <w:bookmarkEnd w:id="195"/>
      <w:r w:rsidRPr="008E7E2F" w:rsidR="000B0592">
        <w:rPr>
          <w:rFonts w:ascii="Calibri" w:hAnsi="Calibri" w:cs="Calibri"/>
          <w:b/>
          <w:bCs/>
          <w:sz w:val="26"/>
          <w:szCs w:val="26"/>
        </w:rPr>
        <w:t xml:space="preserve"> </w:t>
      </w:r>
      <w:bookmarkEnd w:id="196"/>
      <w:bookmarkEnd w:id="197"/>
      <w:r w:rsidRPr="008E7E2F" w:rsidR="008E7E2F">
        <w:rPr>
          <w:rFonts w:ascii="Calibri" w:hAnsi="Calibri" w:cs="Calibri"/>
          <w:b/>
          <w:bCs/>
          <w:sz w:val="26"/>
          <w:szCs w:val="26"/>
        </w:rPr>
        <w:t>Acquista Prodotto Errore</w:t>
      </w:r>
      <w:bookmarkEnd w:id="198"/>
    </w:p>
    <w:p w:rsidR="00D93D18" w:rsidP="008E7E2F" w:rsidRDefault="5B045F68" w14:paraId="640C5BCC" w14:textId="1533A182">
      <w:pPr>
        <w:pStyle w:val="ListParagraph"/>
        <w:ind w:left="360" w:firstLine="349"/>
        <w:rPr>
          <w:rFonts w:ascii="Calibri" w:hAnsi="Calibri" w:cs="Calibri"/>
        </w:rPr>
      </w:pPr>
      <w:r>
        <w:rPr>
          <w:noProof/>
        </w:rPr>
        <w:drawing>
          <wp:inline distT="0" distB="0" distL="0" distR="0" wp14:anchorId="2EA83BD1" wp14:editId="57568FA4">
            <wp:extent cx="6115050" cy="3577437"/>
            <wp:effectExtent l="0" t="0" r="0" b="4445"/>
            <wp:docPr id="852235430" name="Picture 852235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2235430"/>
                    <pic:cNvPicPr/>
                  </pic:nvPicPr>
                  <pic:blipFill rotWithShape="1">
                    <a:blip r:embed="rId61">
                      <a:extLst>
                        <a:ext uri="{28A0092B-C50C-407E-A947-70E740481C1C}">
                          <a14:useLocalDpi xmlns:a14="http://schemas.microsoft.com/office/drawing/2010/main" val="0"/>
                        </a:ext>
                      </a:extLst>
                    </a:blip>
                    <a:srcRect t="4416"/>
                    <a:stretch/>
                  </pic:blipFill>
                  <pic:spPr bwMode="auto">
                    <a:xfrm>
                      <a:off x="0" y="0"/>
                      <a:ext cx="6115050" cy="3577437"/>
                    </a:xfrm>
                    <a:prstGeom prst="rect">
                      <a:avLst/>
                    </a:prstGeom>
                    <a:ln>
                      <a:noFill/>
                    </a:ln>
                    <a:extLst>
                      <a:ext uri="{53640926-AAD7-44D8-BBD7-CCE9431645EC}">
                        <a14:shadowObscured xmlns:a14="http://schemas.microsoft.com/office/drawing/2010/main"/>
                      </a:ext>
                    </a:extLst>
                  </pic:spPr>
                </pic:pic>
              </a:graphicData>
            </a:graphic>
          </wp:inline>
        </w:drawing>
      </w:r>
    </w:p>
    <w:p w:rsidRPr="008E7E2F" w:rsidR="008E7E2F" w:rsidP="008E7E2F" w:rsidRDefault="008E7E2F" w14:paraId="22C1D6A6" w14:textId="77777777">
      <w:pPr>
        <w:pStyle w:val="ListParagraph"/>
        <w:ind w:left="360" w:firstLine="349"/>
        <w:rPr>
          <w:rFonts w:ascii="Calibri" w:hAnsi="Calibri" w:cs="Calibri"/>
        </w:rPr>
      </w:pPr>
    </w:p>
    <w:tbl>
      <w:tblPr>
        <w:tblStyle w:val="TableGrid"/>
        <w:tblW w:w="9558" w:type="dxa"/>
        <w:tblInd w:w="360" w:type="dxa"/>
        <w:tblLook w:val="06A0" w:firstRow="1" w:lastRow="0" w:firstColumn="1" w:lastColumn="0" w:noHBand="1" w:noVBand="1"/>
      </w:tblPr>
      <w:tblGrid>
        <w:gridCol w:w="2355"/>
        <w:gridCol w:w="1474"/>
        <w:gridCol w:w="5729"/>
      </w:tblGrid>
      <w:tr w:rsidR="00797F13" w:rsidTr="4A5B33B2" w14:paraId="6963D20F" w14:textId="77777777">
        <w:tc>
          <w:tcPr>
            <w:tcW w:w="2355" w:type="dxa"/>
          </w:tcPr>
          <w:p w:rsidR="00797F13" w:rsidP="0066504E" w:rsidRDefault="00797F13" w14:paraId="1FB7ABBD" w14:textId="77777777">
            <w:pPr>
              <w:pStyle w:val="ListParagraph"/>
              <w:ind w:left="0"/>
              <w:jc w:val="center"/>
              <w:rPr>
                <w:rFonts w:ascii="Calibri" w:hAnsi="Calibri" w:eastAsia="Calibri" w:cs="Calibri"/>
              </w:rPr>
            </w:pPr>
            <w:r w:rsidRPr="6D789E0B">
              <w:rPr>
                <w:rFonts w:ascii="Calibri" w:hAnsi="Calibri" w:eastAsia="Calibri" w:cs="Calibri"/>
              </w:rPr>
              <w:t>NOME OGGETTO</w:t>
            </w:r>
          </w:p>
        </w:tc>
        <w:tc>
          <w:tcPr>
            <w:tcW w:w="1474" w:type="dxa"/>
          </w:tcPr>
          <w:p w:rsidR="00797F13" w:rsidP="0066504E" w:rsidRDefault="00797F13" w14:paraId="6444479A" w14:textId="77777777">
            <w:pPr>
              <w:pStyle w:val="ListParagraph"/>
              <w:ind w:left="0"/>
              <w:jc w:val="center"/>
              <w:rPr>
                <w:rFonts w:ascii="Calibri" w:hAnsi="Calibri" w:eastAsia="Calibri" w:cs="Calibri"/>
              </w:rPr>
            </w:pPr>
            <w:r w:rsidRPr="6D789E0B">
              <w:rPr>
                <w:rFonts w:ascii="Calibri" w:hAnsi="Calibri" w:eastAsia="Calibri" w:cs="Calibri"/>
              </w:rPr>
              <w:t>TIPOLOGIA</w:t>
            </w:r>
          </w:p>
        </w:tc>
        <w:tc>
          <w:tcPr>
            <w:tcW w:w="5729" w:type="dxa"/>
          </w:tcPr>
          <w:p w:rsidR="00797F13" w:rsidP="0066504E" w:rsidRDefault="00797F13" w14:paraId="2A7BC5E6" w14:textId="77777777">
            <w:pPr>
              <w:pStyle w:val="ListParagraph"/>
              <w:ind w:left="0"/>
              <w:jc w:val="center"/>
              <w:rPr>
                <w:rFonts w:ascii="Calibri" w:hAnsi="Calibri" w:eastAsia="Calibri" w:cs="Calibri"/>
              </w:rPr>
            </w:pPr>
            <w:r w:rsidRPr="6D789E0B">
              <w:rPr>
                <w:rFonts w:ascii="Calibri" w:hAnsi="Calibri" w:eastAsia="Calibri" w:cs="Calibri"/>
              </w:rPr>
              <w:t>DESCRIZIONE</w:t>
            </w:r>
          </w:p>
        </w:tc>
      </w:tr>
      <w:tr w:rsidR="00797F13" w:rsidTr="4A5B33B2" w14:paraId="2D1F5FB7" w14:textId="77777777">
        <w:tc>
          <w:tcPr>
            <w:tcW w:w="2355" w:type="dxa"/>
          </w:tcPr>
          <w:p w:rsidR="00797F13" w:rsidP="0066504E" w:rsidRDefault="00797F13" w14:paraId="357E6A8F" w14:textId="77777777">
            <w:pPr>
              <w:pStyle w:val="ListParagraph"/>
              <w:ind w:left="0"/>
              <w:rPr>
                <w:rFonts w:ascii="Calibri" w:hAnsi="Calibri" w:eastAsia="Calibri" w:cs="Calibri"/>
              </w:rPr>
            </w:pPr>
            <w:r>
              <w:rPr>
                <w:rFonts w:ascii="Calibri" w:hAnsi="Calibri" w:eastAsia="Calibri" w:cs="Calibri"/>
              </w:rPr>
              <w:t>PaginaProdotto</w:t>
            </w:r>
          </w:p>
        </w:tc>
        <w:tc>
          <w:tcPr>
            <w:tcW w:w="1474" w:type="dxa"/>
          </w:tcPr>
          <w:p w:rsidR="00797F13" w:rsidP="0066504E" w:rsidRDefault="00797F13" w14:paraId="4DCAB302" w14:textId="77777777">
            <w:pPr>
              <w:pStyle w:val="ListParagraph"/>
              <w:ind w:left="0"/>
              <w:rPr>
                <w:rFonts w:ascii="Calibri" w:hAnsi="Calibri" w:eastAsia="Calibri" w:cs="Calibri"/>
              </w:rPr>
            </w:pPr>
            <w:r w:rsidRPr="6D789E0B">
              <w:rPr>
                <w:rFonts w:ascii="Calibri" w:hAnsi="Calibri" w:eastAsia="Calibri" w:cs="Calibri"/>
              </w:rPr>
              <w:t>boundary</w:t>
            </w:r>
          </w:p>
        </w:tc>
        <w:tc>
          <w:tcPr>
            <w:tcW w:w="5729" w:type="dxa"/>
          </w:tcPr>
          <w:p w:rsidR="00797F13" w:rsidP="0066504E" w:rsidRDefault="76D4EC86" w14:paraId="7442435E" w14:textId="64459126">
            <w:pPr>
              <w:pStyle w:val="ListParagraph"/>
              <w:ind w:left="0"/>
              <w:rPr>
                <w:rFonts w:ascii="Calibri" w:hAnsi="Calibri" w:eastAsia="Calibri" w:cs="Calibri"/>
              </w:rPr>
            </w:pPr>
            <w:r w:rsidRPr="4A5B33B2">
              <w:rPr>
                <w:rFonts w:ascii="Calibri" w:hAnsi="Calibri" w:eastAsia="Calibri" w:cs="Calibri"/>
              </w:rPr>
              <w:t>Selezione dall</w:t>
            </w:r>
            <w:r w:rsidRPr="4A5B33B2" w:rsidR="1C762F68">
              <w:rPr>
                <w:rFonts w:ascii="Calibri" w:hAnsi="Calibri" w:eastAsia="Calibri" w:cs="Calibri"/>
              </w:rPr>
              <w:t>e</w:t>
            </w:r>
            <w:r w:rsidRPr="4A5B33B2">
              <w:rPr>
                <w:rFonts w:ascii="Calibri" w:hAnsi="Calibri" w:eastAsia="Calibri" w:cs="Calibri"/>
              </w:rPr>
              <w:t xml:space="preserve"> pagine del prodotto</w:t>
            </w:r>
          </w:p>
        </w:tc>
      </w:tr>
      <w:tr w:rsidR="00797F13" w:rsidTr="4A5B33B2" w14:paraId="312EFE39" w14:textId="77777777">
        <w:tc>
          <w:tcPr>
            <w:tcW w:w="2355" w:type="dxa"/>
          </w:tcPr>
          <w:p w:rsidRPr="001764AE" w:rsidR="00797F13" w:rsidP="0066504E" w:rsidRDefault="00797F13" w14:paraId="27A7BEFB" w14:textId="77777777">
            <w:pPr>
              <w:pStyle w:val="ListParagraph"/>
              <w:ind w:left="0"/>
              <w:rPr>
                <w:rFonts w:ascii="Calibri" w:hAnsi="Calibri" w:eastAsia="Calibri" w:cs="Calibri"/>
              </w:rPr>
            </w:pPr>
            <w:r>
              <w:rPr>
                <w:rFonts w:ascii="Calibri" w:hAnsi="Calibri" w:eastAsia="Calibri" w:cs="Calibri"/>
              </w:rPr>
              <w:t>ControlloCatalogo</w:t>
            </w:r>
          </w:p>
        </w:tc>
        <w:tc>
          <w:tcPr>
            <w:tcW w:w="1474" w:type="dxa"/>
          </w:tcPr>
          <w:p w:rsidR="00797F13" w:rsidP="0066504E" w:rsidRDefault="00797F13" w14:paraId="6956724E" w14:textId="77777777">
            <w:pPr>
              <w:pStyle w:val="ListParagraph"/>
              <w:ind w:left="0"/>
              <w:rPr>
                <w:rFonts w:ascii="Calibri" w:hAnsi="Calibri" w:eastAsia="Calibri" w:cs="Calibri"/>
              </w:rPr>
            </w:pPr>
            <w:r w:rsidRPr="6D789E0B">
              <w:rPr>
                <w:rFonts w:ascii="Calibri" w:hAnsi="Calibri" w:eastAsia="Calibri" w:cs="Calibri"/>
              </w:rPr>
              <w:t>control</w:t>
            </w:r>
          </w:p>
        </w:tc>
        <w:tc>
          <w:tcPr>
            <w:tcW w:w="5729" w:type="dxa"/>
          </w:tcPr>
          <w:p w:rsidR="00797F13" w:rsidP="0066504E" w:rsidRDefault="00797F13" w14:paraId="346C1359" w14:textId="77777777">
            <w:pPr>
              <w:pStyle w:val="ListParagraph"/>
              <w:ind w:left="0"/>
              <w:rPr>
                <w:rFonts w:ascii="Calibri" w:hAnsi="Calibri" w:eastAsia="Calibri" w:cs="Calibri"/>
              </w:rPr>
            </w:pPr>
            <w:r>
              <w:rPr>
                <w:rFonts w:ascii="Calibri" w:hAnsi="Calibri" w:eastAsia="Calibri" w:cs="Calibri"/>
              </w:rPr>
              <w:t>Control che manga richiesta al manager</w:t>
            </w:r>
          </w:p>
        </w:tc>
      </w:tr>
      <w:tr w:rsidR="00797F13" w:rsidTr="4A5B33B2" w14:paraId="3660C7D2" w14:textId="77777777">
        <w:tc>
          <w:tcPr>
            <w:tcW w:w="2355" w:type="dxa"/>
          </w:tcPr>
          <w:p w:rsidR="00797F13" w:rsidP="0066504E" w:rsidRDefault="00797F13" w14:paraId="72DB8FB8" w14:textId="77777777">
            <w:pPr>
              <w:pStyle w:val="ListParagraph"/>
              <w:ind w:left="0"/>
              <w:rPr>
                <w:rFonts w:ascii="Calibri" w:hAnsi="Calibri" w:eastAsia="Calibri" w:cs="Calibri"/>
              </w:rPr>
            </w:pPr>
            <w:r>
              <w:rPr>
                <w:rFonts w:ascii="Calibri" w:hAnsi="Calibri" w:eastAsia="Calibri" w:cs="Calibri"/>
              </w:rPr>
              <w:t>CatalogoService</w:t>
            </w:r>
          </w:p>
        </w:tc>
        <w:tc>
          <w:tcPr>
            <w:tcW w:w="1474" w:type="dxa"/>
          </w:tcPr>
          <w:p w:rsidR="00797F13" w:rsidP="0066504E" w:rsidRDefault="00797F13" w14:paraId="6C257CD4" w14:textId="77777777">
            <w:pPr>
              <w:pStyle w:val="ListParagraph"/>
              <w:ind w:left="0"/>
              <w:rPr>
                <w:rFonts w:ascii="Calibri" w:hAnsi="Calibri" w:eastAsia="Calibri" w:cs="Calibri"/>
              </w:rPr>
            </w:pPr>
            <w:r>
              <w:rPr>
                <w:rFonts w:ascii="Calibri" w:hAnsi="Calibri" w:eastAsia="Calibri" w:cs="Calibri"/>
              </w:rPr>
              <w:t>manager</w:t>
            </w:r>
          </w:p>
        </w:tc>
        <w:tc>
          <w:tcPr>
            <w:tcW w:w="5729" w:type="dxa"/>
          </w:tcPr>
          <w:p w:rsidR="00797F13" w:rsidP="0066504E" w:rsidRDefault="00797F13" w14:paraId="7532BBEF" w14:textId="77777777">
            <w:pPr>
              <w:pStyle w:val="ListParagraph"/>
              <w:ind w:left="0"/>
              <w:rPr>
                <w:rFonts w:ascii="Calibri" w:hAnsi="Calibri" w:eastAsia="Calibri" w:cs="Calibri"/>
              </w:rPr>
            </w:pPr>
            <w:r>
              <w:rPr>
                <w:rFonts w:ascii="Calibri" w:hAnsi="Calibri" w:eastAsia="Calibri" w:cs="Calibri"/>
              </w:rPr>
              <w:t>Manager che gestisce disponibilità prodotto</w:t>
            </w:r>
          </w:p>
        </w:tc>
      </w:tr>
      <w:tr w:rsidR="00C300D0" w:rsidTr="4A5B33B2" w14:paraId="6BAD35A4" w14:textId="77777777">
        <w:tc>
          <w:tcPr>
            <w:tcW w:w="2355" w:type="dxa"/>
          </w:tcPr>
          <w:p w:rsidR="00C300D0" w:rsidP="0066504E" w:rsidRDefault="00C300D0" w14:paraId="13CFC039" w14:textId="77777777">
            <w:pPr>
              <w:pStyle w:val="ListParagraph"/>
              <w:ind w:left="0"/>
              <w:rPr>
                <w:rFonts w:ascii="Calibri" w:hAnsi="Calibri" w:eastAsia="Calibri" w:cs="Calibri"/>
              </w:rPr>
            </w:pPr>
            <w:r>
              <w:rPr>
                <w:rFonts w:ascii="Calibri" w:hAnsi="Calibri" w:eastAsia="Calibri" w:cs="Calibri"/>
              </w:rPr>
              <w:t>ControloPagamento</w:t>
            </w:r>
          </w:p>
        </w:tc>
        <w:tc>
          <w:tcPr>
            <w:tcW w:w="1474" w:type="dxa"/>
          </w:tcPr>
          <w:p w:rsidR="00C300D0" w:rsidP="0066504E" w:rsidRDefault="00C300D0" w14:paraId="240E0B4C" w14:textId="77777777">
            <w:pPr>
              <w:pStyle w:val="ListParagraph"/>
              <w:ind w:left="0"/>
              <w:rPr>
                <w:rFonts w:ascii="Calibri" w:hAnsi="Calibri" w:eastAsia="Calibri" w:cs="Calibri"/>
              </w:rPr>
            </w:pPr>
            <w:r>
              <w:rPr>
                <w:rFonts w:ascii="Calibri" w:hAnsi="Calibri" w:eastAsia="Calibri" w:cs="Calibri"/>
              </w:rPr>
              <w:t>control</w:t>
            </w:r>
          </w:p>
        </w:tc>
        <w:tc>
          <w:tcPr>
            <w:tcW w:w="5729" w:type="dxa"/>
          </w:tcPr>
          <w:p w:rsidR="00C300D0" w:rsidP="0066504E" w:rsidRDefault="00C300D0" w14:paraId="49D42C1D" w14:textId="77777777">
            <w:pPr>
              <w:pStyle w:val="ListParagraph"/>
              <w:ind w:left="0"/>
              <w:rPr>
                <w:rFonts w:ascii="Calibri" w:hAnsi="Calibri" w:eastAsia="Calibri" w:cs="Calibri"/>
              </w:rPr>
            </w:pPr>
            <w:r>
              <w:rPr>
                <w:rFonts w:ascii="Calibri" w:hAnsi="Calibri" w:eastAsia="Calibri" w:cs="Calibri"/>
              </w:rPr>
              <w:t>Control che gestisce il pagamento</w:t>
            </w:r>
          </w:p>
        </w:tc>
      </w:tr>
      <w:tr w:rsidR="00C300D0" w:rsidTr="4A5B33B2" w14:paraId="034FA066" w14:textId="77777777">
        <w:tc>
          <w:tcPr>
            <w:tcW w:w="2355" w:type="dxa"/>
          </w:tcPr>
          <w:p w:rsidR="00C300D0" w:rsidP="0066504E" w:rsidRDefault="00C300D0" w14:paraId="3488250D" w14:textId="03C21ED9">
            <w:pPr>
              <w:pStyle w:val="ListParagraph"/>
              <w:ind w:left="0"/>
              <w:rPr>
                <w:rFonts w:ascii="Calibri" w:hAnsi="Calibri" w:eastAsia="Calibri" w:cs="Calibri"/>
              </w:rPr>
            </w:pPr>
            <w:r>
              <w:rPr>
                <w:rFonts w:ascii="Calibri" w:hAnsi="Calibri" w:eastAsia="Calibri" w:cs="Calibri"/>
              </w:rPr>
              <w:t>Gestore</w:t>
            </w:r>
            <w:r w:rsidR="001A2DDF">
              <w:rPr>
                <w:rFonts w:ascii="Calibri" w:hAnsi="Calibri" w:eastAsia="Calibri" w:cs="Calibri"/>
              </w:rPr>
              <w:t>Email</w:t>
            </w:r>
          </w:p>
        </w:tc>
        <w:tc>
          <w:tcPr>
            <w:tcW w:w="1474" w:type="dxa"/>
          </w:tcPr>
          <w:p w:rsidR="00C300D0" w:rsidP="0066504E" w:rsidRDefault="001A2DDF" w14:paraId="660226A2" w14:textId="1FD8BA0B">
            <w:pPr>
              <w:pStyle w:val="ListParagraph"/>
              <w:ind w:left="0"/>
              <w:rPr>
                <w:rFonts w:ascii="Calibri" w:hAnsi="Calibri" w:eastAsia="Calibri" w:cs="Calibri"/>
              </w:rPr>
            </w:pPr>
            <w:r>
              <w:rPr>
                <w:rFonts w:ascii="Calibri" w:hAnsi="Calibri" w:eastAsia="Calibri" w:cs="Calibri"/>
              </w:rPr>
              <w:t>entity</w:t>
            </w:r>
          </w:p>
        </w:tc>
        <w:tc>
          <w:tcPr>
            <w:tcW w:w="5729" w:type="dxa"/>
          </w:tcPr>
          <w:p w:rsidR="00C300D0" w:rsidP="0066504E" w:rsidRDefault="7BAFF8D4" w14:paraId="7B90F68E" w14:textId="637657CC">
            <w:pPr>
              <w:pStyle w:val="ListParagraph"/>
              <w:ind w:left="0"/>
              <w:rPr>
                <w:rFonts w:ascii="Calibri" w:hAnsi="Calibri" w:eastAsia="Calibri" w:cs="Calibri"/>
              </w:rPr>
            </w:pPr>
            <w:r w:rsidRPr="4A5B33B2">
              <w:rPr>
                <w:rFonts w:ascii="Calibri" w:hAnsi="Calibri" w:eastAsia="Calibri" w:cs="Calibri"/>
              </w:rPr>
              <w:t>Enti</w:t>
            </w:r>
            <w:r w:rsidRPr="4A5B33B2" w:rsidR="3CD6FEF6">
              <w:rPr>
                <w:rFonts w:ascii="Calibri" w:hAnsi="Calibri" w:eastAsia="Calibri" w:cs="Calibri"/>
              </w:rPr>
              <w:t>t</w:t>
            </w:r>
            <w:r w:rsidRPr="4A5B33B2">
              <w:rPr>
                <w:rFonts w:ascii="Calibri" w:hAnsi="Calibri" w:eastAsia="Calibri" w:cs="Calibri"/>
              </w:rPr>
              <w:t>y manda una mail per notificare che il pagamento non è andato a buon fine</w:t>
            </w:r>
          </w:p>
        </w:tc>
      </w:tr>
    </w:tbl>
    <w:p w:rsidR="00797F13" w:rsidP="008E7E2F" w:rsidRDefault="00797F13" w14:paraId="2CD29BCF" w14:textId="77777777">
      <w:pPr>
        <w:rPr>
          <w:rFonts w:ascii="Calibri" w:hAnsi="Calibri" w:cs="Calibri"/>
        </w:rPr>
      </w:pPr>
    </w:p>
    <w:p w:rsidR="008E7E2F" w:rsidP="008E7E2F" w:rsidRDefault="008E7E2F" w14:paraId="3DB94C7B" w14:textId="77777777">
      <w:pPr>
        <w:rPr>
          <w:rFonts w:ascii="Calibri" w:hAnsi="Calibri" w:cs="Calibri"/>
        </w:rPr>
      </w:pPr>
    </w:p>
    <w:p w:rsidR="008E7E2F" w:rsidP="008E7E2F" w:rsidRDefault="008E7E2F" w14:paraId="0F11F986" w14:textId="77777777">
      <w:pPr>
        <w:rPr>
          <w:rFonts w:ascii="Calibri" w:hAnsi="Calibri" w:cs="Calibri"/>
        </w:rPr>
      </w:pPr>
    </w:p>
    <w:p w:rsidR="008E7E2F" w:rsidP="008E7E2F" w:rsidRDefault="008E7E2F" w14:paraId="2C3BF09C" w14:textId="77777777">
      <w:pPr>
        <w:rPr>
          <w:rFonts w:ascii="Calibri" w:hAnsi="Calibri" w:cs="Calibri"/>
        </w:rPr>
      </w:pPr>
    </w:p>
    <w:p w:rsidR="008E7E2F" w:rsidP="008E7E2F" w:rsidRDefault="008E7E2F" w14:paraId="69EEFB88" w14:textId="77777777">
      <w:pPr>
        <w:rPr>
          <w:rFonts w:ascii="Calibri" w:hAnsi="Calibri" w:cs="Calibri"/>
        </w:rPr>
      </w:pPr>
    </w:p>
    <w:p w:rsidR="008E7E2F" w:rsidP="008E7E2F" w:rsidRDefault="008E7E2F" w14:paraId="275A5F25" w14:textId="77777777">
      <w:pPr>
        <w:rPr>
          <w:rFonts w:ascii="Calibri" w:hAnsi="Calibri" w:cs="Calibri"/>
        </w:rPr>
      </w:pPr>
    </w:p>
    <w:p w:rsidR="008E7E2F" w:rsidP="008E7E2F" w:rsidRDefault="008E7E2F" w14:paraId="1709076D" w14:textId="77777777">
      <w:pPr>
        <w:rPr>
          <w:rFonts w:ascii="Calibri" w:hAnsi="Calibri" w:cs="Calibri"/>
        </w:rPr>
      </w:pPr>
    </w:p>
    <w:p w:rsidR="008E7E2F" w:rsidP="008E7E2F" w:rsidRDefault="008E7E2F" w14:paraId="50E381AB" w14:textId="77777777">
      <w:pPr>
        <w:rPr>
          <w:rFonts w:ascii="Calibri" w:hAnsi="Calibri" w:cs="Calibri"/>
        </w:rPr>
      </w:pPr>
    </w:p>
    <w:p w:rsidR="008E7E2F" w:rsidP="008E7E2F" w:rsidRDefault="008E7E2F" w14:paraId="6677E26C" w14:textId="77777777">
      <w:pPr>
        <w:rPr>
          <w:rFonts w:ascii="Calibri" w:hAnsi="Calibri" w:cs="Calibri"/>
        </w:rPr>
      </w:pPr>
    </w:p>
    <w:p w:rsidR="008E7E2F" w:rsidP="008E7E2F" w:rsidRDefault="008E7E2F" w14:paraId="0B340233" w14:textId="77777777">
      <w:pPr>
        <w:rPr>
          <w:rFonts w:ascii="Calibri" w:hAnsi="Calibri" w:cs="Calibri"/>
        </w:rPr>
      </w:pPr>
    </w:p>
    <w:p w:rsidR="008E7E2F" w:rsidP="008E7E2F" w:rsidRDefault="008E7E2F" w14:paraId="75BA9186" w14:textId="77777777">
      <w:pPr>
        <w:rPr>
          <w:rFonts w:ascii="Calibri" w:hAnsi="Calibri" w:cs="Calibri"/>
        </w:rPr>
      </w:pPr>
    </w:p>
    <w:p w:rsidR="008E7E2F" w:rsidP="008E7E2F" w:rsidRDefault="008E7E2F" w14:paraId="209C4CB2" w14:textId="77777777">
      <w:pPr>
        <w:rPr>
          <w:rFonts w:ascii="Calibri" w:hAnsi="Calibri" w:cs="Calibri"/>
        </w:rPr>
      </w:pPr>
    </w:p>
    <w:p w:rsidR="008E7E2F" w:rsidP="008E7E2F" w:rsidRDefault="008E7E2F" w14:paraId="08F71ABC" w14:textId="77777777">
      <w:pPr>
        <w:rPr>
          <w:rFonts w:ascii="Calibri" w:hAnsi="Calibri" w:cs="Calibri"/>
        </w:rPr>
      </w:pPr>
    </w:p>
    <w:p w:rsidR="008E7E2F" w:rsidP="008E7E2F" w:rsidRDefault="008E7E2F" w14:paraId="0345BBB3" w14:textId="77777777">
      <w:pPr>
        <w:rPr>
          <w:rFonts w:ascii="Calibri" w:hAnsi="Calibri" w:cs="Calibri"/>
        </w:rPr>
      </w:pPr>
    </w:p>
    <w:p w:rsidR="008E7E2F" w:rsidP="008E7E2F" w:rsidRDefault="008E7E2F" w14:paraId="43B7579A" w14:textId="77777777">
      <w:pPr>
        <w:rPr>
          <w:rFonts w:ascii="Calibri" w:hAnsi="Calibri" w:cs="Calibri"/>
        </w:rPr>
      </w:pPr>
    </w:p>
    <w:p w:rsidR="008E7E2F" w:rsidP="008E7E2F" w:rsidRDefault="008E7E2F" w14:paraId="6E76AA1A" w14:textId="77777777">
      <w:pPr>
        <w:rPr>
          <w:rFonts w:ascii="Calibri" w:hAnsi="Calibri" w:cs="Calibri"/>
        </w:rPr>
      </w:pPr>
    </w:p>
    <w:p w:rsidRPr="00C016E1" w:rsidR="008E7E2F" w:rsidP="008E7E2F" w:rsidRDefault="008E7E2F" w14:paraId="5DE71D4D" w14:textId="77777777">
      <w:pPr>
        <w:rPr>
          <w:rFonts w:ascii="Calibri" w:hAnsi="Calibri" w:cs="Calibri"/>
        </w:rPr>
      </w:pPr>
    </w:p>
    <w:p w:rsidRPr="00BA5FC3" w:rsidR="000B0592" w:rsidP="00BA5FC3" w:rsidRDefault="000B0592" w14:paraId="7706F527" w14:textId="008C5AEC">
      <w:pPr>
        <w:pStyle w:val="ListParagraph"/>
        <w:ind w:left="360" w:firstLine="349"/>
        <w:outlineLvl w:val="1"/>
        <w:rPr>
          <w:rFonts w:ascii="Calibri" w:hAnsi="Calibri" w:cs="Calibri"/>
          <w:b/>
          <w:bCs/>
          <w:sz w:val="26"/>
          <w:szCs w:val="26"/>
        </w:rPr>
      </w:pPr>
      <w:bookmarkStart w:name="_Toc58950752" w:id="199"/>
      <w:bookmarkStart w:name="_Toc58950911" w:id="200"/>
      <w:bookmarkStart w:name="_Toc60759404" w:id="201"/>
      <w:r w:rsidRPr="00BA5FC3">
        <w:rPr>
          <w:rFonts w:ascii="Calibri" w:hAnsi="Calibri" w:cs="Calibri"/>
          <w:b/>
          <w:bCs/>
          <w:sz w:val="26"/>
          <w:szCs w:val="26"/>
        </w:rPr>
        <w:t xml:space="preserve">3.6.1.15 </w:t>
      </w:r>
      <w:bookmarkEnd w:id="199"/>
      <w:bookmarkEnd w:id="200"/>
      <w:r w:rsidRPr="00BA5FC3" w:rsidR="00BA5FC3">
        <w:rPr>
          <w:rFonts w:ascii="Calibri" w:hAnsi="Calibri" w:cs="Calibri"/>
          <w:b/>
          <w:bCs/>
          <w:sz w:val="26"/>
          <w:szCs w:val="26"/>
        </w:rPr>
        <w:t>Gestione Carrello</w:t>
      </w:r>
      <w:bookmarkEnd w:id="201"/>
    </w:p>
    <w:p w:rsidR="000B0592" w:rsidP="00847A4E" w:rsidRDefault="00B22BB2" w14:paraId="475E0C0B" w14:textId="7F9CED5B">
      <w:pPr>
        <w:pStyle w:val="ListParagraph"/>
        <w:ind w:left="360" w:firstLine="349"/>
        <w:rPr>
          <w:rFonts w:ascii="Calibri" w:hAnsi="Calibri" w:cs="Calibri"/>
        </w:rPr>
      </w:pPr>
      <w:r>
        <w:rPr>
          <w:noProof/>
        </w:rPr>
        <w:drawing>
          <wp:inline distT="0" distB="0" distL="0" distR="0" wp14:anchorId="396979CE" wp14:editId="51B594C8">
            <wp:extent cx="6103618" cy="3753485"/>
            <wp:effectExtent l="0" t="0" r="0" b="0"/>
            <wp:docPr id="1373239197" name="Picture 1373239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3239197"/>
                    <pic:cNvPicPr/>
                  </pic:nvPicPr>
                  <pic:blipFill rotWithShape="1">
                    <a:blip r:embed="rId62">
                      <a:extLst>
                        <a:ext uri="{28A0092B-C50C-407E-A947-70E740481C1C}">
                          <a14:useLocalDpi xmlns:a14="http://schemas.microsoft.com/office/drawing/2010/main" val="0"/>
                        </a:ext>
                      </a:extLst>
                    </a:blip>
                    <a:srcRect t="5740"/>
                    <a:stretch/>
                  </pic:blipFill>
                  <pic:spPr bwMode="auto">
                    <a:xfrm>
                      <a:off x="0" y="0"/>
                      <a:ext cx="6103620" cy="3753486"/>
                    </a:xfrm>
                    <a:prstGeom prst="rect">
                      <a:avLst/>
                    </a:prstGeom>
                    <a:ln>
                      <a:noFill/>
                    </a:ln>
                    <a:extLst>
                      <a:ext uri="{53640926-AAD7-44D8-BBD7-CCE9431645EC}">
                        <a14:shadowObscured xmlns:a14="http://schemas.microsoft.com/office/drawing/2010/main"/>
                      </a:ext>
                    </a:extLst>
                  </pic:spPr>
                </pic:pic>
              </a:graphicData>
            </a:graphic>
          </wp:inline>
        </w:drawing>
      </w:r>
    </w:p>
    <w:p w:rsidRPr="00BA5FC3" w:rsidR="00D93D18" w:rsidP="00BA5FC3" w:rsidRDefault="00D93D18" w14:paraId="765B270D" w14:textId="77777777">
      <w:pPr>
        <w:outlineLvl w:val="2"/>
        <w:rPr>
          <w:rFonts w:ascii="Calibri" w:hAnsi="Calibri" w:cs="Calibri"/>
        </w:rPr>
      </w:pPr>
      <w:bookmarkStart w:name="_Toc58950753" w:id="202"/>
      <w:bookmarkStart w:name="_Toc58950912" w:id="203"/>
    </w:p>
    <w:tbl>
      <w:tblPr>
        <w:tblStyle w:val="TableGrid"/>
        <w:tblW w:w="0" w:type="auto"/>
        <w:tblInd w:w="360" w:type="dxa"/>
        <w:tblLook w:val="06A0" w:firstRow="1" w:lastRow="0" w:firstColumn="1" w:lastColumn="0" w:noHBand="1" w:noVBand="1"/>
      </w:tblPr>
      <w:tblGrid>
        <w:gridCol w:w="2209"/>
        <w:gridCol w:w="1598"/>
        <w:gridCol w:w="5460"/>
      </w:tblGrid>
      <w:tr w:rsidR="00C016E1" w:rsidTr="009576D2" w14:paraId="07CA42F4" w14:textId="77777777">
        <w:tc>
          <w:tcPr>
            <w:tcW w:w="2209" w:type="dxa"/>
          </w:tcPr>
          <w:p w:rsidR="00C016E1" w:rsidP="0066504E" w:rsidRDefault="00C016E1" w14:paraId="28624D05" w14:textId="77777777">
            <w:pPr>
              <w:pStyle w:val="ListParagraph"/>
              <w:ind w:left="0"/>
              <w:jc w:val="center"/>
              <w:rPr>
                <w:rFonts w:ascii="Calibri" w:hAnsi="Calibri" w:eastAsia="Calibri" w:cs="Calibri"/>
              </w:rPr>
            </w:pPr>
            <w:r w:rsidRPr="6D789E0B">
              <w:rPr>
                <w:rFonts w:ascii="Calibri" w:hAnsi="Calibri" w:eastAsia="Calibri" w:cs="Calibri"/>
              </w:rPr>
              <w:t>NOME OGGETTO</w:t>
            </w:r>
          </w:p>
        </w:tc>
        <w:tc>
          <w:tcPr>
            <w:tcW w:w="1598" w:type="dxa"/>
          </w:tcPr>
          <w:p w:rsidR="00C016E1" w:rsidP="0066504E" w:rsidRDefault="00C016E1" w14:paraId="5E318BB0" w14:textId="77777777">
            <w:pPr>
              <w:pStyle w:val="ListParagraph"/>
              <w:ind w:left="0"/>
              <w:jc w:val="center"/>
              <w:rPr>
                <w:rFonts w:ascii="Calibri" w:hAnsi="Calibri" w:eastAsia="Calibri" w:cs="Calibri"/>
              </w:rPr>
            </w:pPr>
            <w:r w:rsidRPr="6D789E0B">
              <w:rPr>
                <w:rFonts w:ascii="Calibri" w:hAnsi="Calibri" w:eastAsia="Calibri" w:cs="Calibri"/>
              </w:rPr>
              <w:t>TIPOLOGIA</w:t>
            </w:r>
          </w:p>
        </w:tc>
        <w:tc>
          <w:tcPr>
            <w:tcW w:w="5460" w:type="dxa"/>
          </w:tcPr>
          <w:p w:rsidR="00C016E1" w:rsidP="0066504E" w:rsidRDefault="00C016E1" w14:paraId="2DC8B4BB" w14:textId="77777777">
            <w:pPr>
              <w:pStyle w:val="ListParagraph"/>
              <w:ind w:left="0"/>
              <w:jc w:val="center"/>
              <w:rPr>
                <w:rFonts w:ascii="Calibri" w:hAnsi="Calibri" w:eastAsia="Calibri" w:cs="Calibri"/>
              </w:rPr>
            </w:pPr>
            <w:r w:rsidRPr="6D789E0B">
              <w:rPr>
                <w:rFonts w:ascii="Calibri" w:hAnsi="Calibri" w:eastAsia="Calibri" w:cs="Calibri"/>
              </w:rPr>
              <w:t>DESCRIZIONE</w:t>
            </w:r>
          </w:p>
        </w:tc>
      </w:tr>
      <w:tr w:rsidR="00C016E1" w:rsidTr="009576D2" w14:paraId="0096CC1C" w14:textId="77777777">
        <w:tc>
          <w:tcPr>
            <w:tcW w:w="2209" w:type="dxa"/>
          </w:tcPr>
          <w:p w:rsidR="00C016E1" w:rsidP="0066504E" w:rsidRDefault="000F0B14" w14:paraId="75773605" w14:textId="2DAFEB8F">
            <w:pPr>
              <w:pStyle w:val="ListParagraph"/>
              <w:ind w:left="0"/>
              <w:rPr>
                <w:rFonts w:ascii="Calibri" w:hAnsi="Calibri" w:eastAsia="Calibri" w:cs="Calibri"/>
              </w:rPr>
            </w:pPr>
            <w:r>
              <w:rPr>
                <w:rFonts w:ascii="Calibri" w:hAnsi="Calibri" w:eastAsia="Calibri" w:cs="Calibri"/>
              </w:rPr>
              <w:t>ProdottoC</w:t>
            </w:r>
            <w:r w:rsidR="00BA5FC3">
              <w:rPr>
                <w:rFonts w:ascii="Calibri" w:hAnsi="Calibri" w:eastAsia="Calibri" w:cs="Calibri"/>
              </w:rPr>
              <w:t>arre</w:t>
            </w:r>
            <w:r>
              <w:rPr>
                <w:rFonts w:ascii="Calibri" w:hAnsi="Calibri" w:eastAsia="Calibri" w:cs="Calibri"/>
              </w:rPr>
              <w:t>llo</w:t>
            </w:r>
          </w:p>
        </w:tc>
        <w:tc>
          <w:tcPr>
            <w:tcW w:w="1598" w:type="dxa"/>
          </w:tcPr>
          <w:p w:rsidR="00C016E1" w:rsidP="0066504E" w:rsidRDefault="00C016E1" w14:paraId="79606489" w14:textId="77777777">
            <w:pPr>
              <w:pStyle w:val="ListParagraph"/>
              <w:ind w:left="0"/>
              <w:rPr>
                <w:rFonts w:ascii="Calibri" w:hAnsi="Calibri" w:eastAsia="Calibri" w:cs="Calibri"/>
              </w:rPr>
            </w:pPr>
            <w:r w:rsidRPr="6D789E0B">
              <w:rPr>
                <w:rFonts w:ascii="Calibri" w:hAnsi="Calibri" w:eastAsia="Calibri" w:cs="Calibri"/>
              </w:rPr>
              <w:t>boundary</w:t>
            </w:r>
          </w:p>
        </w:tc>
        <w:tc>
          <w:tcPr>
            <w:tcW w:w="5460" w:type="dxa"/>
          </w:tcPr>
          <w:p w:rsidR="00C016E1" w:rsidP="0066504E" w:rsidRDefault="009576D2" w14:paraId="01FDCC64" w14:textId="20FCD9DD">
            <w:pPr>
              <w:pStyle w:val="ListParagraph"/>
              <w:ind w:left="0"/>
              <w:rPr>
                <w:rFonts w:ascii="Calibri" w:hAnsi="Calibri" w:eastAsia="Calibri" w:cs="Calibri"/>
              </w:rPr>
            </w:pPr>
            <w:r>
              <w:rPr>
                <w:rFonts w:ascii="Calibri" w:hAnsi="Calibri" w:eastAsia="Calibri" w:cs="Calibri"/>
              </w:rPr>
              <w:t>Selezione prodotto del carello</w:t>
            </w:r>
          </w:p>
        </w:tc>
      </w:tr>
      <w:tr w:rsidR="00C016E1" w:rsidTr="009576D2" w14:paraId="4886C115" w14:textId="77777777">
        <w:tc>
          <w:tcPr>
            <w:tcW w:w="2209" w:type="dxa"/>
          </w:tcPr>
          <w:p w:rsidRPr="001764AE" w:rsidR="00C016E1" w:rsidP="0066504E" w:rsidRDefault="000F0B14" w14:paraId="3420EEFE" w14:textId="18C1DA4A">
            <w:pPr>
              <w:pStyle w:val="ListParagraph"/>
              <w:ind w:left="0"/>
              <w:rPr>
                <w:rFonts w:ascii="Calibri" w:hAnsi="Calibri" w:eastAsia="Calibri" w:cs="Calibri"/>
              </w:rPr>
            </w:pPr>
            <w:r>
              <w:rPr>
                <w:rFonts w:ascii="Calibri" w:hAnsi="Calibri" w:eastAsia="Calibri" w:cs="Calibri"/>
              </w:rPr>
              <w:t>Cart</w:t>
            </w:r>
          </w:p>
        </w:tc>
        <w:tc>
          <w:tcPr>
            <w:tcW w:w="1598" w:type="dxa"/>
          </w:tcPr>
          <w:p w:rsidR="00C016E1" w:rsidP="0066504E" w:rsidRDefault="009576D2" w14:paraId="6E7D662C" w14:textId="621552EA">
            <w:pPr>
              <w:pStyle w:val="ListParagraph"/>
              <w:ind w:left="0"/>
              <w:rPr>
                <w:rFonts w:ascii="Calibri" w:hAnsi="Calibri" w:eastAsia="Calibri" w:cs="Calibri"/>
              </w:rPr>
            </w:pPr>
            <w:r>
              <w:rPr>
                <w:rFonts w:ascii="Calibri" w:hAnsi="Calibri" w:eastAsia="Calibri" w:cs="Calibri"/>
              </w:rPr>
              <w:t>boundary</w:t>
            </w:r>
          </w:p>
        </w:tc>
        <w:tc>
          <w:tcPr>
            <w:tcW w:w="5460" w:type="dxa"/>
          </w:tcPr>
          <w:p w:rsidR="00C016E1" w:rsidP="0066504E" w:rsidRDefault="001F7DB8" w14:paraId="5BC5A639" w14:textId="056C0B42">
            <w:pPr>
              <w:pStyle w:val="ListParagraph"/>
              <w:ind w:left="0"/>
              <w:rPr>
                <w:rFonts w:ascii="Calibri" w:hAnsi="Calibri" w:eastAsia="Calibri" w:cs="Calibri"/>
              </w:rPr>
            </w:pPr>
            <w:r>
              <w:rPr>
                <w:rFonts w:ascii="Calibri" w:hAnsi="Calibri" w:eastAsia="Calibri" w:cs="Calibri"/>
              </w:rPr>
              <w:t>Boundary per aggiungere rimuovere o modificare le quantità dei prodotti nel carello</w:t>
            </w:r>
          </w:p>
        </w:tc>
      </w:tr>
      <w:tr w:rsidR="00C016E1" w:rsidTr="009576D2" w14:paraId="45887C73" w14:textId="77777777">
        <w:tc>
          <w:tcPr>
            <w:tcW w:w="2209" w:type="dxa"/>
          </w:tcPr>
          <w:p w:rsidR="00C016E1" w:rsidP="0066504E" w:rsidRDefault="000F0B14" w14:paraId="74AA1D70" w14:textId="67A7C132">
            <w:pPr>
              <w:pStyle w:val="ListParagraph"/>
              <w:ind w:left="0"/>
              <w:rPr>
                <w:rFonts w:ascii="Calibri" w:hAnsi="Calibri" w:eastAsia="Calibri" w:cs="Calibri"/>
              </w:rPr>
            </w:pPr>
            <w:r>
              <w:rPr>
                <w:rFonts w:ascii="Calibri" w:hAnsi="Calibri" w:eastAsia="Calibri" w:cs="Calibri"/>
              </w:rPr>
              <w:t>Magazzino</w:t>
            </w:r>
          </w:p>
        </w:tc>
        <w:tc>
          <w:tcPr>
            <w:tcW w:w="1598" w:type="dxa"/>
          </w:tcPr>
          <w:p w:rsidR="00C016E1" w:rsidP="0066504E" w:rsidRDefault="009576D2" w14:paraId="3D385796" w14:textId="52DBD330">
            <w:pPr>
              <w:pStyle w:val="ListParagraph"/>
              <w:ind w:left="0"/>
              <w:rPr>
                <w:rFonts w:ascii="Calibri" w:hAnsi="Calibri" w:eastAsia="Calibri" w:cs="Calibri"/>
              </w:rPr>
            </w:pPr>
            <w:r>
              <w:rPr>
                <w:rFonts w:ascii="Calibri" w:hAnsi="Calibri" w:eastAsia="Calibri" w:cs="Calibri"/>
              </w:rPr>
              <w:t>Manager</w:t>
            </w:r>
          </w:p>
        </w:tc>
        <w:tc>
          <w:tcPr>
            <w:tcW w:w="5460" w:type="dxa"/>
          </w:tcPr>
          <w:p w:rsidR="00C016E1" w:rsidP="0066504E" w:rsidRDefault="001F7DB8" w14:paraId="3584DFBF" w14:textId="52CDD73E">
            <w:pPr>
              <w:pStyle w:val="ListParagraph"/>
              <w:ind w:left="0"/>
              <w:rPr>
                <w:rFonts w:ascii="Calibri" w:hAnsi="Calibri" w:eastAsia="Calibri" w:cs="Calibri"/>
              </w:rPr>
            </w:pPr>
            <w:r>
              <w:rPr>
                <w:rFonts w:ascii="Calibri" w:hAnsi="Calibri" w:eastAsia="Calibri" w:cs="Calibri"/>
              </w:rPr>
              <w:t>Manager per controllare disponibilità e quantit</w:t>
            </w:r>
            <w:r w:rsidR="00BA5FC3">
              <w:rPr>
                <w:rFonts w:ascii="Calibri" w:hAnsi="Calibri" w:eastAsia="Calibri" w:cs="Calibri"/>
              </w:rPr>
              <w:t xml:space="preserve">à </w:t>
            </w:r>
            <w:r>
              <w:rPr>
                <w:rFonts w:ascii="Calibri" w:hAnsi="Calibri" w:eastAsia="Calibri" w:cs="Calibri"/>
              </w:rPr>
              <w:t>dei prodotti nel magazzino</w:t>
            </w:r>
          </w:p>
        </w:tc>
      </w:tr>
    </w:tbl>
    <w:p w:rsidR="00C016E1" w:rsidP="00FF6C54" w:rsidRDefault="00C016E1" w14:paraId="7A905791" w14:textId="3CA9CFB8">
      <w:pPr>
        <w:pStyle w:val="ListParagraph"/>
        <w:ind w:left="360" w:firstLine="349"/>
        <w:rPr>
          <w:rFonts w:ascii="Calibri" w:hAnsi="Calibri" w:cs="Calibri"/>
        </w:rPr>
      </w:pPr>
    </w:p>
    <w:p w:rsidR="00C57FE9" w:rsidP="00FF6C54" w:rsidRDefault="00C57FE9" w14:paraId="5992889B" w14:textId="658F7614">
      <w:pPr>
        <w:pStyle w:val="ListParagraph"/>
        <w:ind w:left="360" w:firstLine="349"/>
        <w:rPr>
          <w:rFonts w:ascii="Calibri" w:hAnsi="Calibri" w:cs="Calibri"/>
        </w:rPr>
      </w:pPr>
    </w:p>
    <w:p w:rsidR="00C57FE9" w:rsidP="00FF6C54" w:rsidRDefault="00C57FE9" w14:paraId="4BB1B9F4" w14:textId="7C379390">
      <w:pPr>
        <w:pStyle w:val="ListParagraph"/>
        <w:ind w:left="360" w:firstLine="349"/>
        <w:rPr>
          <w:rFonts w:ascii="Calibri" w:hAnsi="Calibri" w:cs="Calibri"/>
        </w:rPr>
      </w:pPr>
    </w:p>
    <w:p w:rsidR="00C57FE9" w:rsidP="00FF6C54" w:rsidRDefault="00C57FE9" w14:paraId="7B24F7EA" w14:textId="5447CEE8">
      <w:pPr>
        <w:pStyle w:val="ListParagraph"/>
        <w:ind w:left="360" w:firstLine="349"/>
        <w:rPr>
          <w:rFonts w:ascii="Calibri" w:hAnsi="Calibri" w:cs="Calibri"/>
        </w:rPr>
      </w:pPr>
    </w:p>
    <w:p w:rsidR="00C57FE9" w:rsidP="00FF6C54" w:rsidRDefault="00C57FE9" w14:paraId="61D980B5" w14:textId="702B8534">
      <w:pPr>
        <w:pStyle w:val="ListParagraph"/>
        <w:ind w:left="360" w:firstLine="349"/>
        <w:rPr>
          <w:rFonts w:ascii="Calibri" w:hAnsi="Calibri" w:cs="Calibri"/>
        </w:rPr>
      </w:pPr>
    </w:p>
    <w:p w:rsidR="00C57FE9" w:rsidP="00FF6C54" w:rsidRDefault="00C57FE9" w14:paraId="50A219D8" w14:textId="75C65A58">
      <w:pPr>
        <w:pStyle w:val="ListParagraph"/>
        <w:ind w:left="360" w:firstLine="349"/>
        <w:rPr>
          <w:rFonts w:ascii="Calibri" w:hAnsi="Calibri" w:cs="Calibri"/>
        </w:rPr>
      </w:pPr>
    </w:p>
    <w:p w:rsidR="00C57FE9" w:rsidP="00FF6C54" w:rsidRDefault="00C57FE9" w14:paraId="5584CADE" w14:textId="62678BE0">
      <w:pPr>
        <w:pStyle w:val="ListParagraph"/>
        <w:ind w:left="360" w:firstLine="349"/>
        <w:rPr>
          <w:rFonts w:ascii="Calibri" w:hAnsi="Calibri" w:cs="Calibri"/>
        </w:rPr>
      </w:pPr>
    </w:p>
    <w:p w:rsidR="00C57FE9" w:rsidP="00FF6C54" w:rsidRDefault="00C57FE9" w14:paraId="396DF96D" w14:textId="4B069766">
      <w:pPr>
        <w:pStyle w:val="ListParagraph"/>
        <w:ind w:left="360" w:firstLine="349"/>
        <w:rPr>
          <w:rFonts w:ascii="Calibri" w:hAnsi="Calibri" w:cs="Calibri"/>
        </w:rPr>
      </w:pPr>
    </w:p>
    <w:p w:rsidR="00C57FE9" w:rsidP="00FF6C54" w:rsidRDefault="00C57FE9" w14:paraId="08376E83" w14:textId="3AA48079">
      <w:pPr>
        <w:rPr>
          <w:rFonts w:ascii="Calibri" w:hAnsi="Calibri" w:cs="Calibri"/>
        </w:rPr>
      </w:pPr>
    </w:p>
    <w:p w:rsidR="00165109" w:rsidP="00FF6C54" w:rsidRDefault="00165109" w14:paraId="53E184C9" w14:textId="0DB00344">
      <w:pPr>
        <w:rPr>
          <w:rFonts w:ascii="Calibri" w:hAnsi="Calibri" w:cs="Calibri"/>
        </w:rPr>
      </w:pPr>
    </w:p>
    <w:p w:rsidRPr="00C57FE9" w:rsidR="00165109" w:rsidP="00FF6C54" w:rsidRDefault="00165109" w14:paraId="6F1E6886" w14:textId="77777777">
      <w:pPr>
        <w:rPr>
          <w:rFonts w:ascii="Calibri" w:hAnsi="Calibri" w:cs="Calibri"/>
        </w:rPr>
      </w:pPr>
    </w:p>
    <w:p w:rsidRPr="0062551B" w:rsidR="00D93D18" w:rsidP="00FF6C54" w:rsidRDefault="00D93D18" w14:paraId="6C6CBA46" w14:textId="77777777">
      <w:pPr>
        <w:rPr>
          <w:rFonts w:ascii="Calibri" w:hAnsi="Calibri" w:cs="Calibri"/>
        </w:rPr>
      </w:pPr>
    </w:p>
    <w:p w:rsidR="004B69C6" w:rsidP="00FF6C54" w:rsidRDefault="004B69C6" w14:paraId="3848DFE9" w14:textId="77777777">
      <w:pPr>
        <w:pStyle w:val="ListParagraph"/>
        <w:ind w:left="360" w:firstLine="349"/>
        <w:rPr>
          <w:rFonts w:ascii="Calibri" w:hAnsi="Calibri" w:cs="Calibri"/>
        </w:rPr>
      </w:pPr>
    </w:p>
    <w:p w:rsidR="004B69C6" w:rsidP="00FF6C54" w:rsidRDefault="004B69C6" w14:paraId="6EF06E4C" w14:textId="77777777">
      <w:pPr>
        <w:pStyle w:val="ListParagraph"/>
        <w:ind w:left="360" w:firstLine="349"/>
        <w:rPr>
          <w:rFonts w:ascii="Calibri" w:hAnsi="Calibri" w:cs="Calibri"/>
        </w:rPr>
      </w:pPr>
    </w:p>
    <w:p w:rsidR="004B69C6" w:rsidP="00FF6C54" w:rsidRDefault="004B69C6" w14:paraId="3E26C436" w14:textId="77777777">
      <w:pPr>
        <w:pStyle w:val="ListParagraph"/>
        <w:ind w:left="360" w:firstLine="349"/>
        <w:rPr>
          <w:rFonts w:ascii="Calibri" w:hAnsi="Calibri" w:cs="Calibri"/>
        </w:rPr>
      </w:pPr>
    </w:p>
    <w:p w:rsidR="004B69C6" w:rsidP="00FF6C54" w:rsidRDefault="004B69C6" w14:paraId="342DF07B" w14:textId="77777777">
      <w:pPr>
        <w:pStyle w:val="ListParagraph"/>
        <w:ind w:left="360" w:firstLine="349"/>
        <w:rPr>
          <w:rFonts w:ascii="Calibri" w:hAnsi="Calibri" w:cs="Calibri"/>
        </w:rPr>
      </w:pPr>
    </w:p>
    <w:p w:rsidR="004B69C6" w:rsidP="00FF6C54" w:rsidRDefault="004B69C6" w14:paraId="08F46672" w14:textId="77777777">
      <w:pPr>
        <w:pStyle w:val="ListParagraph"/>
        <w:ind w:left="360" w:firstLine="349"/>
        <w:rPr>
          <w:rFonts w:ascii="Calibri" w:hAnsi="Calibri" w:cs="Calibri"/>
        </w:rPr>
      </w:pPr>
    </w:p>
    <w:p w:rsidRPr="00FF6C54" w:rsidR="000B0592" w:rsidP="00FF6C54" w:rsidRDefault="000B0592" w14:paraId="3740C71B" w14:textId="63EEE80A">
      <w:pPr>
        <w:pStyle w:val="ListParagraph"/>
        <w:ind w:left="360" w:firstLine="349"/>
        <w:outlineLvl w:val="1"/>
        <w:rPr>
          <w:rFonts w:ascii="Calibri" w:hAnsi="Calibri" w:cs="Calibri"/>
          <w:b/>
          <w:bCs/>
          <w:sz w:val="26"/>
          <w:szCs w:val="26"/>
        </w:rPr>
      </w:pPr>
      <w:bookmarkStart w:name="_Toc60759405" w:id="204"/>
      <w:r w:rsidRPr="00FF6C54">
        <w:rPr>
          <w:rFonts w:ascii="Calibri" w:hAnsi="Calibri" w:cs="Calibri"/>
          <w:b/>
          <w:bCs/>
          <w:sz w:val="26"/>
          <w:szCs w:val="26"/>
        </w:rPr>
        <w:t xml:space="preserve">3.6.1.16 </w:t>
      </w:r>
      <w:bookmarkEnd w:id="202"/>
      <w:bookmarkEnd w:id="203"/>
      <w:r w:rsidRPr="00FF6C54" w:rsidR="00FF6C54">
        <w:rPr>
          <w:rFonts w:ascii="Calibri" w:hAnsi="Calibri" w:cs="Calibri"/>
          <w:b/>
          <w:bCs/>
          <w:sz w:val="26"/>
          <w:szCs w:val="26"/>
        </w:rPr>
        <w:t>Errore Gestione Carrello</w:t>
      </w:r>
      <w:bookmarkEnd w:id="204"/>
    </w:p>
    <w:p w:rsidR="00D93D18" w:rsidP="00FF6C54" w:rsidRDefault="5B045F68" w14:paraId="30E257BE" w14:textId="1B4A307B">
      <w:pPr>
        <w:pStyle w:val="ListParagraph"/>
        <w:ind w:left="360" w:firstLine="349"/>
        <w:rPr>
          <w:rFonts w:ascii="Calibri" w:hAnsi="Calibri" w:cs="Calibri"/>
        </w:rPr>
      </w:pPr>
      <w:r>
        <w:rPr>
          <w:noProof/>
        </w:rPr>
        <w:drawing>
          <wp:inline distT="0" distB="0" distL="0" distR="0" wp14:anchorId="7F2E2EB0" wp14:editId="09EC1300">
            <wp:extent cx="6102350" cy="3362326"/>
            <wp:effectExtent l="0" t="0" r="0" b="9525"/>
            <wp:docPr id="843532829" name="Picture 843532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3532829"/>
                    <pic:cNvPicPr/>
                  </pic:nvPicPr>
                  <pic:blipFill rotWithShape="1">
                    <a:blip r:embed="rId63">
                      <a:extLst>
                        <a:ext uri="{28A0092B-C50C-407E-A947-70E740481C1C}">
                          <a14:useLocalDpi xmlns:a14="http://schemas.microsoft.com/office/drawing/2010/main" val="0"/>
                        </a:ext>
                      </a:extLst>
                    </a:blip>
                    <a:srcRect t="6363" b="4704"/>
                    <a:stretch/>
                  </pic:blipFill>
                  <pic:spPr bwMode="auto">
                    <a:xfrm>
                      <a:off x="0" y="0"/>
                      <a:ext cx="6103648" cy="3363041"/>
                    </a:xfrm>
                    <a:prstGeom prst="rect">
                      <a:avLst/>
                    </a:prstGeom>
                    <a:ln>
                      <a:noFill/>
                    </a:ln>
                    <a:extLst>
                      <a:ext uri="{53640926-AAD7-44D8-BBD7-CCE9431645EC}">
                        <a14:shadowObscured xmlns:a14="http://schemas.microsoft.com/office/drawing/2010/main"/>
                      </a:ext>
                    </a:extLst>
                  </pic:spPr>
                </pic:pic>
              </a:graphicData>
            </a:graphic>
          </wp:inline>
        </w:drawing>
      </w:r>
      <w:bookmarkStart w:name="_Toc58950754" w:id="205"/>
      <w:bookmarkStart w:name="_Toc58950913" w:id="206"/>
    </w:p>
    <w:p w:rsidRPr="00FF6C54" w:rsidR="00FF6C54" w:rsidP="00FF6C54" w:rsidRDefault="00FF6C54" w14:paraId="246F4A2A" w14:textId="77777777">
      <w:pPr>
        <w:pStyle w:val="ListParagraph"/>
        <w:ind w:left="360" w:firstLine="349"/>
        <w:rPr>
          <w:rFonts w:ascii="Calibri" w:hAnsi="Calibri" w:cs="Calibri"/>
        </w:rPr>
      </w:pPr>
    </w:p>
    <w:tbl>
      <w:tblPr>
        <w:tblStyle w:val="TableGrid"/>
        <w:tblW w:w="0" w:type="auto"/>
        <w:tblInd w:w="360" w:type="dxa"/>
        <w:tblLook w:val="06A0" w:firstRow="1" w:lastRow="0" w:firstColumn="1" w:lastColumn="0" w:noHBand="1" w:noVBand="1"/>
      </w:tblPr>
      <w:tblGrid>
        <w:gridCol w:w="2209"/>
        <w:gridCol w:w="1598"/>
        <w:gridCol w:w="5460"/>
      </w:tblGrid>
      <w:tr w:rsidR="00E53183" w:rsidTr="0066504E" w14:paraId="61D7D218" w14:textId="77777777">
        <w:tc>
          <w:tcPr>
            <w:tcW w:w="2209" w:type="dxa"/>
          </w:tcPr>
          <w:p w:rsidR="00E53183" w:rsidP="0066504E" w:rsidRDefault="00E53183" w14:paraId="445D91F7" w14:textId="77777777">
            <w:pPr>
              <w:pStyle w:val="ListParagraph"/>
              <w:ind w:left="0"/>
              <w:jc w:val="center"/>
              <w:rPr>
                <w:rFonts w:ascii="Calibri" w:hAnsi="Calibri" w:eastAsia="Calibri" w:cs="Calibri"/>
              </w:rPr>
            </w:pPr>
            <w:r w:rsidRPr="6D789E0B">
              <w:rPr>
                <w:rFonts w:ascii="Calibri" w:hAnsi="Calibri" w:eastAsia="Calibri" w:cs="Calibri"/>
              </w:rPr>
              <w:t>NOME OGGETTO</w:t>
            </w:r>
          </w:p>
        </w:tc>
        <w:tc>
          <w:tcPr>
            <w:tcW w:w="1598" w:type="dxa"/>
          </w:tcPr>
          <w:p w:rsidR="00E53183" w:rsidP="0066504E" w:rsidRDefault="00E53183" w14:paraId="54B57DD5" w14:textId="77777777">
            <w:pPr>
              <w:pStyle w:val="ListParagraph"/>
              <w:ind w:left="0"/>
              <w:jc w:val="center"/>
              <w:rPr>
                <w:rFonts w:ascii="Calibri" w:hAnsi="Calibri" w:eastAsia="Calibri" w:cs="Calibri"/>
              </w:rPr>
            </w:pPr>
            <w:r w:rsidRPr="6D789E0B">
              <w:rPr>
                <w:rFonts w:ascii="Calibri" w:hAnsi="Calibri" w:eastAsia="Calibri" w:cs="Calibri"/>
              </w:rPr>
              <w:t>TIPOLOGIA</w:t>
            </w:r>
          </w:p>
        </w:tc>
        <w:tc>
          <w:tcPr>
            <w:tcW w:w="5460" w:type="dxa"/>
          </w:tcPr>
          <w:p w:rsidR="00E53183" w:rsidP="0066504E" w:rsidRDefault="00E53183" w14:paraId="51A92AB2" w14:textId="77777777">
            <w:pPr>
              <w:pStyle w:val="ListParagraph"/>
              <w:ind w:left="0"/>
              <w:jc w:val="center"/>
              <w:rPr>
                <w:rFonts w:ascii="Calibri" w:hAnsi="Calibri" w:eastAsia="Calibri" w:cs="Calibri"/>
              </w:rPr>
            </w:pPr>
            <w:r w:rsidRPr="6D789E0B">
              <w:rPr>
                <w:rFonts w:ascii="Calibri" w:hAnsi="Calibri" w:eastAsia="Calibri" w:cs="Calibri"/>
              </w:rPr>
              <w:t>DESCRIZIONE</w:t>
            </w:r>
          </w:p>
        </w:tc>
      </w:tr>
      <w:tr w:rsidR="00E53183" w:rsidTr="0066504E" w14:paraId="0C369640" w14:textId="77777777">
        <w:tc>
          <w:tcPr>
            <w:tcW w:w="2209" w:type="dxa"/>
          </w:tcPr>
          <w:p w:rsidR="00E53183" w:rsidP="0066504E" w:rsidRDefault="44468104" w14:paraId="2FA3BDFC" w14:textId="6F046661">
            <w:pPr>
              <w:pStyle w:val="ListParagraph"/>
              <w:ind w:left="0"/>
              <w:rPr>
                <w:rFonts w:ascii="Calibri" w:hAnsi="Calibri" w:eastAsia="Calibri" w:cs="Calibri"/>
              </w:rPr>
            </w:pPr>
            <w:r w:rsidRPr="42BF21E1">
              <w:rPr>
                <w:rFonts w:ascii="Calibri" w:hAnsi="Calibri" w:eastAsia="Calibri" w:cs="Calibri"/>
              </w:rPr>
              <w:t>ProdottoC</w:t>
            </w:r>
            <w:r w:rsidRPr="42BF21E1" w:rsidR="29AB3D6A">
              <w:rPr>
                <w:rFonts w:ascii="Calibri" w:hAnsi="Calibri" w:eastAsia="Calibri" w:cs="Calibri"/>
              </w:rPr>
              <w:t>ar</w:t>
            </w:r>
            <w:r w:rsidRPr="42BF21E1">
              <w:rPr>
                <w:rFonts w:ascii="Calibri" w:hAnsi="Calibri" w:eastAsia="Calibri" w:cs="Calibri"/>
              </w:rPr>
              <w:t>rello</w:t>
            </w:r>
          </w:p>
        </w:tc>
        <w:tc>
          <w:tcPr>
            <w:tcW w:w="1598" w:type="dxa"/>
          </w:tcPr>
          <w:p w:rsidR="00E53183" w:rsidP="0066504E" w:rsidRDefault="00E53183" w14:paraId="37BC292A" w14:textId="77777777">
            <w:pPr>
              <w:pStyle w:val="ListParagraph"/>
              <w:ind w:left="0"/>
              <w:rPr>
                <w:rFonts w:ascii="Calibri" w:hAnsi="Calibri" w:eastAsia="Calibri" w:cs="Calibri"/>
              </w:rPr>
            </w:pPr>
            <w:r w:rsidRPr="6D789E0B">
              <w:rPr>
                <w:rFonts w:ascii="Calibri" w:hAnsi="Calibri" w:eastAsia="Calibri" w:cs="Calibri"/>
              </w:rPr>
              <w:t>boundary</w:t>
            </w:r>
          </w:p>
        </w:tc>
        <w:tc>
          <w:tcPr>
            <w:tcW w:w="5460" w:type="dxa"/>
          </w:tcPr>
          <w:p w:rsidR="00E53183" w:rsidP="0066504E" w:rsidRDefault="00E53183" w14:paraId="48840813" w14:textId="219EC357">
            <w:pPr>
              <w:pStyle w:val="ListParagraph"/>
              <w:ind w:left="0"/>
              <w:rPr>
                <w:rFonts w:ascii="Calibri" w:hAnsi="Calibri" w:eastAsia="Calibri" w:cs="Calibri"/>
              </w:rPr>
            </w:pPr>
            <w:r>
              <w:rPr>
                <w:rFonts w:ascii="Calibri" w:hAnsi="Calibri" w:eastAsia="Calibri" w:cs="Calibri"/>
              </w:rPr>
              <w:t xml:space="preserve">Selezione prodotto del </w:t>
            </w:r>
            <w:r w:rsidRPr="70BBB732">
              <w:rPr>
                <w:rFonts w:ascii="Calibri" w:hAnsi="Calibri" w:eastAsia="Calibri" w:cs="Calibri"/>
              </w:rPr>
              <w:t>ca</w:t>
            </w:r>
            <w:r w:rsidRPr="70BBB732" w:rsidR="2B4E58E0">
              <w:rPr>
                <w:rFonts w:ascii="Calibri" w:hAnsi="Calibri" w:eastAsia="Calibri" w:cs="Calibri"/>
              </w:rPr>
              <w:t>r</w:t>
            </w:r>
            <w:r w:rsidRPr="70BBB732">
              <w:rPr>
                <w:rFonts w:ascii="Calibri" w:hAnsi="Calibri" w:eastAsia="Calibri" w:cs="Calibri"/>
              </w:rPr>
              <w:t>rello</w:t>
            </w:r>
          </w:p>
        </w:tc>
      </w:tr>
      <w:tr w:rsidR="00E53183" w:rsidTr="0066504E" w14:paraId="0A389BAE" w14:textId="77777777">
        <w:tc>
          <w:tcPr>
            <w:tcW w:w="2209" w:type="dxa"/>
          </w:tcPr>
          <w:p w:rsidRPr="001764AE" w:rsidR="00E53183" w:rsidP="0066504E" w:rsidRDefault="00E53183" w14:paraId="252EC475" w14:textId="77777777">
            <w:pPr>
              <w:pStyle w:val="ListParagraph"/>
              <w:ind w:left="0"/>
              <w:rPr>
                <w:rFonts w:ascii="Calibri" w:hAnsi="Calibri" w:eastAsia="Calibri" w:cs="Calibri"/>
              </w:rPr>
            </w:pPr>
            <w:r>
              <w:rPr>
                <w:rFonts w:ascii="Calibri" w:hAnsi="Calibri" w:eastAsia="Calibri" w:cs="Calibri"/>
              </w:rPr>
              <w:t>Cart</w:t>
            </w:r>
          </w:p>
        </w:tc>
        <w:tc>
          <w:tcPr>
            <w:tcW w:w="1598" w:type="dxa"/>
          </w:tcPr>
          <w:p w:rsidR="00E53183" w:rsidP="0066504E" w:rsidRDefault="00E53183" w14:paraId="0E33809E" w14:textId="77777777">
            <w:pPr>
              <w:pStyle w:val="ListParagraph"/>
              <w:ind w:left="0"/>
              <w:rPr>
                <w:rFonts w:ascii="Calibri" w:hAnsi="Calibri" w:eastAsia="Calibri" w:cs="Calibri"/>
              </w:rPr>
            </w:pPr>
            <w:r>
              <w:rPr>
                <w:rFonts w:ascii="Calibri" w:hAnsi="Calibri" w:eastAsia="Calibri" w:cs="Calibri"/>
              </w:rPr>
              <w:t>boundary</w:t>
            </w:r>
          </w:p>
        </w:tc>
        <w:tc>
          <w:tcPr>
            <w:tcW w:w="5460" w:type="dxa"/>
          </w:tcPr>
          <w:p w:rsidR="00E53183" w:rsidP="0066504E" w:rsidRDefault="00E53183" w14:paraId="68D9E525" w14:textId="6D65C6C3">
            <w:pPr>
              <w:pStyle w:val="ListParagraph"/>
              <w:ind w:left="0"/>
              <w:rPr>
                <w:rFonts w:ascii="Calibri" w:hAnsi="Calibri" w:eastAsia="Calibri" w:cs="Calibri"/>
              </w:rPr>
            </w:pPr>
            <w:r>
              <w:rPr>
                <w:rFonts w:ascii="Calibri" w:hAnsi="Calibri" w:eastAsia="Calibri" w:cs="Calibri"/>
              </w:rPr>
              <w:t>Boundary per aggiungere rimuovere o modificare le quantità dei prodotti nel carello</w:t>
            </w:r>
            <w:r w:rsidR="00080991">
              <w:rPr>
                <w:rFonts w:ascii="Calibri" w:hAnsi="Calibri" w:eastAsia="Calibri" w:cs="Calibri"/>
              </w:rPr>
              <w:t>, che in questo caso notifica la mancata disponibilità</w:t>
            </w:r>
          </w:p>
        </w:tc>
      </w:tr>
      <w:tr w:rsidR="00E53183" w:rsidTr="0066504E" w14:paraId="473A8A0C" w14:textId="77777777">
        <w:tc>
          <w:tcPr>
            <w:tcW w:w="2209" w:type="dxa"/>
          </w:tcPr>
          <w:p w:rsidR="00E53183" w:rsidP="0066504E" w:rsidRDefault="00E53183" w14:paraId="38B91084" w14:textId="77777777">
            <w:pPr>
              <w:pStyle w:val="ListParagraph"/>
              <w:ind w:left="0"/>
              <w:rPr>
                <w:rFonts w:ascii="Calibri" w:hAnsi="Calibri" w:eastAsia="Calibri" w:cs="Calibri"/>
              </w:rPr>
            </w:pPr>
            <w:r>
              <w:rPr>
                <w:rFonts w:ascii="Calibri" w:hAnsi="Calibri" w:eastAsia="Calibri" w:cs="Calibri"/>
              </w:rPr>
              <w:t>Magazzino</w:t>
            </w:r>
          </w:p>
        </w:tc>
        <w:tc>
          <w:tcPr>
            <w:tcW w:w="1598" w:type="dxa"/>
          </w:tcPr>
          <w:p w:rsidR="00E53183" w:rsidP="0066504E" w:rsidRDefault="00E53183" w14:paraId="2EBB7B89" w14:textId="77777777">
            <w:pPr>
              <w:pStyle w:val="ListParagraph"/>
              <w:ind w:left="0"/>
              <w:rPr>
                <w:rFonts w:ascii="Calibri" w:hAnsi="Calibri" w:eastAsia="Calibri" w:cs="Calibri"/>
              </w:rPr>
            </w:pPr>
            <w:r>
              <w:rPr>
                <w:rFonts w:ascii="Calibri" w:hAnsi="Calibri" w:eastAsia="Calibri" w:cs="Calibri"/>
              </w:rPr>
              <w:t>Manager</w:t>
            </w:r>
          </w:p>
        </w:tc>
        <w:tc>
          <w:tcPr>
            <w:tcW w:w="5460" w:type="dxa"/>
          </w:tcPr>
          <w:p w:rsidR="00E53183" w:rsidP="0066504E" w:rsidRDefault="00E53183" w14:paraId="697EF99A" w14:textId="44619D41">
            <w:pPr>
              <w:pStyle w:val="ListParagraph"/>
              <w:ind w:left="0"/>
              <w:rPr>
                <w:rFonts w:ascii="Calibri" w:hAnsi="Calibri" w:eastAsia="Calibri" w:cs="Calibri"/>
              </w:rPr>
            </w:pPr>
            <w:r>
              <w:rPr>
                <w:rFonts w:ascii="Calibri" w:hAnsi="Calibri" w:eastAsia="Calibri" w:cs="Calibri"/>
              </w:rPr>
              <w:t xml:space="preserve">Manager per controllare disponibilità e </w:t>
            </w:r>
            <w:r w:rsidRPr="4BD558AE" w:rsidR="1C198677">
              <w:rPr>
                <w:rFonts w:ascii="Calibri" w:hAnsi="Calibri" w:eastAsia="Calibri" w:cs="Calibri"/>
              </w:rPr>
              <w:t>quantità...</w:t>
            </w:r>
            <w:r>
              <w:rPr>
                <w:rFonts w:ascii="Calibri" w:hAnsi="Calibri" w:eastAsia="Calibri" w:cs="Calibri"/>
              </w:rPr>
              <w:t xml:space="preserve"> dei prodotti nel magazzino</w:t>
            </w:r>
            <w:r w:rsidR="00392FC0">
              <w:rPr>
                <w:rFonts w:ascii="Calibri" w:hAnsi="Calibri" w:eastAsia="Calibri" w:cs="Calibri"/>
              </w:rPr>
              <w:t>, che in questo caso comunica la mancata disponibilità al carello</w:t>
            </w:r>
          </w:p>
        </w:tc>
      </w:tr>
    </w:tbl>
    <w:p w:rsidRPr="00E53183" w:rsidR="0062551B" w:rsidP="00FF6C54" w:rsidRDefault="0062551B" w14:paraId="456E40A9" w14:textId="77777777">
      <w:pPr>
        <w:rPr>
          <w:rFonts w:ascii="Calibri" w:hAnsi="Calibri" w:cs="Calibri"/>
        </w:rPr>
      </w:pPr>
    </w:p>
    <w:p w:rsidR="00D93D18" w:rsidP="00FF6C54" w:rsidRDefault="00D93D18" w14:paraId="6833ED89" w14:textId="7274A7C7">
      <w:pPr>
        <w:rPr>
          <w:rFonts w:ascii="Calibri" w:hAnsi="Calibri" w:cs="Calibri"/>
        </w:rPr>
      </w:pPr>
    </w:p>
    <w:p w:rsidR="00E53183" w:rsidP="00FF6C54" w:rsidRDefault="00E53183" w14:paraId="0055769B" w14:textId="69B3CEC7">
      <w:pPr>
        <w:rPr>
          <w:rFonts w:ascii="Calibri" w:hAnsi="Calibri" w:cs="Calibri"/>
        </w:rPr>
      </w:pPr>
    </w:p>
    <w:p w:rsidR="00E53183" w:rsidP="00FF6C54" w:rsidRDefault="00E53183" w14:paraId="3210AA85" w14:textId="446A8CB4">
      <w:pPr>
        <w:rPr>
          <w:rFonts w:ascii="Calibri" w:hAnsi="Calibri" w:cs="Calibri"/>
        </w:rPr>
      </w:pPr>
    </w:p>
    <w:p w:rsidR="00E53183" w:rsidP="00FF6C54" w:rsidRDefault="00E53183" w14:paraId="46A4ADCE" w14:textId="36AC9E90">
      <w:pPr>
        <w:rPr>
          <w:rFonts w:ascii="Calibri" w:hAnsi="Calibri" w:cs="Calibri"/>
        </w:rPr>
      </w:pPr>
    </w:p>
    <w:p w:rsidR="00E53183" w:rsidP="00FF6C54" w:rsidRDefault="00E53183" w14:paraId="174BD547" w14:textId="5341CBE6">
      <w:pPr>
        <w:rPr>
          <w:rFonts w:ascii="Calibri" w:hAnsi="Calibri" w:cs="Calibri"/>
        </w:rPr>
      </w:pPr>
    </w:p>
    <w:p w:rsidR="00E53183" w:rsidP="00FF6C54" w:rsidRDefault="00E53183" w14:paraId="1E381EDB" w14:textId="6A048B67">
      <w:pPr>
        <w:rPr>
          <w:rFonts w:ascii="Calibri" w:hAnsi="Calibri" w:cs="Calibri"/>
        </w:rPr>
      </w:pPr>
    </w:p>
    <w:p w:rsidR="00E53183" w:rsidP="00FF6C54" w:rsidRDefault="00E53183" w14:paraId="4B64D212" w14:textId="75DBECB4">
      <w:pPr>
        <w:rPr>
          <w:rFonts w:ascii="Calibri" w:hAnsi="Calibri" w:cs="Calibri"/>
        </w:rPr>
      </w:pPr>
    </w:p>
    <w:p w:rsidR="00E53183" w:rsidP="00FF6C54" w:rsidRDefault="00E53183" w14:paraId="1114B260" w14:textId="620BBF73">
      <w:pPr>
        <w:rPr>
          <w:rFonts w:ascii="Calibri" w:hAnsi="Calibri" w:cs="Calibri"/>
        </w:rPr>
      </w:pPr>
    </w:p>
    <w:p w:rsidR="00E53183" w:rsidP="00FF6C54" w:rsidRDefault="00E53183" w14:paraId="77BC8FEA" w14:textId="17EA0EDA">
      <w:pPr>
        <w:rPr>
          <w:rFonts w:ascii="Calibri" w:hAnsi="Calibri" w:cs="Calibri"/>
        </w:rPr>
      </w:pPr>
    </w:p>
    <w:p w:rsidRPr="0062551B" w:rsidR="00E53183" w:rsidP="00FF6C54" w:rsidRDefault="00E53183" w14:paraId="64266756" w14:textId="77777777">
      <w:pPr>
        <w:rPr>
          <w:rFonts w:ascii="Calibri" w:hAnsi="Calibri" w:cs="Calibri"/>
        </w:rPr>
      </w:pPr>
    </w:p>
    <w:p w:rsidR="00FF6C54" w:rsidP="00FF6C54" w:rsidRDefault="00FF6C54" w14:paraId="457815AE" w14:textId="77777777">
      <w:pPr>
        <w:rPr>
          <w:rFonts w:ascii="Calibri" w:hAnsi="Calibri" w:cs="Calibri"/>
        </w:rPr>
      </w:pPr>
    </w:p>
    <w:p w:rsidR="00FF6C54" w:rsidP="00FF6C54" w:rsidRDefault="00FF6C54" w14:paraId="1C1386F1" w14:textId="77777777">
      <w:pPr>
        <w:rPr>
          <w:rFonts w:ascii="Calibri" w:hAnsi="Calibri" w:cs="Calibri"/>
        </w:rPr>
      </w:pPr>
    </w:p>
    <w:p w:rsidR="00FF6C54" w:rsidP="00FF6C54" w:rsidRDefault="00FF6C54" w14:paraId="2C6AC630" w14:textId="77777777">
      <w:pPr>
        <w:rPr>
          <w:rFonts w:ascii="Calibri" w:hAnsi="Calibri" w:cs="Calibri"/>
        </w:rPr>
      </w:pPr>
    </w:p>
    <w:p w:rsidR="00FF6C54" w:rsidP="00FF6C54" w:rsidRDefault="00FF6C54" w14:paraId="565BA91D" w14:textId="77777777">
      <w:pPr>
        <w:rPr>
          <w:rFonts w:ascii="Calibri" w:hAnsi="Calibri" w:cs="Calibri"/>
        </w:rPr>
      </w:pPr>
    </w:p>
    <w:p w:rsidR="00FF6C54" w:rsidP="00FF6C54" w:rsidRDefault="00FF6C54" w14:paraId="111551EF" w14:textId="77777777">
      <w:pPr>
        <w:rPr>
          <w:rFonts w:ascii="Calibri" w:hAnsi="Calibri" w:cs="Calibri"/>
        </w:rPr>
      </w:pPr>
    </w:p>
    <w:p w:rsidR="00FF6C54" w:rsidP="006400A4" w:rsidRDefault="00FF6C54" w14:paraId="4715EEE9" w14:textId="77777777">
      <w:pPr>
        <w:pStyle w:val="ListParagraph"/>
        <w:ind w:left="360" w:firstLine="349"/>
        <w:outlineLvl w:val="2"/>
        <w:rPr>
          <w:rFonts w:ascii="Calibri" w:hAnsi="Calibri" w:cs="Calibri"/>
        </w:rPr>
      </w:pPr>
    </w:p>
    <w:p w:rsidRPr="00FF6C54" w:rsidR="000B0592" w:rsidP="00FF6C54" w:rsidRDefault="000B0592" w14:paraId="731A2142" w14:textId="00DD1019">
      <w:pPr>
        <w:pStyle w:val="ListParagraph"/>
        <w:ind w:left="360" w:firstLine="349"/>
        <w:outlineLvl w:val="1"/>
        <w:rPr>
          <w:rFonts w:ascii="Calibri" w:hAnsi="Calibri" w:cs="Calibri"/>
          <w:b/>
          <w:bCs/>
          <w:sz w:val="26"/>
          <w:szCs w:val="26"/>
        </w:rPr>
      </w:pPr>
      <w:bookmarkStart w:name="_Toc60759406" w:id="207"/>
      <w:r w:rsidRPr="00FF6C54">
        <w:rPr>
          <w:rFonts w:ascii="Calibri" w:hAnsi="Calibri" w:cs="Calibri"/>
          <w:b/>
          <w:bCs/>
          <w:sz w:val="26"/>
          <w:szCs w:val="26"/>
        </w:rPr>
        <w:t>3.6.1.17 S</w:t>
      </w:r>
      <w:bookmarkEnd w:id="205"/>
      <w:bookmarkEnd w:id="206"/>
      <w:r w:rsidRPr="00FF6C54" w:rsidR="00FF6C54">
        <w:rPr>
          <w:rFonts w:ascii="Calibri" w:hAnsi="Calibri" w:cs="Calibri"/>
          <w:b/>
          <w:bCs/>
          <w:sz w:val="26"/>
          <w:szCs w:val="26"/>
        </w:rPr>
        <w:t>ervizio Clienti</w:t>
      </w:r>
      <w:bookmarkEnd w:id="207"/>
    </w:p>
    <w:p w:rsidR="000B0592" w:rsidP="00FF6C54" w:rsidRDefault="5B045F68" w14:paraId="4754D9A7" w14:textId="6E4D2A43">
      <w:pPr>
        <w:pStyle w:val="ListParagraph"/>
        <w:ind w:left="360" w:firstLine="349"/>
        <w:rPr>
          <w:rFonts w:ascii="Calibri" w:hAnsi="Calibri" w:cs="Calibri"/>
        </w:rPr>
      </w:pPr>
      <w:r>
        <w:rPr>
          <w:noProof/>
        </w:rPr>
        <w:drawing>
          <wp:inline distT="0" distB="0" distL="0" distR="0" wp14:anchorId="1EC768D5" wp14:editId="548A9F31">
            <wp:extent cx="5812155" cy="4647169"/>
            <wp:effectExtent l="0" t="0" r="0" b="0"/>
            <wp:docPr id="704033332" name="Picture 704033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4033332"/>
                    <pic:cNvPicPr/>
                  </pic:nvPicPr>
                  <pic:blipFill rotWithShape="1">
                    <a:blip r:embed="rId64">
                      <a:extLst>
                        <a:ext uri="{28A0092B-C50C-407E-A947-70E740481C1C}">
                          <a14:useLocalDpi xmlns:a14="http://schemas.microsoft.com/office/drawing/2010/main" val="0"/>
                        </a:ext>
                      </a:extLst>
                    </a:blip>
                    <a:srcRect t="3725"/>
                    <a:stretch/>
                  </pic:blipFill>
                  <pic:spPr bwMode="auto">
                    <a:xfrm>
                      <a:off x="0" y="0"/>
                      <a:ext cx="5812155" cy="464716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360" w:type="dxa"/>
        <w:tblLook w:val="06A0" w:firstRow="1" w:lastRow="0" w:firstColumn="1" w:lastColumn="0" w:noHBand="1" w:noVBand="1"/>
      </w:tblPr>
      <w:tblGrid>
        <w:gridCol w:w="2202"/>
        <w:gridCol w:w="1598"/>
        <w:gridCol w:w="5467"/>
      </w:tblGrid>
      <w:tr w:rsidR="0062551B" w:rsidTr="4A5B33B2" w14:paraId="16724B50" w14:textId="77777777">
        <w:tc>
          <w:tcPr>
            <w:tcW w:w="1965" w:type="dxa"/>
          </w:tcPr>
          <w:p w:rsidR="0062551B" w:rsidP="0066504E" w:rsidRDefault="0062551B" w14:paraId="27BE8D7C" w14:textId="77777777">
            <w:pPr>
              <w:pStyle w:val="ListParagraph"/>
              <w:ind w:left="0"/>
              <w:jc w:val="center"/>
              <w:rPr>
                <w:rFonts w:ascii="Calibri" w:hAnsi="Calibri" w:eastAsia="Calibri" w:cs="Calibri"/>
              </w:rPr>
            </w:pPr>
            <w:r w:rsidRPr="6D789E0B">
              <w:rPr>
                <w:rFonts w:ascii="Calibri" w:hAnsi="Calibri" w:eastAsia="Calibri" w:cs="Calibri"/>
              </w:rPr>
              <w:t>NOME OGGETTO</w:t>
            </w:r>
          </w:p>
        </w:tc>
        <w:tc>
          <w:tcPr>
            <w:tcW w:w="1605" w:type="dxa"/>
          </w:tcPr>
          <w:p w:rsidR="0062551B" w:rsidP="0066504E" w:rsidRDefault="0062551B" w14:paraId="54468AF6" w14:textId="77777777">
            <w:pPr>
              <w:pStyle w:val="ListParagraph"/>
              <w:ind w:left="0"/>
              <w:jc w:val="center"/>
              <w:rPr>
                <w:rFonts w:ascii="Calibri" w:hAnsi="Calibri" w:eastAsia="Calibri" w:cs="Calibri"/>
              </w:rPr>
            </w:pPr>
            <w:r w:rsidRPr="6D789E0B">
              <w:rPr>
                <w:rFonts w:ascii="Calibri" w:hAnsi="Calibri" w:eastAsia="Calibri" w:cs="Calibri"/>
              </w:rPr>
              <w:t>TIPOLOGIA</w:t>
            </w:r>
          </w:p>
        </w:tc>
        <w:tc>
          <w:tcPr>
            <w:tcW w:w="5700" w:type="dxa"/>
          </w:tcPr>
          <w:p w:rsidR="0062551B" w:rsidP="0066504E" w:rsidRDefault="0062551B" w14:paraId="314DF30F" w14:textId="77777777">
            <w:pPr>
              <w:pStyle w:val="ListParagraph"/>
              <w:ind w:left="0"/>
              <w:jc w:val="center"/>
              <w:rPr>
                <w:rFonts w:ascii="Calibri" w:hAnsi="Calibri" w:eastAsia="Calibri" w:cs="Calibri"/>
              </w:rPr>
            </w:pPr>
            <w:r w:rsidRPr="6D789E0B">
              <w:rPr>
                <w:rFonts w:ascii="Calibri" w:hAnsi="Calibri" w:eastAsia="Calibri" w:cs="Calibri"/>
              </w:rPr>
              <w:t>DESCRIZIONE</w:t>
            </w:r>
          </w:p>
        </w:tc>
      </w:tr>
      <w:tr w:rsidR="0062551B" w:rsidTr="4A5B33B2" w14:paraId="56C721CB" w14:textId="77777777">
        <w:tc>
          <w:tcPr>
            <w:tcW w:w="1965" w:type="dxa"/>
          </w:tcPr>
          <w:p w:rsidR="0062551B" w:rsidP="0066504E" w:rsidRDefault="0A824793" w14:paraId="39BFECC4" w14:textId="65368502">
            <w:pPr>
              <w:pStyle w:val="ListParagraph"/>
              <w:ind w:left="0"/>
              <w:rPr>
                <w:rFonts w:ascii="Calibri" w:hAnsi="Calibri" w:eastAsia="Calibri" w:cs="Calibri"/>
              </w:rPr>
            </w:pPr>
            <w:r w:rsidRPr="4A5B33B2">
              <w:rPr>
                <w:rFonts w:ascii="Calibri" w:hAnsi="Calibri" w:eastAsia="Calibri" w:cs="Calibri"/>
              </w:rPr>
              <w:t>TicketSystem</w:t>
            </w:r>
          </w:p>
        </w:tc>
        <w:tc>
          <w:tcPr>
            <w:tcW w:w="1605" w:type="dxa"/>
          </w:tcPr>
          <w:p w:rsidR="0062551B" w:rsidP="0066504E" w:rsidRDefault="0062551B" w14:paraId="12EAF798" w14:textId="77777777">
            <w:pPr>
              <w:pStyle w:val="ListParagraph"/>
              <w:ind w:left="0"/>
              <w:rPr>
                <w:rFonts w:ascii="Calibri" w:hAnsi="Calibri" w:eastAsia="Calibri" w:cs="Calibri"/>
              </w:rPr>
            </w:pPr>
            <w:r w:rsidRPr="6D789E0B">
              <w:rPr>
                <w:rFonts w:ascii="Calibri" w:hAnsi="Calibri" w:eastAsia="Calibri" w:cs="Calibri"/>
              </w:rPr>
              <w:t>boundary</w:t>
            </w:r>
          </w:p>
        </w:tc>
        <w:tc>
          <w:tcPr>
            <w:tcW w:w="5700" w:type="dxa"/>
          </w:tcPr>
          <w:p w:rsidR="0062551B" w:rsidP="0066504E" w:rsidRDefault="31A1201A" w14:paraId="5B293445" w14:textId="22666CD9">
            <w:pPr>
              <w:pStyle w:val="ListParagraph"/>
              <w:ind w:left="0"/>
              <w:rPr>
                <w:rFonts w:ascii="Calibri" w:hAnsi="Calibri" w:eastAsia="Calibri" w:cs="Calibri"/>
              </w:rPr>
            </w:pPr>
            <w:r w:rsidRPr="4A5B33B2">
              <w:rPr>
                <w:rFonts w:ascii="Calibri" w:hAnsi="Calibri" w:eastAsia="Calibri" w:cs="Calibri"/>
              </w:rPr>
              <w:t xml:space="preserve">Boundary che gestisce </w:t>
            </w:r>
            <w:r w:rsidRPr="4A5B33B2" w:rsidR="5988207D">
              <w:rPr>
                <w:rFonts w:ascii="Calibri" w:hAnsi="Calibri" w:eastAsia="Calibri" w:cs="Calibri"/>
              </w:rPr>
              <w:t>i ticket</w:t>
            </w:r>
          </w:p>
        </w:tc>
      </w:tr>
      <w:tr w:rsidR="0062551B" w:rsidTr="4A5B33B2" w14:paraId="3BE808FE" w14:textId="77777777">
        <w:tc>
          <w:tcPr>
            <w:tcW w:w="2238" w:type="dxa"/>
          </w:tcPr>
          <w:p w:rsidR="0062551B" w:rsidP="0066504E" w:rsidRDefault="50299816" w14:paraId="1562ABCE" w14:textId="0055FE24">
            <w:pPr>
              <w:pStyle w:val="ListParagraph"/>
              <w:ind w:left="0"/>
              <w:rPr>
                <w:rFonts w:ascii="Calibri" w:hAnsi="Calibri" w:eastAsia="Calibri" w:cs="Calibri"/>
              </w:rPr>
            </w:pPr>
            <w:r w:rsidRPr="4A5B33B2">
              <w:rPr>
                <w:rFonts w:ascii="Calibri" w:hAnsi="Calibri" w:eastAsia="Calibri" w:cs="Calibri"/>
              </w:rPr>
              <w:t>DatabaseUser</w:t>
            </w:r>
          </w:p>
        </w:tc>
        <w:tc>
          <w:tcPr>
            <w:tcW w:w="1617" w:type="dxa"/>
          </w:tcPr>
          <w:p w:rsidR="0062551B" w:rsidP="0066504E" w:rsidRDefault="0062551B" w14:paraId="0565C2EC" w14:textId="77777777">
            <w:pPr>
              <w:pStyle w:val="ListParagraph"/>
              <w:ind w:left="0"/>
              <w:rPr>
                <w:rFonts w:ascii="Calibri" w:hAnsi="Calibri" w:eastAsia="Calibri" w:cs="Calibri"/>
              </w:rPr>
            </w:pPr>
            <w:r w:rsidRPr="6D789E0B">
              <w:rPr>
                <w:rFonts w:ascii="Calibri" w:hAnsi="Calibri" w:eastAsia="Calibri" w:cs="Calibri"/>
              </w:rPr>
              <w:t>manager</w:t>
            </w:r>
          </w:p>
        </w:tc>
        <w:tc>
          <w:tcPr>
            <w:tcW w:w="5412" w:type="dxa"/>
          </w:tcPr>
          <w:p w:rsidR="0062551B" w:rsidP="0066504E" w:rsidRDefault="6C20E28B" w14:paraId="2BF39D58" w14:textId="3C490A03">
            <w:pPr>
              <w:pStyle w:val="ListParagraph"/>
              <w:ind w:left="0"/>
              <w:rPr>
                <w:rFonts w:ascii="Calibri" w:hAnsi="Calibri" w:eastAsia="Calibri" w:cs="Calibri"/>
              </w:rPr>
            </w:pPr>
            <w:r w:rsidRPr="4A5B33B2">
              <w:rPr>
                <w:rFonts w:ascii="Calibri" w:hAnsi="Calibri" w:eastAsia="Calibri" w:cs="Calibri"/>
              </w:rPr>
              <w:t>Manager della base di dati</w:t>
            </w:r>
          </w:p>
        </w:tc>
      </w:tr>
    </w:tbl>
    <w:p w:rsidR="0062551B" w:rsidP="00FF6C54" w:rsidRDefault="0062551B" w14:paraId="4FADD1D0" w14:textId="77777777">
      <w:pPr>
        <w:pStyle w:val="ListParagraph"/>
        <w:ind w:left="360" w:firstLine="349"/>
        <w:rPr>
          <w:rFonts w:ascii="Calibri" w:hAnsi="Calibri" w:cs="Calibri"/>
        </w:rPr>
      </w:pPr>
    </w:p>
    <w:p w:rsidR="000B0592" w:rsidP="00FF6C54" w:rsidRDefault="000B0592" w14:paraId="4643CEA1" w14:textId="325AE383">
      <w:pPr>
        <w:pStyle w:val="ListParagraph"/>
        <w:ind w:left="360" w:firstLine="349"/>
        <w:rPr>
          <w:rFonts w:ascii="Calibri" w:hAnsi="Calibri" w:cs="Calibri"/>
        </w:rPr>
      </w:pPr>
    </w:p>
    <w:p w:rsidR="000B0592" w:rsidP="00FF6C54" w:rsidRDefault="000B0592" w14:paraId="63D6D714" w14:textId="440606D6">
      <w:pPr>
        <w:pStyle w:val="ListParagraph"/>
        <w:ind w:left="360" w:firstLine="349"/>
        <w:rPr>
          <w:rFonts w:ascii="Calibri" w:hAnsi="Calibri" w:cs="Calibri"/>
        </w:rPr>
      </w:pPr>
    </w:p>
    <w:p w:rsidR="00827A7E" w:rsidP="00FF6C54" w:rsidRDefault="00827A7E" w14:paraId="4DDD9C81" w14:textId="77777777">
      <w:pPr>
        <w:pStyle w:val="ListParagraph"/>
        <w:ind w:left="360" w:firstLine="349"/>
        <w:rPr>
          <w:rFonts w:ascii="Calibri" w:hAnsi="Calibri" w:cs="Calibri"/>
        </w:rPr>
      </w:pPr>
      <w:bookmarkStart w:name="_Toc58950755" w:id="208"/>
      <w:bookmarkStart w:name="_Toc58950914" w:id="209"/>
    </w:p>
    <w:p w:rsidRPr="0062551B" w:rsidR="00827A7E" w:rsidP="00FF6C54" w:rsidRDefault="00827A7E" w14:paraId="40E38F5F" w14:textId="77777777">
      <w:pPr>
        <w:rPr>
          <w:rFonts w:ascii="Calibri" w:hAnsi="Calibri" w:cs="Calibri"/>
        </w:rPr>
      </w:pPr>
    </w:p>
    <w:p w:rsidR="00FF6C54" w:rsidP="00FF6C54" w:rsidRDefault="00FF6C54" w14:paraId="24D923AF" w14:textId="77777777">
      <w:pPr>
        <w:pStyle w:val="ListParagraph"/>
        <w:ind w:left="360" w:firstLine="349"/>
        <w:rPr>
          <w:rFonts w:ascii="Calibri" w:hAnsi="Calibri" w:cs="Calibri"/>
        </w:rPr>
      </w:pPr>
    </w:p>
    <w:p w:rsidR="00FF6C54" w:rsidP="00FF6C54" w:rsidRDefault="00FF6C54" w14:paraId="1C971729" w14:textId="77777777">
      <w:pPr>
        <w:pStyle w:val="ListParagraph"/>
        <w:ind w:left="360" w:firstLine="349"/>
        <w:rPr>
          <w:rFonts w:ascii="Calibri" w:hAnsi="Calibri" w:cs="Calibri"/>
        </w:rPr>
      </w:pPr>
    </w:p>
    <w:p w:rsidR="00FF6C54" w:rsidP="00FF6C54" w:rsidRDefault="00FF6C54" w14:paraId="66D01BF7" w14:textId="77777777">
      <w:pPr>
        <w:pStyle w:val="ListParagraph"/>
        <w:ind w:left="360" w:firstLine="349"/>
        <w:rPr>
          <w:rFonts w:ascii="Calibri" w:hAnsi="Calibri" w:cs="Calibri"/>
        </w:rPr>
      </w:pPr>
    </w:p>
    <w:p w:rsidRPr="00FF6C54" w:rsidR="000B0592" w:rsidP="00FF6C54" w:rsidRDefault="000B0592" w14:paraId="36412126" w14:textId="40F0321D">
      <w:pPr>
        <w:pStyle w:val="ListParagraph"/>
        <w:ind w:left="360" w:firstLine="349"/>
        <w:outlineLvl w:val="1"/>
        <w:rPr>
          <w:rFonts w:ascii="Calibri" w:hAnsi="Calibri" w:cs="Calibri"/>
          <w:b/>
          <w:bCs/>
          <w:sz w:val="26"/>
          <w:szCs w:val="26"/>
        </w:rPr>
      </w:pPr>
      <w:bookmarkStart w:name="_Toc60759407" w:id="210"/>
      <w:r w:rsidRPr="00FF6C54">
        <w:rPr>
          <w:rFonts w:ascii="Calibri" w:hAnsi="Calibri" w:cs="Calibri"/>
          <w:b/>
          <w:bCs/>
          <w:sz w:val="26"/>
          <w:szCs w:val="26"/>
        </w:rPr>
        <w:t xml:space="preserve">3.6.1.18 </w:t>
      </w:r>
      <w:bookmarkEnd w:id="208"/>
      <w:bookmarkEnd w:id="209"/>
      <w:r w:rsidRPr="00FF6C54" w:rsidR="00FF6C54">
        <w:rPr>
          <w:rFonts w:ascii="Calibri" w:hAnsi="Calibri" w:cs="Calibri"/>
          <w:b/>
          <w:bCs/>
          <w:sz w:val="26"/>
          <w:szCs w:val="26"/>
        </w:rPr>
        <w:t>Conferma Registrazione</w:t>
      </w:r>
      <w:bookmarkEnd w:id="210"/>
    </w:p>
    <w:p w:rsidR="000B0592" w:rsidP="00847A4E" w:rsidRDefault="00B22BB2" w14:paraId="175D2CA2" w14:textId="274BD99A">
      <w:pPr>
        <w:pStyle w:val="ListParagraph"/>
        <w:ind w:left="360" w:firstLine="349"/>
        <w:rPr>
          <w:rFonts w:ascii="Calibri" w:hAnsi="Calibri" w:cs="Calibri"/>
        </w:rPr>
      </w:pPr>
      <w:r w:rsidR="00B22BB2">
        <w:drawing>
          <wp:inline wp14:editId="7334B698" wp14:anchorId="7535D837">
            <wp:extent cx="6115686" cy="4857750"/>
            <wp:effectExtent l="0" t="0" r="0" b="0"/>
            <wp:docPr id="220385489" name="Picture 220385489" title=""/>
            <wp:cNvGraphicFramePr>
              <a:graphicFrameLocks/>
            </wp:cNvGraphicFramePr>
            <a:graphic>
              <a:graphicData uri="http://schemas.openxmlformats.org/drawingml/2006/picture">
                <pic:pic>
                  <pic:nvPicPr>
                    <pic:cNvPr id="0" name="Picture 220385489"/>
                    <pic:cNvPicPr/>
                  </pic:nvPicPr>
                  <pic:blipFill>
                    <a:blip r:embed="R44f83df9a5454e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5686" cy="4857750"/>
                    </a:xfrm>
                    <a:prstGeom prst="rect">
                      <a:avLst/>
                    </a:prstGeom>
                  </pic:spPr>
                </pic:pic>
              </a:graphicData>
            </a:graphic>
          </wp:inline>
        </w:drawing>
      </w:r>
    </w:p>
    <w:p w:rsidRPr="00FF6C54" w:rsidR="00B401DD" w:rsidP="00FF6C54" w:rsidRDefault="00B401DD" w14:paraId="51E792EF" w14:textId="77777777">
      <w:pPr>
        <w:outlineLvl w:val="2"/>
        <w:rPr>
          <w:rFonts w:ascii="Calibri" w:hAnsi="Calibri" w:cs="Calibri"/>
        </w:rPr>
      </w:pPr>
    </w:p>
    <w:tbl>
      <w:tblPr>
        <w:tblStyle w:val="TableGrid"/>
        <w:tblW w:w="0" w:type="auto"/>
        <w:tblInd w:w="360" w:type="dxa"/>
        <w:tblLook w:val="06A0" w:firstRow="1" w:lastRow="0" w:firstColumn="1" w:lastColumn="0" w:noHBand="1" w:noVBand="1"/>
      </w:tblPr>
      <w:tblGrid>
        <w:gridCol w:w="2193"/>
        <w:gridCol w:w="1599"/>
        <w:gridCol w:w="5475"/>
      </w:tblGrid>
      <w:tr w:rsidR="0062551B" w:rsidTr="4A5B33B2" w14:paraId="3EB3610F" w14:textId="77777777">
        <w:tc>
          <w:tcPr>
            <w:tcW w:w="1965" w:type="dxa"/>
          </w:tcPr>
          <w:p w:rsidR="0062551B" w:rsidP="0066504E" w:rsidRDefault="0062551B" w14:paraId="7A1AF434" w14:textId="77777777">
            <w:pPr>
              <w:pStyle w:val="ListParagraph"/>
              <w:ind w:left="0"/>
              <w:jc w:val="center"/>
              <w:rPr>
                <w:rFonts w:ascii="Calibri" w:hAnsi="Calibri" w:eastAsia="Calibri" w:cs="Calibri"/>
              </w:rPr>
            </w:pPr>
            <w:r w:rsidRPr="6D789E0B">
              <w:rPr>
                <w:rFonts w:ascii="Calibri" w:hAnsi="Calibri" w:eastAsia="Calibri" w:cs="Calibri"/>
              </w:rPr>
              <w:t>NOME OGGETTO</w:t>
            </w:r>
          </w:p>
        </w:tc>
        <w:tc>
          <w:tcPr>
            <w:tcW w:w="1605" w:type="dxa"/>
          </w:tcPr>
          <w:p w:rsidR="0062551B" w:rsidP="0066504E" w:rsidRDefault="0062551B" w14:paraId="77175A43" w14:textId="77777777">
            <w:pPr>
              <w:pStyle w:val="ListParagraph"/>
              <w:ind w:left="0"/>
              <w:jc w:val="center"/>
              <w:rPr>
                <w:rFonts w:ascii="Calibri" w:hAnsi="Calibri" w:eastAsia="Calibri" w:cs="Calibri"/>
              </w:rPr>
            </w:pPr>
            <w:r w:rsidRPr="6D789E0B">
              <w:rPr>
                <w:rFonts w:ascii="Calibri" w:hAnsi="Calibri" w:eastAsia="Calibri" w:cs="Calibri"/>
              </w:rPr>
              <w:t>TIPOLOGIA</w:t>
            </w:r>
          </w:p>
        </w:tc>
        <w:tc>
          <w:tcPr>
            <w:tcW w:w="5700" w:type="dxa"/>
          </w:tcPr>
          <w:p w:rsidR="0062551B" w:rsidP="0066504E" w:rsidRDefault="0062551B" w14:paraId="55EEA16B" w14:textId="77777777">
            <w:pPr>
              <w:pStyle w:val="ListParagraph"/>
              <w:ind w:left="0"/>
              <w:jc w:val="center"/>
              <w:rPr>
                <w:rFonts w:ascii="Calibri" w:hAnsi="Calibri" w:eastAsia="Calibri" w:cs="Calibri"/>
              </w:rPr>
            </w:pPr>
            <w:r w:rsidRPr="6D789E0B">
              <w:rPr>
                <w:rFonts w:ascii="Calibri" w:hAnsi="Calibri" w:eastAsia="Calibri" w:cs="Calibri"/>
              </w:rPr>
              <w:t>DESCRIZIONE</w:t>
            </w:r>
          </w:p>
        </w:tc>
      </w:tr>
      <w:tr w:rsidR="0062551B" w:rsidTr="4A5B33B2" w14:paraId="5556E7ED" w14:textId="77777777">
        <w:tc>
          <w:tcPr>
            <w:tcW w:w="1965" w:type="dxa"/>
          </w:tcPr>
          <w:p w:rsidR="0062551B" w:rsidP="0066504E" w:rsidRDefault="054D9D59" w14:paraId="029F5877" w14:textId="45C2F47F">
            <w:pPr>
              <w:pStyle w:val="ListParagraph"/>
              <w:ind w:left="0"/>
              <w:rPr>
                <w:rFonts w:ascii="Calibri" w:hAnsi="Calibri" w:eastAsia="Calibri" w:cs="Calibri"/>
              </w:rPr>
            </w:pPr>
            <w:r w:rsidRPr="4A5B33B2">
              <w:rPr>
                <w:rFonts w:ascii="Calibri" w:hAnsi="Calibri" w:eastAsia="Calibri" w:cs="Calibri"/>
              </w:rPr>
              <w:t>LinkConfirm</w:t>
            </w:r>
          </w:p>
        </w:tc>
        <w:tc>
          <w:tcPr>
            <w:tcW w:w="1605" w:type="dxa"/>
          </w:tcPr>
          <w:p w:rsidR="0062551B" w:rsidP="0066504E" w:rsidRDefault="0062551B" w14:paraId="361182CE" w14:textId="77777777">
            <w:pPr>
              <w:pStyle w:val="ListParagraph"/>
              <w:ind w:left="0"/>
              <w:rPr>
                <w:rFonts w:ascii="Calibri" w:hAnsi="Calibri" w:eastAsia="Calibri" w:cs="Calibri"/>
              </w:rPr>
            </w:pPr>
            <w:r w:rsidRPr="6D789E0B">
              <w:rPr>
                <w:rFonts w:ascii="Calibri" w:hAnsi="Calibri" w:eastAsia="Calibri" w:cs="Calibri"/>
              </w:rPr>
              <w:t>boundary</w:t>
            </w:r>
          </w:p>
        </w:tc>
        <w:tc>
          <w:tcPr>
            <w:tcW w:w="5700" w:type="dxa"/>
          </w:tcPr>
          <w:p w:rsidR="0062551B" w:rsidP="0066504E" w:rsidRDefault="06AF60CF" w14:paraId="58D3EDCE" w14:textId="3DDB5F14">
            <w:pPr>
              <w:pStyle w:val="ListParagraph"/>
              <w:ind w:left="0"/>
              <w:rPr>
                <w:rFonts w:ascii="Calibri" w:hAnsi="Calibri" w:eastAsia="Calibri" w:cs="Calibri"/>
              </w:rPr>
            </w:pPr>
            <w:r w:rsidRPr="4A5B33B2">
              <w:rPr>
                <w:rFonts w:ascii="Calibri" w:hAnsi="Calibri" w:eastAsia="Calibri" w:cs="Calibri"/>
              </w:rPr>
              <w:t>Boundary che permette l’invio del link di conferma prodotto</w:t>
            </w:r>
          </w:p>
        </w:tc>
      </w:tr>
      <w:tr w:rsidR="0062551B" w:rsidTr="4A5B33B2" w14:paraId="2F4C0B88" w14:textId="77777777">
        <w:tc>
          <w:tcPr>
            <w:tcW w:w="1965" w:type="dxa"/>
          </w:tcPr>
          <w:p w:rsidRPr="001764AE" w:rsidR="0062551B" w:rsidP="0066504E" w:rsidRDefault="5C0AFA70" w14:paraId="020C651D" w14:textId="622D21A5">
            <w:pPr>
              <w:pStyle w:val="ListParagraph"/>
              <w:ind w:left="0"/>
              <w:rPr>
                <w:rFonts w:ascii="Calibri" w:hAnsi="Calibri" w:eastAsia="Calibri" w:cs="Calibri"/>
              </w:rPr>
            </w:pPr>
            <w:r w:rsidRPr="4A5B33B2">
              <w:rPr>
                <w:rFonts w:ascii="Calibri" w:hAnsi="Calibri" w:eastAsia="Calibri" w:cs="Calibri"/>
              </w:rPr>
              <w:t>UserControl</w:t>
            </w:r>
          </w:p>
        </w:tc>
        <w:tc>
          <w:tcPr>
            <w:tcW w:w="1605" w:type="dxa"/>
          </w:tcPr>
          <w:p w:rsidR="0062551B" w:rsidP="0066504E" w:rsidRDefault="0062551B" w14:paraId="308FC03C" w14:textId="77777777">
            <w:pPr>
              <w:pStyle w:val="ListParagraph"/>
              <w:ind w:left="0"/>
              <w:rPr>
                <w:rFonts w:ascii="Calibri" w:hAnsi="Calibri" w:eastAsia="Calibri" w:cs="Calibri"/>
              </w:rPr>
            </w:pPr>
            <w:r w:rsidRPr="6D789E0B">
              <w:rPr>
                <w:rFonts w:ascii="Calibri" w:hAnsi="Calibri" w:eastAsia="Calibri" w:cs="Calibri"/>
              </w:rPr>
              <w:t>control</w:t>
            </w:r>
          </w:p>
        </w:tc>
        <w:tc>
          <w:tcPr>
            <w:tcW w:w="5700" w:type="dxa"/>
          </w:tcPr>
          <w:p w:rsidR="0062551B" w:rsidP="0066504E" w:rsidRDefault="1367241F" w14:paraId="15CE8835" w14:textId="709B2D0B">
            <w:pPr>
              <w:pStyle w:val="ListParagraph"/>
              <w:ind w:left="0"/>
              <w:rPr>
                <w:rFonts w:ascii="Calibri" w:hAnsi="Calibri" w:eastAsia="Calibri" w:cs="Calibri"/>
              </w:rPr>
            </w:pPr>
            <w:r w:rsidRPr="4A5B33B2">
              <w:rPr>
                <w:rFonts w:ascii="Calibri" w:hAnsi="Calibri" w:eastAsia="Calibri" w:cs="Calibri"/>
              </w:rPr>
              <w:t>Control che gestisce le interazioni del sistema con l’utente</w:t>
            </w:r>
          </w:p>
        </w:tc>
      </w:tr>
      <w:tr w:rsidR="0062551B" w:rsidTr="4A5B33B2" w14:paraId="63D13143" w14:textId="77777777">
        <w:tc>
          <w:tcPr>
            <w:tcW w:w="2238" w:type="dxa"/>
          </w:tcPr>
          <w:p w:rsidR="0062551B" w:rsidP="0066504E" w:rsidRDefault="4DF7949B" w14:paraId="1BD2E3A0" w14:textId="3AC9B9BA">
            <w:pPr>
              <w:pStyle w:val="ListParagraph"/>
              <w:ind w:left="0"/>
              <w:rPr>
                <w:rFonts w:ascii="Calibri" w:hAnsi="Calibri" w:eastAsia="Calibri" w:cs="Calibri"/>
              </w:rPr>
            </w:pPr>
            <w:r w:rsidRPr="4A5B33B2">
              <w:rPr>
                <w:rFonts w:ascii="Calibri" w:hAnsi="Calibri" w:eastAsia="Calibri" w:cs="Calibri"/>
              </w:rPr>
              <w:t>UserService</w:t>
            </w:r>
          </w:p>
        </w:tc>
        <w:tc>
          <w:tcPr>
            <w:tcW w:w="1617" w:type="dxa"/>
          </w:tcPr>
          <w:p w:rsidR="0062551B" w:rsidP="0066504E" w:rsidRDefault="0062551B" w14:paraId="0473340A" w14:textId="77777777">
            <w:pPr>
              <w:pStyle w:val="ListParagraph"/>
              <w:ind w:left="0"/>
              <w:rPr>
                <w:rFonts w:ascii="Calibri" w:hAnsi="Calibri" w:eastAsia="Calibri" w:cs="Calibri"/>
              </w:rPr>
            </w:pPr>
            <w:r w:rsidRPr="6D789E0B">
              <w:rPr>
                <w:rFonts w:ascii="Calibri" w:hAnsi="Calibri" w:eastAsia="Calibri" w:cs="Calibri"/>
              </w:rPr>
              <w:t>manager</w:t>
            </w:r>
          </w:p>
        </w:tc>
        <w:tc>
          <w:tcPr>
            <w:tcW w:w="5412" w:type="dxa"/>
          </w:tcPr>
          <w:p w:rsidR="0062551B" w:rsidP="0066504E" w:rsidRDefault="374F1945" w14:paraId="52A01EFA" w14:textId="32BC5877">
            <w:pPr>
              <w:pStyle w:val="ListParagraph"/>
              <w:ind w:left="0"/>
              <w:rPr>
                <w:rFonts w:ascii="Calibri" w:hAnsi="Calibri" w:eastAsia="Calibri" w:cs="Calibri"/>
              </w:rPr>
            </w:pPr>
            <w:r w:rsidRPr="4A5B33B2">
              <w:rPr>
                <w:rFonts w:ascii="Calibri" w:hAnsi="Calibri" w:eastAsia="Calibri" w:cs="Calibri"/>
              </w:rPr>
              <w:t xml:space="preserve">Manager </w:t>
            </w:r>
            <w:r w:rsidRPr="4A5B33B2" w:rsidR="10860118">
              <w:rPr>
                <w:rFonts w:ascii="Calibri" w:hAnsi="Calibri" w:eastAsia="Calibri" w:cs="Calibri"/>
              </w:rPr>
              <w:t>del servizio di</w:t>
            </w:r>
            <w:r w:rsidRPr="29DA7628" w:rsidR="0C5607F0">
              <w:rPr>
                <w:rFonts w:ascii="Calibri" w:hAnsi="Calibri" w:eastAsia="Calibri" w:cs="Calibri"/>
              </w:rPr>
              <w:t xml:space="preserve"> </w:t>
            </w:r>
            <w:r w:rsidRPr="29DA7628" w:rsidR="26A29562">
              <w:rPr>
                <w:rFonts w:ascii="Calibri" w:hAnsi="Calibri" w:eastAsia="Calibri" w:cs="Calibri"/>
              </w:rPr>
              <w:t>registrazione</w:t>
            </w:r>
          </w:p>
        </w:tc>
      </w:tr>
    </w:tbl>
    <w:p w:rsidR="0CE71567" w:rsidP="00FF6C54" w:rsidRDefault="0CE71567" w14:paraId="637CB104" w14:textId="714DF3A1">
      <w:pPr>
        <w:rPr>
          <w:rFonts w:ascii="Calibri" w:hAnsi="Calibri" w:cs="Calibri"/>
        </w:rPr>
      </w:pPr>
    </w:p>
    <w:p w:rsidR="00FF6C54" w:rsidP="00FF6C54" w:rsidRDefault="00FF6C54" w14:paraId="6D8BD778" w14:textId="77777777">
      <w:pPr>
        <w:rPr>
          <w:rFonts w:ascii="Calibri" w:hAnsi="Calibri" w:cs="Calibri"/>
        </w:rPr>
      </w:pPr>
    </w:p>
    <w:p w:rsidR="00FF6C54" w:rsidP="00FF6C54" w:rsidRDefault="00FF6C54" w14:paraId="4439AEBF" w14:textId="77777777">
      <w:pPr>
        <w:rPr>
          <w:rFonts w:ascii="Calibri" w:hAnsi="Calibri" w:cs="Calibri"/>
        </w:rPr>
      </w:pPr>
    </w:p>
    <w:p w:rsidR="00FF6C54" w:rsidP="00FF6C54" w:rsidRDefault="00FF6C54" w14:paraId="7BE9BBD1" w14:textId="77777777">
      <w:pPr>
        <w:rPr>
          <w:rFonts w:ascii="Calibri" w:hAnsi="Calibri" w:cs="Calibri"/>
        </w:rPr>
      </w:pPr>
    </w:p>
    <w:p w:rsidR="00FF6C54" w:rsidP="00FF6C54" w:rsidRDefault="00FF6C54" w14:paraId="4DBFC807" w14:textId="77777777">
      <w:pPr>
        <w:rPr>
          <w:rFonts w:ascii="Calibri" w:hAnsi="Calibri" w:cs="Calibri"/>
        </w:rPr>
      </w:pPr>
    </w:p>
    <w:p w:rsidR="00FF6C54" w:rsidP="00FF6C54" w:rsidRDefault="00FF6C54" w14:paraId="4CDBDDC3" w14:textId="77777777">
      <w:pPr>
        <w:rPr>
          <w:rFonts w:ascii="Calibri" w:hAnsi="Calibri" w:cs="Calibri"/>
        </w:rPr>
      </w:pPr>
    </w:p>
    <w:p w:rsidR="00FF6C54" w:rsidP="00FF6C54" w:rsidRDefault="00FF6C54" w14:paraId="576C91EE" w14:textId="77777777">
      <w:pPr>
        <w:rPr>
          <w:rFonts w:ascii="Calibri" w:hAnsi="Calibri" w:cs="Calibri"/>
        </w:rPr>
      </w:pPr>
    </w:p>
    <w:p w:rsidR="00FF6C54" w:rsidP="00FF6C54" w:rsidRDefault="00FF6C54" w14:paraId="58DFF064" w14:textId="77777777">
      <w:pPr>
        <w:rPr>
          <w:rFonts w:ascii="Calibri" w:hAnsi="Calibri" w:cs="Calibri"/>
        </w:rPr>
      </w:pPr>
    </w:p>
    <w:p w:rsidR="00FF6C54" w:rsidP="00FF6C54" w:rsidRDefault="00FF6C54" w14:paraId="7E178490" w14:textId="77777777">
      <w:pPr>
        <w:rPr>
          <w:rFonts w:ascii="Calibri" w:hAnsi="Calibri" w:cs="Calibri"/>
        </w:rPr>
      </w:pPr>
    </w:p>
    <w:p w:rsidR="00FF6C54" w:rsidP="00FF6C54" w:rsidRDefault="00FF6C54" w14:paraId="5608AF8C" w14:textId="77777777">
      <w:pPr>
        <w:rPr>
          <w:rFonts w:ascii="Calibri" w:hAnsi="Calibri" w:cs="Calibri"/>
        </w:rPr>
      </w:pPr>
    </w:p>
    <w:p w:rsidR="00FF6C54" w:rsidP="00FF6C54" w:rsidRDefault="00FF6C54" w14:paraId="6DA1C32D" w14:textId="77777777">
      <w:pPr>
        <w:rPr>
          <w:rFonts w:ascii="Calibri" w:hAnsi="Calibri" w:cs="Calibri"/>
        </w:rPr>
      </w:pPr>
    </w:p>
    <w:p w:rsidR="00FF6C54" w:rsidP="00FF6C54" w:rsidRDefault="00FF6C54" w14:paraId="56BBDFC7" w14:textId="77777777">
      <w:pPr>
        <w:rPr>
          <w:rFonts w:ascii="Calibri" w:hAnsi="Calibri" w:cs="Calibri"/>
        </w:rPr>
      </w:pPr>
    </w:p>
    <w:p w:rsidRPr="006E2567" w:rsidR="0CE71567" w:rsidP="006E2567" w:rsidRDefault="00DD5360" w14:paraId="2BB82FE1" w14:textId="68737A4B">
      <w:pPr>
        <w:pStyle w:val="ListParagraph"/>
        <w:ind w:left="360"/>
        <w:outlineLvl w:val="0"/>
        <w:rPr>
          <w:rFonts w:ascii="Calibri" w:hAnsi="Calibri" w:cs="Calibri"/>
          <w:b/>
          <w:sz w:val="28"/>
          <w:szCs w:val="28"/>
        </w:rPr>
      </w:pPr>
      <w:bookmarkStart w:name="_Toc60759408" w:id="211"/>
      <w:bookmarkEnd w:id="150"/>
      <w:r w:rsidRPr="00FF6C54">
        <w:rPr>
          <w:rFonts w:ascii="Calibri" w:hAnsi="Calibri" w:cs="Calibri"/>
          <w:b/>
          <w:sz w:val="28"/>
          <w:szCs w:val="28"/>
        </w:rPr>
        <w:t>3.6.2</w:t>
      </w:r>
      <w:r w:rsidRPr="00FF6C54" w:rsidR="00773862">
        <w:rPr>
          <w:rFonts w:ascii="Calibri" w:hAnsi="Calibri" w:cs="Calibri"/>
          <w:b/>
          <w:sz w:val="28"/>
          <w:szCs w:val="28"/>
        </w:rPr>
        <w:t>.</w:t>
      </w:r>
      <w:r w:rsidRPr="00FF6C54">
        <w:rPr>
          <w:rFonts w:ascii="Calibri" w:hAnsi="Calibri" w:cs="Calibri"/>
          <w:b/>
          <w:sz w:val="28"/>
          <w:szCs w:val="28"/>
        </w:rPr>
        <w:t xml:space="preserve"> </w:t>
      </w:r>
      <w:r w:rsidRPr="00FF6C54" w:rsidR="00A22E0A">
        <w:rPr>
          <w:rFonts w:ascii="Calibri" w:hAnsi="Calibri" w:cs="Calibri"/>
          <w:b/>
          <w:sz w:val="28"/>
          <w:szCs w:val="28"/>
        </w:rPr>
        <w:t>Statechart Diagram</w:t>
      </w:r>
      <w:bookmarkEnd w:id="211"/>
    </w:p>
    <w:p w:rsidR="7A559B15" w:rsidP="000F4078" w:rsidRDefault="7A559B15" w14:paraId="011039EA" w14:textId="41F704EC">
      <w:pPr>
        <w:pStyle w:val="ListParagraph"/>
        <w:ind w:left="360"/>
        <w:rPr>
          <w:rFonts w:ascii="Calibri" w:hAnsi="Calibri" w:cs="Calibri"/>
        </w:rPr>
      </w:pPr>
      <w:r w:rsidRPr="0CE71567">
        <w:rPr>
          <w:rFonts w:ascii="Calibri" w:hAnsi="Calibri" w:cs="Calibri"/>
        </w:rPr>
        <w:t xml:space="preserve">In questo punto, </w:t>
      </w:r>
      <w:r w:rsidRPr="0CE71567" w:rsidR="2BEAA3C2">
        <w:rPr>
          <w:rFonts w:ascii="Calibri" w:hAnsi="Calibri" w:cs="Calibri"/>
        </w:rPr>
        <w:t>utilizziamo</w:t>
      </w:r>
      <w:r w:rsidRPr="0CE71567">
        <w:rPr>
          <w:rFonts w:ascii="Calibri" w:hAnsi="Calibri" w:cs="Calibri"/>
        </w:rPr>
        <w:t xml:space="preserve"> gli SCD per</w:t>
      </w:r>
      <w:r w:rsidRPr="0CE71567" w:rsidR="04B202C2">
        <w:rPr>
          <w:rFonts w:ascii="Calibri" w:hAnsi="Calibri" w:cs="Calibri"/>
        </w:rPr>
        <w:t xml:space="preserve"> </w:t>
      </w:r>
      <w:r w:rsidRPr="0CE71567" w:rsidR="09D541AC">
        <w:rPr>
          <w:rFonts w:ascii="Calibri" w:hAnsi="Calibri" w:cs="Calibri"/>
        </w:rPr>
        <w:t xml:space="preserve">descrivere lo stato di un oggetto, abbiamo ritenuto opportuno utilizzarlo per </w:t>
      </w:r>
      <w:r w:rsidRPr="0CE71567" w:rsidR="521B8C2E">
        <w:rPr>
          <w:rFonts w:ascii="Calibri" w:hAnsi="Calibri" w:cs="Calibri"/>
        </w:rPr>
        <w:t>solo per il carello</w:t>
      </w:r>
      <w:r w:rsidRPr="230F25B2" w:rsidR="521B8C2E">
        <w:rPr>
          <w:rFonts w:ascii="Calibri" w:hAnsi="Calibri" w:cs="Calibri"/>
        </w:rPr>
        <w:t>.</w:t>
      </w:r>
    </w:p>
    <w:p w:rsidR="0CE71567" w:rsidP="006E2567" w:rsidRDefault="0CE71567" w14:paraId="706C7EE6" w14:textId="01777490">
      <w:pPr>
        <w:pStyle w:val="ListParagraph"/>
        <w:ind w:left="360"/>
        <w:rPr>
          <w:rFonts w:ascii="Calibri" w:hAnsi="Calibri" w:cs="Calibri"/>
        </w:rPr>
      </w:pPr>
    </w:p>
    <w:p w:rsidR="7A559B15" w:rsidP="001931FC" w:rsidRDefault="7A559B15" w14:paraId="7D08E6F4" w14:textId="0E9364A7">
      <w:pPr>
        <w:pStyle w:val="ListParagraph"/>
        <w:ind w:left="360"/>
      </w:pPr>
      <w:r w:rsidR="7A559B15">
        <w:drawing>
          <wp:inline wp14:editId="1F63BE06" wp14:anchorId="32F35187">
            <wp:extent cx="4572000" cy="1295400"/>
            <wp:effectExtent l="0" t="0" r="0" b="0"/>
            <wp:docPr id="902483689" name="Picture 902483689" title=""/>
            <wp:cNvGraphicFramePr>
              <a:graphicFrameLocks noChangeAspect="1"/>
            </wp:cNvGraphicFramePr>
            <a:graphic>
              <a:graphicData uri="http://schemas.openxmlformats.org/drawingml/2006/picture">
                <pic:pic>
                  <pic:nvPicPr>
                    <pic:cNvPr id="0" name="Picture 902483689"/>
                    <pic:cNvPicPr/>
                  </pic:nvPicPr>
                  <pic:blipFill>
                    <a:blip r:embed="R4d2ce7ab795142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95400"/>
                    </a:xfrm>
                    <a:prstGeom prst="rect">
                      <a:avLst/>
                    </a:prstGeom>
                  </pic:spPr>
                </pic:pic>
              </a:graphicData>
            </a:graphic>
          </wp:inline>
        </w:drawing>
      </w:r>
    </w:p>
    <w:p w:rsidR="0CE71567" w:rsidP="006E2567" w:rsidRDefault="0CE71567" w14:paraId="0B20486C" w14:textId="4670638C">
      <w:pPr>
        <w:pStyle w:val="ListParagraph"/>
        <w:ind w:left="360"/>
      </w:pPr>
    </w:p>
    <w:p w:rsidR="00C572B4" w:rsidP="006E2567" w:rsidRDefault="00C572B4" w14:paraId="3503B093" w14:textId="77777777">
      <w:pPr>
        <w:pStyle w:val="ListParagraph"/>
        <w:ind w:left="360"/>
        <w:rPr>
          <w:rFonts w:ascii="Calibri" w:hAnsi="Calibri" w:eastAsia="Calibri" w:cs="Calibri"/>
        </w:rPr>
      </w:pPr>
    </w:p>
    <w:p w:rsidR="00C572B4" w:rsidP="006E2567" w:rsidRDefault="00C572B4" w14:paraId="4D9B2215" w14:textId="77777777">
      <w:pPr>
        <w:pStyle w:val="ListParagraph"/>
        <w:ind w:left="360"/>
        <w:rPr>
          <w:rFonts w:ascii="Calibri" w:hAnsi="Calibri" w:eastAsia="Calibri" w:cs="Calibri"/>
        </w:rPr>
      </w:pPr>
    </w:p>
    <w:p w:rsidR="00C572B4" w:rsidP="006E2567" w:rsidRDefault="00C572B4" w14:paraId="2525FCF7" w14:textId="77777777">
      <w:pPr>
        <w:pStyle w:val="ListParagraph"/>
        <w:ind w:left="360"/>
        <w:rPr>
          <w:rFonts w:ascii="Calibri" w:hAnsi="Calibri" w:eastAsia="Calibri" w:cs="Calibri"/>
        </w:rPr>
      </w:pPr>
    </w:p>
    <w:p w:rsidR="00C572B4" w:rsidP="006E2567" w:rsidRDefault="00C572B4" w14:paraId="1A889343" w14:textId="77777777">
      <w:pPr>
        <w:pStyle w:val="ListParagraph"/>
        <w:ind w:left="360"/>
        <w:rPr>
          <w:rFonts w:ascii="Calibri" w:hAnsi="Calibri" w:eastAsia="Calibri" w:cs="Calibri"/>
        </w:rPr>
      </w:pPr>
    </w:p>
    <w:p w:rsidRPr="006E2567" w:rsidR="0677B284" w:rsidP="006E2567" w:rsidRDefault="0677B284" w14:paraId="11ABBEDE" w14:textId="3D66599C">
      <w:pPr>
        <w:pStyle w:val="ListParagraph"/>
        <w:ind w:left="360"/>
        <w:outlineLvl w:val="0"/>
        <w:rPr>
          <w:rFonts w:ascii="Calibri" w:hAnsi="Calibri" w:eastAsia="Calibri" w:cs="Calibri"/>
          <w:b/>
          <w:sz w:val="28"/>
          <w:szCs w:val="28"/>
        </w:rPr>
      </w:pPr>
      <w:bookmarkStart w:name="_Toc60759409" w:id="212"/>
      <w:r w:rsidRPr="006E2567">
        <w:rPr>
          <w:rFonts w:ascii="Calibri" w:hAnsi="Calibri" w:eastAsia="Calibri" w:cs="Calibri"/>
          <w:b/>
          <w:sz w:val="28"/>
          <w:szCs w:val="28"/>
        </w:rPr>
        <w:t>3.7 Interfaccia Utente</w:t>
      </w:r>
      <w:bookmarkEnd w:id="212"/>
    </w:p>
    <w:p w:rsidR="0677B284" w:rsidP="001931FC" w:rsidRDefault="0677B284" w14:paraId="51C058D8" w14:textId="46A42B5C">
      <w:pPr>
        <w:pStyle w:val="ListParagraph"/>
        <w:ind w:left="360"/>
        <w:rPr>
          <w:rFonts w:ascii="Calibri" w:hAnsi="Calibri" w:eastAsia="Calibri" w:cs="Calibri"/>
        </w:rPr>
      </w:pPr>
      <w:r w:rsidR="0677B284">
        <w:drawing>
          <wp:inline wp14:editId="5927C617" wp14:anchorId="366723FC">
            <wp:extent cx="6343650" cy="3058657"/>
            <wp:effectExtent l="0" t="0" r="0" b="0"/>
            <wp:docPr id="2097380049" name="Picture 2097380049" title=""/>
            <wp:cNvGraphicFramePr>
              <a:graphicFrameLocks noChangeAspect="1"/>
            </wp:cNvGraphicFramePr>
            <a:graphic>
              <a:graphicData uri="http://schemas.openxmlformats.org/drawingml/2006/picture">
                <pic:pic>
                  <pic:nvPicPr>
                    <pic:cNvPr id="0" name="Picture 2097380049"/>
                    <pic:cNvPicPr/>
                  </pic:nvPicPr>
                  <pic:blipFill>
                    <a:blip r:embed="R6e9f8e569b7c46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43650" cy="3058657"/>
                    </a:xfrm>
                    <a:prstGeom prst="rect">
                      <a:avLst/>
                    </a:prstGeom>
                  </pic:spPr>
                </pic:pic>
              </a:graphicData>
            </a:graphic>
          </wp:inline>
        </w:drawing>
      </w:r>
    </w:p>
    <w:p w:rsidR="00827A7E" w:rsidP="00062C45" w:rsidRDefault="00827A7E" w14:paraId="21AEE88C" w14:textId="77777777">
      <w:pPr>
        <w:pStyle w:val="ListParagraph"/>
        <w:ind w:left="360"/>
        <w:outlineLvl w:val="0"/>
        <w:rPr>
          <w:rFonts w:ascii="Calibri" w:hAnsi="Calibri" w:eastAsia="Calibri" w:cs="Calibri"/>
        </w:rPr>
      </w:pPr>
    </w:p>
    <w:p w:rsidR="00827A7E" w:rsidP="006E2567" w:rsidRDefault="00827A7E" w14:paraId="22500CB5" w14:textId="77777777">
      <w:pPr>
        <w:pStyle w:val="ListParagraph"/>
        <w:ind w:left="360"/>
        <w:rPr>
          <w:rFonts w:ascii="Calibri" w:hAnsi="Calibri" w:eastAsia="Calibri" w:cs="Calibri"/>
        </w:rPr>
      </w:pPr>
    </w:p>
    <w:p w:rsidR="00827A7E" w:rsidP="006E2567" w:rsidRDefault="00827A7E" w14:paraId="645D4503" w14:textId="77777777">
      <w:pPr>
        <w:pStyle w:val="ListParagraph"/>
        <w:ind w:left="360"/>
        <w:rPr>
          <w:rFonts w:ascii="Calibri" w:hAnsi="Calibri" w:eastAsia="Calibri" w:cs="Calibri"/>
        </w:rPr>
      </w:pPr>
    </w:p>
    <w:p w:rsidR="00827A7E" w:rsidP="006E2567" w:rsidRDefault="00827A7E" w14:paraId="0DC6B622" w14:textId="77777777">
      <w:pPr>
        <w:pStyle w:val="ListParagraph"/>
        <w:ind w:left="360"/>
        <w:rPr>
          <w:rFonts w:ascii="Calibri" w:hAnsi="Calibri" w:eastAsia="Calibri" w:cs="Calibri"/>
        </w:rPr>
      </w:pPr>
    </w:p>
    <w:p w:rsidR="00827A7E" w:rsidP="006E2567" w:rsidRDefault="00827A7E" w14:paraId="673058C4" w14:textId="77777777">
      <w:pPr>
        <w:pStyle w:val="ListParagraph"/>
        <w:ind w:left="360"/>
        <w:rPr>
          <w:rFonts w:ascii="Calibri" w:hAnsi="Calibri" w:eastAsia="Calibri" w:cs="Calibri"/>
        </w:rPr>
      </w:pPr>
    </w:p>
    <w:p w:rsidR="00827A7E" w:rsidP="006E2567" w:rsidRDefault="00827A7E" w14:paraId="2171037D" w14:textId="77777777">
      <w:pPr>
        <w:pStyle w:val="ListParagraph"/>
        <w:ind w:left="360"/>
        <w:rPr>
          <w:rFonts w:ascii="Calibri" w:hAnsi="Calibri" w:eastAsia="Calibri" w:cs="Calibri"/>
        </w:rPr>
      </w:pPr>
    </w:p>
    <w:p w:rsidR="00827A7E" w:rsidP="006E2567" w:rsidRDefault="00827A7E" w14:paraId="12BFAF03" w14:textId="77777777">
      <w:pPr>
        <w:pStyle w:val="ListParagraph"/>
        <w:ind w:left="360"/>
        <w:rPr>
          <w:rFonts w:ascii="Calibri" w:hAnsi="Calibri" w:eastAsia="Calibri" w:cs="Calibri"/>
        </w:rPr>
      </w:pPr>
    </w:p>
    <w:p w:rsidR="00827A7E" w:rsidP="006E2567" w:rsidRDefault="00827A7E" w14:paraId="325D2909" w14:textId="77777777">
      <w:pPr>
        <w:pStyle w:val="ListParagraph"/>
        <w:ind w:left="360"/>
        <w:rPr>
          <w:rFonts w:ascii="Calibri" w:hAnsi="Calibri" w:eastAsia="Calibri" w:cs="Calibri"/>
        </w:rPr>
      </w:pPr>
    </w:p>
    <w:p w:rsidR="00827A7E" w:rsidP="006E2567" w:rsidRDefault="00827A7E" w14:paraId="7305098D" w14:textId="77777777">
      <w:pPr>
        <w:pStyle w:val="ListParagraph"/>
        <w:ind w:left="360"/>
        <w:rPr>
          <w:rFonts w:ascii="Calibri" w:hAnsi="Calibri" w:eastAsia="Calibri" w:cs="Calibri"/>
        </w:rPr>
      </w:pPr>
    </w:p>
    <w:p w:rsidR="00827A7E" w:rsidP="006E2567" w:rsidRDefault="00827A7E" w14:paraId="416A5EBB" w14:textId="77777777">
      <w:pPr>
        <w:pStyle w:val="ListParagraph"/>
        <w:ind w:left="360"/>
        <w:rPr>
          <w:rFonts w:ascii="Calibri" w:hAnsi="Calibri" w:eastAsia="Calibri" w:cs="Calibri"/>
        </w:rPr>
      </w:pPr>
    </w:p>
    <w:p w:rsidR="00827A7E" w:rsidP="006E2567" w:rsidRDefault="00827A7E" w14:paraId="0D698CBD" w14:textId="77777777">
      <w:pPr>
        <w:pStyle w:val="ListParagraph"/>
        <w:ind w:left="360"/>
        <w:rPr>
          <w:rFonts w:ascii="Calibri" w:hAnsi="Calibri" w:eastAsia="Calibri" w:cs="Calibri"/>
        </w:rPr>
      </w:pPr>
    </w:p>
    <w:p w:rsidR="00827A7E" w:rsidP="006E2567" w:rsidRDefault="00827A7E" w14:paraId="78320938" w14:textId="77777777">
      <w:pPr>
        <w:pStyle w:val="ListParagraph"/>
        <w:ind w:left="360"/>
        <w:rPr>
          <w:rFonts w:ascii="Calibri" w:hAnsi="Calibri" w:eastAsia="Calibri" w:cs="Calibri"/>
        </w:rPr>
      </w:pPr>
    </w:p>
    <w:p w:rsidR="00827A7E" w:rsidP="00062C45" w:rsidRDefault="00827A7E" w14:paraId="7FBFEF96" w14:textId="77777777">
      <w:pPr>
        <w:pStyle w:val="ListParagraph"/>
        <w:ind w:left="360"/>
        <w:outlineLvl w:val="0"/>
        <w:rPr>
          <w:rFonts w:ascii="Calibri" w:hAnsi="Calibri" w:eastAsia="Calibri" w:cs="Calibri"/>
        </w:rPr>
      </w:pPr>
    </w:p>
    <w:p w:rsidRPr="00845907" w:rsidR="00827A7E" w:rsidP="00845907" w:rsidRDefault="0677B284" w14:paraId="49B5259B" w14:textId="361C3930">
      <w:pPr>
        <w:pStyle w:val="ListParagraph"/>
        <w:ind w:left="360"/>
        <w:outlineLvl w:val="0"/>
        <w:rPr>
          <w:rFonts w:ascii="Calibri" w:hAnsi="Calibri" w:eastAsia="Calibri" w:cs="Calibri"/>
          <w:b/>
          <w:bCs/>
          <w:sz w:val="28"/>
          <w:szCs w:val="28"/>
        </w:rPr>
      </w:pPr>
      <w:bookmarkStart w:name="_Toc60759410" w:id="213"/>
      <w:r w:rsidRPr="00845907">
        <w:rPr>
          <w:rFonts w:ascii="Calibri" w:hAnsi="Calibri" w:eastAsia="Calibri" w:cs="Calibri"/>
          <w:b/>
          <w:bCs/>
          <w:sz w:val="28"/>
          <w:szCs w:val="28"/>
        </w:rPr>
        <w:t xml:space="preserve">3.8. </w:t>
      </w:r>
      <w:r w:rsidRPr="00845907" w:rsidR="00412AA1">
        <w:rPr>
          <w:rFonts w:ascii="Calibri" w:hAnsi="Calibri" w:eastAsia="Calibri" w:cs="Calibri"/>
          <w:b/>
          <w:bCs/>
          <w:sz w:val="28"/>
          <w:szCs w:val="28"/>
        </w:rPr>
        <w:t>M</w:t>
      </w:r>
      <w:r w:rsidRPr="00845907" w:rsidR="006E2567">
        <w:rPr>
          <w:rFonts w:ascii="Calibri" w:hAnsi="Calibri" w:eastAsia="Calibri" w:cs="Calibri"/>
          <w:b/>
          <w:bCs/>
          <w:sz w:val="28"/>
          <w:szCs w:val="28"/>
        </w:rPr>
        <w:t>ockup</w:t>
      </w:r>
      <w:bookmarkEnd w:id="213"/>
    </w:p>
    <w:p w:rsidR="0CE71567" w:rsidP="00062C45" w:rsidRDefault="0CE71567" w14:paraId="0B1DB88C" w14:textId="6D64B025">
      <w:pPr>
        <w:pStyle w:val="ListParagraph"/>
        <w:ind w:left="360"/>
        <w:outlineLvl w:val="1"/>
        <w:rPr>
          <w:rFonts w:ascii="Calibri" w:hAnsi="Calibri" w:eastAsia="Calibri" w:cs="Calibri"/>
          <w:b/>
          <w:i/>
          <w:sz w:val="28"/>
          <w:szCs w:val="28"/>
        </w:rPr>
      </w:pPr>
    </w:p>
    <w:p w:rsidRPr="00845907" w:rsidR="00E91278" w:rsidP="00845907" w:rsidRDefault="3AB71DB6" w14:paraId="59540D1C" w14:textId="7EAF3061">
      <w:pPr>
        <w:pStyle w:val="ListParagraph"/>
        <w:ind w:left="360"/>
        <w:outlineLvl w:val="1"/>
        <w:rPr>
          <w:rFonts w:ascii="Calibri" w:hAnsi="Calibri" w:eastAsia="Calibri" w:cs="Calibri"/>
          <w:b/>
          <w:bCs/>
          <w:sz w:val="26"/>
          <w:szCs w:val="26"/>
        </w:rPr>
      </w:pPr>
      <w:bookmarkStart w:name="_Toc60759411" w:id="214"/>
      <w:r w:rsidRPr="00845907">
        <w:rPr>
          <w:rFonts w:ascii="Calibri" w:hAnsi="Calibri" w:eastAsia="Calibri" w:cs="Calibri"/>
          <w:b/>
          <w:bCs/>
          <w:sz w:val="26"/>
          <w:szCs w:val="26"/>
        </w:rPr>
        <w:t>3.8.1. Homepage</w:t>
      </w:r>
      <w:bookmarkEnd w:id="214"/>
    </w:p>
    <w:p w:rsidRPr="00213B61" w:rsidR="001765AE" w:rsidP="001765AE" w:rsidRDefault="3AB71DB6" w14:paraId="1FF81159" w14:textId="6FDE7D7A">
      <w:r w:rsidR="3AB71DB6">
        <w:drawing>
          <wp:inline wp14:editId="7DF3235F" wp14:anchorId="37623199">
            <wp:extent cx="4022431" cy="5856786"/>
            <wp:effectExtent l="0" t="0" r="0" b="0"/>
            <wp:docPr id="1880028826" name="Picture 1880028826" title=""/>
            <wp:cNvGraphicFramePr>
              <a:graphicFrameLocks noChangeAspect="1"/>
            </wp:cNvGraphicFramePr>
            <a:graphic>
              <a:graphicData uri="http://schemas.openxmlformats.org/drawingml/2006/picture">
                <pic:pic>
                  <pic:nvPicPr>
                    <pic:cNvPr id="0" name="Picture 1880028826"/>
                    <pic:cNvPicPr/>
                  </pic:nvPicPr>
                  <pic:blipFill>
                    <a:blip r:embed="R7db657deab074c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22431" cy="5856786"/>
                    </a:xfrm>
                    <a:prstGeom prst="rect">
                      <a:avLst/>
                    </a:prstGeom>
                  </pic:spPr>
                </pic:pic>
              </a:graphicData>
            </a:graphic>
          </wp:inline>
        </w:drawing>
      </w:r>
    </w:p>
    <w:p w:rsidR="0CE71567" w:rsidP="00845907" w:rsidRDefault="0CE71567" w14:paraId="2D4AAD2B" w14:textId="5F946CFA"/>
    <w:p w:rsidR="00412AA1" w:rsidP="00845907" w:rsidRDefault="00412AA1" w14:paraId="12431F74" w14:textId="77777777">
      <w:pPr>
        <w:rPr>
          <w:rFonts w:ascii="Calibri" w:hAnsi="Calibri" w:eastAsia="Calibri" w:cs="Calibri"/>
        </w:rPr>
      </w:pPr>
    </w:p>
    <w:p w:rsidR="00412AA1" w:rsidP="00845907" w:rsidRDefault="00412AA1" w14:paraId="70DDA18B" w14:textId="77777777">
      <w:pPr>
        <w:rPr>
          <w:rFonts w:ascii="Calibri" w:hAnsi="Calibri" w:eastAsia="Calibri" w:cs="Calibri"/>
        </w:rPr>
      </w:pPr>
    </w:p>
    <w:p w:rsidR="00412AA1" w:rsidP="00845907" w:rsidRDefault="00412AA1" w14:paraId="57010643" w14:textId="77777777">
      <w:pPr>
        <w:rPr>
          <w:rFonts w:ascii="Calibri" w:hAnsi="Calibri" w:eastAsia="Calibri" w:cs="Calibri"/>
        </w:rPr>
      </w:pPr>
    </w:p>
    <w:p w:rsidR="00412AA1" w:rsidP="00845907" w:rsidRDefault="00412AA1" w14:paraId="63DCE752" w14:textId="77777777">
      <w:pPr>
        <w:rPr>
          <w:rFonts w:ascii="Calibri" w:hAnsi="Calibri" w:eastAsia="Calibri" w:cs="Calibri"/>
        </w:rPr>
      </w:pPr>
    </w:p>
    <w:p w:rsidR="00412AA1" w:rsidP="00845907" w:rsidRDefault="00412AA1" w14:paraId="0691C6DF" w14:textId="77777777">
      <w:pPr>
        <w:rPr>
          <w:rFonts w:ascii="Calibri" w:hAnsi="Calibri" w:eastAsia="Calibri" w:cs="Calibri"/>
        </w:rPr>
      </w:pPr>
    </w:p>
    <w:p w:rsidR="00412AA1" w:rsidP="00845907" w:rsidRDefault="00412AA1" w14:paraId="54786EC5" w14:textId="77777777">
      <w:pPr>
        <w:rPr>
          <w:rFonts w:ascii="Calibri" w:hAnsi="Calibri" w:eastAsia="Calibri" w:cs="Calibri"/>
        </w:rPr>
      </w:pPr>
    </w:p>
    <w:p w:rsidR="00412AA1" w:rsidP="00845907" w:rsidRDefault="00412AA1" w14:paraId="157B591F" w14:textId="51B46012">
      <w:pPr>
        <w:rPr>
          <w:rFonts w:ascii="Calibri" w:hAnsi="Calibri" w:eastAsia="Calibri" w:cs="Calibri"/>
        </w:rPr>
      </w:pPr>
    </w:p>
    <w:p w:rsidR="00845907" w:rsidP="00845907" w:rsidRDefault="00845907" w14:paraId="26718CD2" w14:textId="7AD0B446">
      <w:pPr>
        <w:rPr>
          <w:rFonts w:ascii="Calibri" w:hAnsi="Calibri" w:eastAsia="Calibri" w:cs="Calibri"/>
        </w:rPr>
      </w:pPr>
    </w:p>
    <w:p w:rsidR="00845907" w:rsidP="00845907" w:rsidRDefault="00845907" w14:paraId="203C1084" w14:textId="52682A9D">
      <w:pPr>
        <w:rPr>
          <w:rFonts w:ascii="Calibri" w:hAnsi="Calibri" w:eastAsia="Calibri" w:cs="Calibri"/>
        </w:rPr>
      </w:pPr>
    </w:p>
    <w:p w:rsidRPr="00845907" w:rsidR="3AB71DB6" w:rsidP="00845907" w:rsidRDefault="3AB71DB6" w14:paraId="08290B6C" w14:textId="1D88C9A9">
      <w:pPr>
        <w:pStyle w:val="Heading2"/>
        <w:rPr>
          <w:rFonts w:ascii="Calibri" w:hAnsi="Calibri" w:eastAsia="Calibri" w:cs="Calibri"/>
          <w:i w:val="0"/>
          <w:iCs w:val="0"/>
          <w:sz w:val="26"/>
          <w:szCs w:val="26"/>
        </w:rPr>
      </w:pPr>
      <w:bookmarkStart w:name="_Toc60759412" w:id="215"/>
      <w:r w:rsidRPr="00845907">
        <w:rPr>
          <w:rFonts w:ascii="Calibri" w:hAnsi="Calibri" w:eastAsia="Calibri" w:cs="Calibri"/>
          <w:i w:val="0"/>
          <w:iCs w:val="0"/>
          <w:sz w:val="26"/>
          <w:szCs w:val="26"/>
        </w:rPr>
        <w:t>3.8.2. Pagina Prodotto</w:t>
      </w:r>
      <w:bookmarkEnd w:id="215"/>
    </w:p>
    <w:p w:rsidR="0CE71567" w:rsidP="0CE71567" w:rsidRDefault="0CE71567" w14:paraId="71068C97" w14:textId="43B33489"/>
    <w:p w:rsidR="3AB71DB6" w:rsidP="0CE71567" w:rsidRDefault="3AB71DB6" w14:paraId="17A55F1D" w14:textId="4BB7DFC6">
      <w:r w:rsidR="3AB71DB6">
        <w:drawing>
          <wp:inline wp14:editId="08B9FC8B" wp14:anchorId="4BA6E493">
            <wp:extent cx="4018360" cy="5143500"/>
            <wp:effectExtent l="0" t="0" r="0" b="0"/>
            <wp:docPr id="652407277" name="Picture 652407277" title=""/>
            <wp:cNvGraphicFramePr>
              <a:graphicFrameLocks noChangeAspect="1"/>
            </wp:cNvGraphicFramePr>
            <a:graphic>
              <a:graphicData uri="http://schemas.openxmlformats.org/drawingml/2006/picture">
                <pic:pic>
                  <pic:nvPicPr>
                    <pic:cNvPr id="0" name="Picture 652407277"/>
                    <pic:cNvPicPr/>
                  </pic:nvPicPr>
                  <pic:blipFill>
                    <a:blip r:embed="R8c38521c5fbe4a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18360" cy="5143500"/>
                    </a:xfrm>
                    <a:prstGeom prst="rect">
                      <a:avLst/>
                    </a:prstGeom>
                  </pic:spPr>
                </pic:pic>
              </a:graphicData>
            </a:graphic>
          </wp:inline>
        </w:drawing>
      </w:r>
    </w:p>
    <w:p w:rsidR="00412AA1" w:rsidP="00845907" w:rsidRDefault="00412AA1" w14:paraId="3A77CFA6" w14:textId="155A3C19">
      <w:pPr>
        <w:rPr>
          <w:rFonts w:ascii="Calibri" w:hAnsi="Calibri" w:eastAsia="Calibri" w:cs="Calibri"/>
        </w:rPr>
      </w:pPr>
    </w:p>
    <w:p w:rsidR="00845907" w:rsidP="00845907" w:rsidRDefault="00845907" w14:paraId="457E76D7" w14:textId="28ED90EC"/>
    <w:p w:rsidR="00845907" w:rsidP="00845907" w:rsidRDefault="00845907" w14:paraId="20769FFF" w14:textId="43EB90FD"/>
    <w:p w:rsidR="00845907" w:rsidP="00845907" w:rsidRDefault="00845907" w14:paraId="6AAB98FB" w14:textId="0200F9D3"/>
    <w:p w:rsidR="00845907" w:rsidP="00845907" w:rsidRDefault="00845907" w14:paraId="0608E213" w14:textId="07A0EE8D"/>
    <w:p w:rsidR="00845907" w:rsidP="00845907" w:rsidRDefault="00845907" w14:paraId="42673698" w14:textId="46F9A087"/>
    <w:p w:rsidR="00845907" w:rsidP="00845907" w:rsidRDefault="00845907" w14:paraId="57BCFAFC" w14:textId="5860A532"/>
    <w:p w:rsidR="00845907" w:rsidP="00845907" w:rsidRDefault="00845907" w14:paraId="0FDC0E66" w14:textId="376E7B54"/>
    <w:p w:rsidR="00845907" w:rsidP="00845907" w:rsidRDefault="00845907" w14:paraId="41BCA3D1" w14:textId="559C0675"/>
    <w:p w:rsidR="00845907" w:rsidP="00845907" w:rsidRDefault="00845907" w14:paraId="3B9423A4" w14:textId="60744005"/>
    <w:p w:rsidR="00845907" w:rsidP="00845907" w:rsidRDefault="00845907" w14:paraId="64C17977" w14:textId="102E104C"/>
    <w:p w:rsidR="00845907" w:rsidP="00845907" w:rsidRDefault="00845907" w14:paraId="2517E514" w14:textId="7CD3F319"/>
    <w:p w:rsidR="00845907" w:rsidP="00845907" w:rsidRDefault="00845907" w14:paraId="554314A7" w14:textId="78685029"/>
    <w:p w:rsidR="00845907" w:rsidP="00845907" w:rsidRDefault="00845907" w14:paraId="660A8575" w14:textId="73E109EE"/>
    <w:p w:rsidR="00845907" w:rsidP="00845907" w:rsidRDefault="00845907" w14:paraId="3AFEF036" w14:textId="20125757"/>
    <w:p w:rsidR="00845907" w:rsidP="00845907" w:rsidRDefault="00845907" w14:paraId="569B2F84" w14:textId="6FCC0C78"/>
    <w:p w:rsidRPr="00845907" w:rsidR="00845907" w:rsidP="00845907" w:rsidRDefault="00845907" w14:paraId="34E4FBD7" w14:textId="2974DBCE"/>
    <w:p w:rsidRPr="00845907" w:rsidR="0CE71567" w:rsidP="00845907" w:rsidRDefault="3AB71DB6" w14:paraId="459F5016" w14:textId="6037C796">
      <w:pPr>
        <w:pStyle w:val="Heading2"/>
        <w:rPr>
          <w:rFonts w:ascii="Calibri" w:hAnsi="Calibri" w:eastAsia="Calibri" w:cs="Calibri"/>
          <w:i w:val="0"/>
          <w:iCs w:val="0"/>
          <w:sz w:val="26"/>
          <w:szCs w:val="26"/>
        </w:rPr>
      </w:pPr>
      <w:bookmarkStart w:name="_Toc60759413" w:id="216"/>
      <w:r w:rsidRPr="00845907">
        <w:rPr>
          <w:rFonts w:ascii="Calibri" w:hAnsi="Calibri" w:eastAsia="Calibri" w:cs="Calibri"/>
          <w:i w:val="0"/>
          <w:iCs w:val="0"/>
          <w:sz w:val="26"/>
          <w:szCs w:val="26"/>
        </w:rPr>
        <w:t>3.8.3. Registrazione</w:t>
      </w:r>
      <w:bookmarkEnd w:id="216"/>
    </w:p>
    <w:p w:rsidR="3AB71DB6" w:rsidP="0CE71567" w:rsidRDefault="3AB71DB6" w14:paraId="441CF85C" w14:textId="6F828764">
      <w:r w:rsidR="3AB71DB6">
        <w:drawing>
          <wp:inline wp14:editId="1E18E619" wp14:anchorId="09A3287E">
            <wp:extent cx="4414618" cy="5650713"/>
            <wp:effectExtent l="0" t="0" r="0" b="0"/>
            <wp:docPr id="1260535586" name="Picture 1260535586" title=""/>
            <wp:cNvGraphicFramePr>
              <a:graphicFrameLocks noChangeAspect="1"/>
            </wp:cNvGraphicFramePr>
            <a:graphic>
              <a:graphicData uri="http://schemas.openxmlformats.org/drawingml/2006/picture">
                <pic:pic>
                  <pic:nvPicPr>
                    <pic:cNvPr id="0" name="Picture 1260535586"/>
                    <pic:cNvPicPr/>
                  </pic:nvPicPr>
                  <pic:blipFill>
                    <a:blip r:embed="R25daee52fc7b4a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14618" cy="5650713"/>
                    </a:xfrm>
                    <a:prstGeom prst="rect">
                      <a:avLst/>
                    </a:prstGeom>
                  </pic:spPr>
                </pic:pic>
              </a:graphicData>
            </a:graphic>
          </wp:inline>
        </w:drawing>
      </w:r>
    </w:p>
    <w:p w:rsidR="0CE71567" w:rsidP="0CE71567" w:rsidRDefault="0CE71567" w14:paraId="153CF0BC" w14:textId="601C91BB">
      <w:pPr>
        <w:rPr>
          <w:rFonts w:ascii="Calibri" w:hAnsi="Calibri" w:eastAsia="Calibri" w:cs="Calibri"/>
        </w:rPr>
      </w:pPr>
    </w:p>
    <w:p w:rsidR="008E5C81" w:rsidP="00845907" w:rsidRDefault="008E5C81" w14:paraId="05A61A26" w14:textId="77777777">
      <w:pPr>
        <w:rPr>
          <w:rFonts w:ascii="Calibri" w:hAnsi="Calibri" w:eastAsia="Calibri" w:cs="Calibri"/>
        </w:rPr>
      </w:pPr>
    </w:p>
    <w:p w:rsidR="008E5C81" w:rsidP="00845907" w:rsidRDefault="008E5C81" w14:paraId="2069AD76" w14:textId="77777777">
      <w:pPr>
        <w:rPr>
          <w:rFonts w:ascii="Calibri" w:hAnsi="Calibri" w:eastAsia="Calibri" w:cs="Calibri"/>
        </w:rPr>
      </w:pPr>
    </w:p>
    <w:p w:rsidR="008E5C81" w:rsidP="00845907" w:rsidRDefault="008E5C81" w14:paraId="06E7DC87" w14:textId="77777777">
      <w:pPr>
        <w:rPr>
          <w:rFonts w:ascii="Calibri" w:hAnsi="Calibri" w:eastAsia="Calibri" w:cs="Calibri"/>
        </w:rPr>
      </w:pPr>
    </w:p>
    <w:p w:rsidR="008E5C81" w:rsidP="00845907" w:rsidRDefault="008E5C81" w14:paraId="15256609" w14:textId="77777777">
      <w:pPr>
        <w:rPr>
          <w:rFonts w:ascii="Calibri" w:hAnsi="Calibri" w:eastAsia="Calibri" w:cs="Calibri"/>
        </w:rPr>
      </w:pPr>
    </w:p>
    <w:p w:rsidR="008E5C81" w:rsidP="00845907" w:rsidRDefault="008E5C81" w14:paraId="5962D8C5" w14:textId="77777777">
      <w:pPr>
        <w:rPr>
          <w:rFonts w:ascii="Calibri" w:hAnsi="Calibri" w:eastAsia="Calibri" w:cs="Calibri"/>
        </w:rPr>
      </w:pPr>
    </w:p>
    <w:p w:rsidR="008E5C81" w:rsidP="00845907" w:rsidRDefault="008E5C81" w14:paraId="12E26BA3" w14:textId="77777777">
      <w:pPr>
        <w:rPr>
          <w:rFonts w:ascii="Calibri" w:hAnsi="Calibri" w:eastAsia="Calibri" w:cs="Calibri"/>
        </w:rPr>
      </w:pPr>
    </w:p>
    <w:p w:rsidR="008E5C81" w:rsidP="00845907" w:rsidRDefault="008E5C81" w14:paraId="4FB2723C" w14:textId="77777777">
      <w:pPr>
        <w:rPr>
          <w:rFonts w:ascii="Calibri" w:hAnsi="Calibri" w:eastAsia="Calibri" w:cs="Calibri"/>
        </w:rPr>
      </w:pPr>
    </w:p>
    <w:p w:rsidR="008E5C81" w:rsidP="00845907" w:rsidRDefault="008E5C81" w14:paraId="102131EF" w14:textId="77777777">
      <w:pPr>
        <w:rPr>
          <w:rFonts w:ascii="Calibri" w:hAnsi="Calibri" w:eastAsia="Calibri" w:cs="Calibri"/>
        </w:rPr>
      </w:pPr>
    </w:p>
    <w:p w:rsidR="008E5C81" w:rsidP="00845907" w:rsidRDefault="008E5C81" w14:paraId="67EBFB65" w14:textId="77777777">
      <w:pPr>
        <w:rPr>
          <w:rFonts w:ascii="Calibri" w:hAnsi="Calibri" w:eastAsia="Calibri" w:cs="Calibri"/>
        </w:rPr>
      </w:pPr>
    </w:p>
    <w:p w:rsidR="008E5C81" w:rsidP="00845907" w:rsidRDefault="008E5C81" w14:paraId="5B57A495" w14:textId="793D0B7F">
      <w:pPr>
        <w:rPr>
          <w:rFonts w:ascii="Calibri" w:hAnsi="Calibri" w:eastAsia="Calibri" w:cs="Calibri"/>
        </w:rPr>
      </w:pPr>
    </w:p>
    <w:p w:rsidR="00845907" w:rsidP="00845907" w:rsidRDefault="00845907" w14:paraId="697EED1B" w14:textId="7B128356">
      <w:pPr>
        <w:rPr>
          <w:rFonts w:ascii="Calibri" w:hAnsi="Calibri" w:eastAsia="Calibri" w:cs="Calibri"/>
        </w:rPr>
      </w:pPr>
    </w:p>
    <w:p w:rsidR="00845907" w:rsidP="00845907" w:rsidRDefault="00845907" w14:paraId="52299279" w14:textId="11935528">
      <w:pPr>
        <w:rPr>
          <w:rFonts w:ascii="Calibri" w:hAnsi="Calibri" w:eastAsia="Calibri" w:cs="Calibri"/>
        </w:rPr>
      </w:pPr>
    </w:p>
    <w:p w:rsidR="00845907" w:rsidP="00845907" w:rsidRDefault="00845907" w14:paraId="0FBE2EBA" w14:textId="65D4831E">
      <w:pPr>
        <w:rPr>
          <w:rFonts w:ascii="Calibri" w:hAnsi="Calibri" w:eastAsia="Calibri" w:cs="Calibri"/>
        </w:rPr>
      </w:pPr>
    </w:p>
    <w:p w:rsidRPr="00845907" w:rsidR="0CE71567" w:rsidP="00845907" w:rsidRDefault="3AB71DB6" w14:paraId="11CF663C" w14:textId="38146099">
      <w:pPr>
        <w:pStyle w:val="Heading2"/>
        <w:rPr>
          <w:rFonts w:ascii="Calibri" w:hAnsi="Calibri" w:eastAsia="Calibri" w:cs="Calibri"/>
          <w:i w:val="0"/>
          <w:iCs w:val="0"/>
          <w:sz w:val="26"/>
          <w:szCs w:val="26"/>
        </w:rPr>
      </w:pPr>
      <w:bookmarkStart w:name="_Toc60759414" w:id="217"/>
      <w:r w:rsidRPr="00845907">
        <w:rPr>
          <w:rFonts w:ascii="Calibri" w:hAnsi="Calibri" w:eastAsia="Calibri" w:cs="Calibri"/>
          <w:i w:val="0"/>
          <w:iCs w:val="0"/>
          <w:sz w:val="26"/>
          <w:szCs w:val="26"/>
        </w:rPr>
        <w:t>3.8.4. Login</w:t>
      </w:r>
      <w:bookmarkEnd w:id="217"/>
    </w:p>
    <w:p w:rsidR="3AB71DB6" w:rsidP="0CE71567" w:rsidRDefault="3AB71DB6" w14:paraId="35F4B641" w14:textId="35B0F7D1">
      <w:pPr>
        <w:rPr>
          <w:rFonts w:ascii="Calibri" w:hAnsi="Calibri" w:eastAsia="Calibri" w:cs="Calibri"/>
        </w:rPr>
      </w:pPr>
      <w:r w:rsidR="3AB71DB6">
        <w:drawing>
          <wp:inline wp14:editId="218714EB" wp14:anchorId="3303CFD6">
            <wp:extent cx="4405312" cy="5638798"/>
            <wp:effectExtent l="0" t="0" r="0" b="0"/>
            <wp:docPr id="970816011" name="Picture 970816011" title=""/>
            <wp:cNvGraphicFramePr>
              <a:graphicFrameLocks noChangeAspect="1"/>
            </wp:cNvGraphicFramePr>
            <a:graphic>
              <a:graphicData uri="http://schemas.openxmlformats.org/drawingml/2006/picture">
                <pic:pic>
                  <pic:nvPicPr>
                    <pic:cNvPr id="0" name="Picture 970816011"/>
                    <pic:cNvPicPr/>
                  </pic:nvPicPr>
                  <pic:blipFill>
                    <a:blip r:embed="R96a5eb943b254e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05312" cy="5638798"/>
                    </a:xfrm>
                    <a:prstGeom prst="rect">
                      <a:avLst/>
                    </a:prstGeom>
                  </pic:spPr>
                </pic:pic>
              </a:graphicData>
            </a:graphic>
          </wp:inline>
        </w:drawing>
      </w:r>
    </w:p>
    <w:p w:rsidRPr="00845907" w:rsidR="0CE71567" w:rsidP="0CE71567" w:rsidRDefault="0CE71567" w14:paraId="5A7515CB" w14:textId="46D4BC97">
      <w:pPr>
        <w:rPr>
          <w:u w:val="single"/>
        </w:rPr>
      </w:pPr>
    </w:p>
    <w:p w:rsidR="4077936E" w:rsidP="4077936E" w:rsidRDefault="4077936E" w14:paraId="11662970" w14:textId="2955D998">
      <w:pPr>
        <w:rPr>
          <w:u w:val="single"/>
        </w:rPr>
      </w:pPr>
    </w:p>
    <w:p w:rsidR="4077936E" w:rsidP="4077936E" w:rsidRDefault="4077936E" w14:paraId="24322E54" w14:textId="0B8AAFF3">
      <w:pPr>
        <w:rPr>
          <w:u w:val="single"/>
        </w:rPr>
      </w:pPr>
    </w:p>
    <w:p w:rsidR="4077936E" w:rsidP="4077936E" w:rsidRDefault="4077936E" w14:paraId="1FD1826C" w14:textId="64399945">
      <w:pPr>
        <w:rPr>
          <w:u w:val="single"/>
        </w:rPr>
      </w:pPr>
    </w:p>
    <w:p w:rsidR="4077936E" w:rsidP="4077936E" w:rsidRDefault="4077936E" w14:paraId="272CD3D6" w14:textId="2712EE38">
      <w:pPr>
        <w:rPr>
          <w:u w:val="single"/>
        </w:rPr>
      </w:pPr>
    </w:p>
    <w:p w:rsidR="4077936E" w:rsidP="4077936E" w:rsidRDefault="4077936E" w14:paraId="586CA306" w14:textId="1183F274">
      <w:pPr>
        <w:rPr>
          <w:u w:val="single"/>
        </w:rPr>
      </w:pPr>
    </w:p>
    <w:p w:rsidR="4077936E" w:rsidP="4077936E" w:rsidRDefault="4077936E" w14:paraId="7DEB1F66" w14:textId="575A81B2">
      <w:pPr>
        <w:rPr>
          <w:u w:val="single"/>
        </w:rPr>
      </w:pPr>
    </w:p>
    <w:p w:rsidR="4077936E" w:rsidP="4077936E" w:rsidRDefault="4077936E" w14:paraId="6E3ACA3E" w14:textId="55BA2F32">
      <w:pPr>
        <w:rPr>
          <w:u w:val="single"/>
        </w:rPr>
      </w:pPr>
    </w:p>
    <w:p w:rsidR="4077936E" w:rsidP="4077936E" w:rsidRDefault="4077936E" w14:paraId="36335BA3" w14:textId="21D602B7">
      <w:pPr>
        <w:rPr>
          <w:u w:val="single"/>
        </w:rPr>
      </w:pPr>
    </w:p>
    <w:p w:rsidR="4077936E" w:rsidP="4077936E" w:rsidRDefault="4077936E" w14:paraId="4C43E611" w14:textId="62FDC676">
      <w:pPr>
        <w:rPr>
          <w:u w:val="single"/>
        </w:rPr>
      </w:pPr>
    </w:p>
    <w:p w:rsidR="4077936E" w:rsidP="4077936E" w:rsidRDefault="4077936E" w14:paraId="717567D5" w14:textId="5A29F34F">
      <w:pPr>
        <w:rPr>
          <w:u w:val="single"/>
        </w:rPr>
      </w:pPr>
    </w:p>
    <w:p w:rsidR="4077936E" w:rsidP="4077936E" w:rsidRDefault="4077936E" w14:paraId="1A810000" w14:textId="65FA24C1">
      <w:pPr>
        <w:rPr>
          <w:u w:val="single"/>
        </w:rPr>
      </w:pPr>
    </w:p>
    <w:p w:rsidR="4077936E" w:rsidP="4077936E" w:rsidRDefault="4077936E" w14:paraId="4EC7F84D" w14:textId="14D159FD">
      <w:pPr>
        <w:rPr>
          <w:u w:val="single"/>
        </w:rPr>
      </w:pPr>
    </w:p>
    <w:p w:rsidR="4077936E" w:rsidP="4077936E" w:rsidRDefault="4077936E" w14:paraId="5ABE1313" w14:textId="10626D68">
      <w:pPr>
        <w:rPr>
          <w:u w:val="single"/>
        </w:rPr>
      </w:pPr>
    </w:p>
    <w:p w:rsidR="4077936E" w:rsidP="4077936E" w:rsidRDefault="4077936E" w14:paraId="4981D558" w14:textId="45D00D15">
      <w:pPr>
        <w:rPr>
          <w:u w:val="single"/>
        </w:rPr>
      </w:pPr>
    </w:p>
    <w:p w:rsidR="4077936E" w:rsidP="4077936E" w:rsidRDefault="4077936E" w14:paraId="23D17A65" w14:textId="0D226617">
      <w:pPr>
        <w:rPr>
          <w:u w:val="single"/>
        </w:rPr>
      </w:pPr>
    </w:p>
    <w:p w:rsidR="4077936E" w:rsidP="4077936E" w:rsidRDefault="4077936E" w14:paraId="61F8F71E" w14:textId="0E1D7789">
      <w:pPr>
        <w:rPr>
          <w:u w:val="single"/>
        </w:rPr>
      </w:pPr>
    </w:p>
    <w:p w:rsidR="4077936E" w:rsidP="4077936E" w:rsidRDefault="4077936E" w14:paraId="024A7C7A" w14:textId="18F6FAA9">
      <w:pPr>
        <w:rPr>
          <w:u w:val="single"/>
        </w:rPr>
      </w:pPr>
    </w:p>
    <w:p w:rsidR="4077936E" w:rsidP="4077936E" w:rsidRDefault="4077936E" w14:paraId="2D396A03" w14:textId="67C298A8">
      <w:pPr>
        <w:rPr>
          <w:u w:val="single"/>
        </w:rPr>
      </w:pPr>
    </w:p>
    <w:p w:rsidR="4077936E" w:rsidP="4077936E" w:rsidRDefault="4077936E" w14:paraId="48634D17" w14:textId="0D821D08">
      <w:pPr>
        <w:rPr>
          <w:rFonts w:asciiTheme="minorHAnsi" w:hAnsiTheme="minorHAnsi" w:eastAsiaTheme="minorEastAsia" w:cstheme="minorBidi"/>
        </w:rPr>
      </w:pPr>
    </w:p>
    <w:p w:rsidRPr="007B52C4" w:rsidR="3704CF9C" w:rsidP="007B52C4" w:rsidRDefault="3704CF9C" w14:paraId="272D238C" w14:textId="786B1A2D">
      <w:pPr>
        <w:pStyle w:val="Heading1"/>
        <w:rPr>
          <w:rFonts w:asciiTheme="minorHAnsi" w:hAnsiTheme="minorHAnsi" w:eastAsiaTheme="minorEastAsia" w:cstheme="minorBidi"/>
          <w:b/>
          <w:bCs/>
          <w:color w:val="000000" w:themeColor="text1"/>
          <w:sz w:val="28"/>
          <w:szCs w:val="28"/>
        </w:rPr>
      </w:pPr>
      <w:bookmarkStart w:name="_Toc60759415" w:id="218"/>
      <w:r w:rsidRPr="007B52C4">
        <w:rPr>
          <w:rFonts w:asciiTheme="minorHAnsi" w:hAnsiTheme="minorHAnsi" w:eastAsiaTheme="minorEastAsia" w:cstheme="minorBidi"/>
          <w:b/>
          <w:bCs/>
          <w:color w:val="000000" w:themeColor="text1"/>
          <w:sz w:val="28"/>
          <w:szCs w:val="28"/>
        </w:rPr>
        <w:t xml:space="preserve">3.9 </w:t>
      </w:r>
      <w:r w:rsidRPr="007B52C4" w:rsidR="47B90196">
        <w:rPr>
          <w:rFonts w:asciiTheme="minorHAnsi" w:hAnsiTheme="minorHAnsi" w:eastAsiaTheme="minorEastAsia" w:cstheme="minorBidi"/>
          <w:b/>
          <w:bCs/>
          <w:color w:val="000000" w:themeColor="text1"/>
          <w:sz w:val="28"/>
          <w:szCs w:val="28"/>
        </w:rPr>
        <w:t>Glossario</w:t>
      </w:r>
      <w:bookmarkEnd w:id="218"/>
    </w:p>
    <w:p w:rsidR="4077936E" w:rsidP="4077936E" w:rsidRDefault="4077936E" w14:paraId="3A4F7124" w14:textId="6C21D015">
      <w:pPr>
        <w:rPr>
          <w:rFonts w:asciiTheme="minorHAnsi" w:hAnsiTheme="minorHAnsi" w:eastAsiaTheme="minorEastAsia" w:cstheme="minorBidi"/>
        </w:rPr>
      </w:pPr>
    </w:p>
    <w:p w:rsidR="47B90196" w:rsidP="4077936E" w:rsidRDefault="47B90196" w14:paraId="47C93A07" w14:textId="23441079">
      <w:pPr>
        <w:rPr>
          <w:rFonts w:asciiTheme="minorHAnsi" w:hAnsiTheme="minorHAnsi" w:eastAsiaTheme="minorEastAsia" w:cstheme="minorBidi"/>
        </w:rPr>
      </w:pPr>
      <w:r w:rsidRPr="007B52C4">
        <w:rPr>
          <w:rFonts w:asciiTheme="minorHAnsi" w:hAnsiTheme="minorHAnsi" w:eastAsiaTheme="minorEastAsia" w:cstheme="minorBidi"/>
          <w:b/>
          <w:bCs/>
        </w:rPr>
        <w:t>Requisito funzionale:</w:t>
      </w:r>
      <w:r w:rsidRPr="4077936E">
        <w:rPr>
          <w:rFonts w:asciiTheme="minorHAnsi" w:hAnsiTheme="minorHAnsi" w:eastAsiaTheme="minorEastAsia" w:cstheme="minorBidi"/>
        </w:rPr>
        <w:t xml:space="preserve"> funzionalità del sistema</w:t>
      </w:r>
    </w:p>
    <w:p w:rsidR="4077936E" w:rsidP="4077936E" w:rsidRDefault="4077936E" w14:paraId="095BEA8E" w14:textId="740CF7BC">
      <w:pPr>
        <w:rPr>
          <w:rFonts w:asciiTheme="minorHAnsi" w:hAnsiTheme="minorHAnsi" w:eastAsiaTheme="minorEastAsia" w:cstheme="minorBidi"/>
        </w:rPr>
      </w:pPr>
    </w:p>
    <w:p w:rsidR="47B90196" w:rsidP="4077936E" w:rsidRDefault="47B90196" w14:paraId="37EF3F7B" w14:textId="4CA88E16">
      <w:pPr>
        <w:rPr>
          <w:rFonts w:asciiTheme="minorHAnsi" w:hAnsiTheme="minorHAnsi" w:eastAsiaTheme="minorEastAsia" w:cstheme="minorBidi"/>
        </w:rPr>
      </w:pPr>
      <w:r w:rsidRPr="007B52C4">
        <w:rPr>
          <w:rFonts w:asciiTheme="minorHAnsi" w:hAnsiTheme="minorHAnsi" w:eastAsiaTheme="minorEastAsia" w:cstheme="minorBidi"/>
          <w:b/>
          <w:bCs/>
        </w:rPr>
        <w:t>Requisito non funzionale:</w:t>
      </w:r>
      <w:r w:rsidRPr="4077936E">
        <w:rPr>
          <w:rFonts w:asciiTheme="minorHAnsi" w:hAnsiTheme="minorHAnsi" w:eastAsiaTheme="minorEastAsia" w:cstheme="minorBidi"/>
        </w:rPr>
        <w:t xml:space="preserve"> tutti quei requisiti che non riguardano direttamente una funzionalità del sistema bensì riguardano caratteristiche di qualità come ad esempio Usabilità, Performance, Sopportabilità ed Affidabilità </w:t>
      </w:r>
    </w:p>
    <w:p w:rsidR="4077936E" w:rsidP="4077936E" w:rsidRDefault="4077936E" w14:paraId="3DD33C42" w14:textId="7E9DECF6">
      <w:pPr>
        <w:rPr>
          <w:rFonts w:asciiTheme="minorHAnsi" w:hAnsiTheme="minorHAnsi" w:eastAsiaTheme="minorEastAsia" w:cstheme="minorBidi"/>
        </w:rPr>
      </w:pPr>
    </w:p>
    <w:p w:rsidR="47B90196" w:rsidP="4077936E" w:rsidRDefault="47B90196" w14:paraId="3411D90B" w14:textId="3E705DFC">
      <w:pPr>
        <w:rPr>
          <w:rFonts w:asciiTheme="minorHAnsi" w:hAnsiTheme="minorHAnsi" w:eastAsiaTheme="minorEastAsia" w:cstheme="minorBidi"/>
        </w:rPr>
      </w:pPr>
      <w:r w:rsidRPr="007B52C4">
        <w:rPr>
          <w:rFonts w:asciiTheme="minorHAnsi" w:hAnsiTheme="minorHAnsi" w:eastAsiaTheme="minorEastAsia" w:cstheme="minorBidi"/>
          <w:b/>
          <w:bCs/>
        </w:rPr>
        <w:t>Use case:</w:t>
      </w:r>
      <w:r w:rsidRPr="4077936E">
        <w:rPr>
          <w:rFonts w:asciiTheme="minorHAnsi" w:hAnsiTheme="minorHAnsi" w:eastAsiaTheme="minorEastAsia" w:cstheme="minorBidi"/>
        </w:rPr>
        <w:t xml:space="preserve"> il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 </w:t>
      </w:r>
    </w:p>
    <w:p w:rsidR="4077936E" w:rsidP="4077936E" w:rsidRDefault="4077936E" w14:paraId="16C6CA52" w14:textId="2CB0026A">
      <w:pPr>
        <w:rPr>
          <w:rFonts w:asciiTheme="minorHAnsi" w:hAnsiTheme="minorHAnsi" w:eastAsiaTheme="minorEastAsia" w:cstheme="minorBidi"/>
        </w:rPr>
      </w:pPr>
    </w:p>
    <w:p w:rsidR="47B90196" w:rsidP="4077936E" w:rsidRDefault="47B90196" w14:paraId="32A979C1" w14:textId="20FC894B">
      <w:pPr>
        <w:rPr>
          <w:rFonts w:asciiTheme="minorHAnsi" w:hAnsiTheme="minorHAnsi" w:eastAsiaTheme="minorEastAsia" w:cstheme="minorBidi"/>
        </w:rPr>
      </w:pPr>
      <w:r w:rsidRPr="007B52C4">
        <w:rPr>
          <w:rFonts w:asciiTheme="minorHAnsi" w:hAnsiTheme="minorHAnsi" w:eastAsiaTheme="minorEastAsia" w:cstheme="minorBidi"/>
          <w:b/>
          <w:bCs/>
        </w:rPr>
        <w:t>Diagrammi dei casi d’uso (UCD):</w:t>
      </w:r>
      <w:r w:rsidRPr="4077936E">
        <w:rPr>
          <w:rFonts w:asciiTheme="minorHAnsi" w:hAnsiTheme="minorHAnsi" w:eastAsiaTheme="minorEastAsia" w:cstheme="minorBidi"/>
        </w:rPr>
        <w:t xml:space="preserve"> modellano il comportamento esterno di un sistema in termini delle funzioni che esso mette a disposizione agli attori che interagiscono con essi (utenti, altri sistemi software…). Gli UCS sono il diagramma principale nella vista dei casi d’uso.</w:t>
      </w:r>
    </w:p>
    <w:p w:rsidR="4077936E" w:rsidP="4077936E" w:rsidRDefault="4077936E" w14:paraId="525EB50E" w14:textId="682C2A5B">
      <w:pPr>
        <w:rPr>
          <w:rFonts w:asciiTheme="minorHAnsi" w:hAnsiTheme="minorHAnsi" w:eastAsiaTheme="minorEastAsia" w:cstheme="minorBidi"/>
        </w:rPr>
      </w:pPr>
    </w:p>
    <w:p w:rsidR="47B90196" w:rsidP="4077936E" w:rsidRDefault="47B90196" w14:paraId="2C83B6BA" w14:textId="6D07AE1B">
      <w:pPr>
        <w:rPr>
          <w:rFonts w:asciiTheme="minorHAnsi" w:hAnsiTheme="minorHAnsi" w:eastAsiaTheme="minorEastAsia" w:cstheme="minorBidi"/>
        </w:rPr>
      </w:pPr>
      <w:r w:rsidRPr="007B52C4">
        <w:rPr>
          <w:rFonts w:asciiTheme="minorHAnsi" w:hAnsiTheme="minorHAnsi" w:eastAsiaTheme="minorEastAsia" w:cstheme="minorBidi"/>
          <w:b/>
          <w:bCs/>
        </w:rPr>
        <w:t>Sequence diagram:</w:t>
      </w:r>
      <w:r w:rsidRPr="4077936E">
        <w:rPr>
          <w:rFonts w:asciiTheme="minorHAnsi" w:hAnsiTheme="minorHAnsi" w:eastAsiaTheme="minorEastAsia" w:cstheme="minorBidi"/>
        </w:rPr>
        <w:t xml:space="preserve"> diagramma previsto dall’UML utilizzato per descrivere uno use case descrivendo le relazioni che intercorrono in termini di messaggi tra attori, oggetti di business, oggetti o entità del sistema.</w:t>
      </w:r>
    </w:p>
    <w:p w:rsidR="4077936E" w:rsidP="4077936E" w:rsidRDefault="4077936E" w14:paraId="2132BA6F" w14:textId="0176B83E">
      <w:pPr>
        <w:rPr>
          <w:rFonts w:asciiTheme="minorHAnsi" w:hAnsiTheme="minorHAnsi" w:eastAsiaTheme="minorEastAsia" w:cstheme="minorBidi"/>
        </w:rPr>
      </w:pPr>
    </w:p>
    <w:p w:rsidR="47B90196" w:rsidP="4077936E" w:rsidRDefault="47B90196" w14:paraId="3B4532AB" w14:textId="49657CD9">
      <w:pPr>
        <w:rPr>
          <w:rFonts w:asciiTheme="minorHAnsi" w:hAnsiTheme="minorHAnsi" w:eastAsiaTheme="minorEastAsia" w:cstheme="minorBidi"/>
        </w:rPr>
      </w:pPr>
      <w:r w:rsidRPr="007B52C4">
        <w:rPr>
          <w:rFonts w:asciiTheme="minorHAnsi" w:hAnsiTheme="minorHAnsi" w:eastAsiaTheme="minorEastAsia" w:cstheme="minorBidi"/>
          <w:b/>
          <w:bCs/>
        </w:rPr>
        <w:t>Statechart diagram:</w:t>
      </w:r>
      <w:r w:rsidRPr="4077936E">
        <w:rPr>
          <w:rFonts w:asciiTheme="minorHAnsi" w:hAnsiTheme="minorHAnsi" w:eastAsiaTheme="minorEastAsia" w:cstheme="minorBidi"/>
        </w:rPr>
        <w:t xml:space="preserve"> diagramma previsto dall’UML utilizzato per descrivere il comportamento di oggetti del sistema in termini di stato. In altre parole, modella quello che è il ciclo di vita di un oggetto. </w:t>
      </w:r>
    </w:p>
    <w:p w:rsidR="4077936E" w:rsidP="4077936E" w:rsidRDefault="4077936E" w14:paraId="3E4225D7" w14:textId="39E98E0C">
      <w:pPr>
        <w:rPr>
          <w:rFonts w:asciiTheme="minorHAnsi" w:hAnsiTheme="minorHAnsi" w:eastAsiaTheme="minorEastAsia" w:cstheme="minorBidi"/>
        </w:rPr>
      </w:pPr>
    </w:p>
    <w:p w:rsidR="47B90196" w:rsidP="4077936E" w:rsidRDefault="47B90196" w14:paraId="238A1C65" w14:textId="1D984985">
      <w:pPr>
        <w:rPr>
          <w:rFonts w:asciiTheme="minorHAnsi" w:hAnsiTheme="minorHAnsi" w:eastAsiaTheme="minorEastAsia" w:cstheme="minorBidi"/>
        </w:rPr>
      </w:pPr>
      <w:r w:rsidRPr="007B52C4">
        <w:rPr>
          <w:rFonts w:asciiTheme="minorHAnsi" w:hAnsiTheme="minorHAnsi" w:eastAsiaTheme="minorEastAsia" w:cstheme="minorBidi"/>
          <w:b/>
          <w:bCs/>
        </w:rPr>
        <w:t>Class diagram:</w:t>
      </w:r>
      <w:r w:rsidRPr="4077936E">
        <w:rPr>
          <w:rFonts w:asciiTheme="minorHAnsi" w:hAnsiTheme="minorHAnsi" w:eastAsiaTheme="minorEastAsia" w:cstheme="minorBidi"/>
        </w:rPr>
        <w:t xml:space="preserve"> diagramma previsto dall’UML che consente di descrivere tipi di entità con le loro caratteristiche e le eventuali relazioni tra questi tipi.</w:t>
      </w:r>
    </w:p>
    <w:p w:rsidR="4077936E" w:rsidP="4077936E" w:rsidRDefault="4077936E" w14:paraId="49147D13" w14:textId="653A3550">
      <w:pPr>
        <w:rPr>
          <w:rFonts w:asciiTheme="minorHAnsi" w:hAnsiTheme="minorHAnsi" w:eastAsiaTheme="minorEastAsia" w:cstheme="minorBidi"/>
        </w:rPr>
      </w:pPr>
    </w:p>
    <w:p w:rsidR="47B90196" w:rsidP="4077936E" w:rsidRDefault="47B90196" w14:paraId="23C9188A" w14:textId="386D9C12">
      <w:pPr>
        <w:rPr>
          <w:rFonts w:asciiTheme="minorHAnsi" w:hAnsiTheme="minorHAnsi" w:eastAsiaTheme="minorEastAsia" w:cstheme="minorBidi"/>
        </w:rPr>
      </w:pPr>
      <w:r w:rsidRPr="007B52C4">
        <w:rPr>
          <w:rFonts w:asciiTheme="minorHAnsi" w:hAnsiTheme="minorHAnsi" w:eastAsiaTheme="minorEastAsia" w:cstheme="minorBidi"/>
          <w:b/>
          <w:bCs/>
        </w:rPr>
        <w:t>Mock-ups:</w:t>
      </w:r>
      <w:r w:rsidRPr="4077936E">
        <w:rPr>
          <w:rFonts w:asciiTheme="minorHAnsi" w:hAnsiTheme="minorHAnsi" w:eastAsiaTheme="minorEastAsia" w:cstheme="minorBidi"/>
        </w:rPr>
        <w:t xml:space="preserve"> prototipazione digitale che permette la visione complessiva e generale di un’interfaccia utente.</w:t>
      </w:r>
    </w:p>
    <w:p w:rsidR="4077936E" w:rsidP="4077936E" w:rsidRDefault="4077936E" w14:paraId="6AE64A7B" w14:textId="6A84531E">
      <w:pPr>
        <w:rPr>
          <w:rFonts w:asciiTheme="minorHAnsi" w:hAnsiTheme="minorHAnsi" w:eastAsiaTheme="minorEastAsia" w:cstheme="minorBidi"/>
        </w:rPr>
      </w:pPr>
    </w:p>
    <w:p w:rsidR="47B90196" w:rsidP="4077936E" w:rsidRDefault="47B90196" w14:paraId="491F711C" w14:textId="6122A004">
      <w:pPr>
        <w:rPr>
          <w:rFonts w:asciiTheme="minorHAnsi" w:hAnsiTheme="minorHAnsi" w:eastAsiaTheme="minorEastAsia" w:cstheme="minorBidi"/>
        </w:rPr>
      </w:pPr>
      <w:r w:rsidRPr="007B52C4">
        <w:rPr>
          <w:rFonts w:asciiTheme="minorHAnsi" w:hAnsiTheme="minorHAnsi" w:eastAsiaTheme="minorEastAsia" w:cstheme="minorBidi"/>
          <w:b/>
          <w:bCs/>
        </w:rPr>
        <w:t>Navigation path</w:t>
      </w:r>
      <w:r w:rsidRPr="4077936E">
        <w:rPr>
          <w:rFonts w:asciiTheme="minorHAnsi" w:hAnsiTheme="minorHAnsi" w:eastAsiaTheme="minorEastAsia" w:cstheme="minorBidi"/>
        </w:rPr>
        <w:t xml:space="preserve">: grafico per la vista complessiva delle pagine presenti nel sistema e dei percorsi possibili per il loro raggiungimento. </w:t>
      </w:r>
    </w:p>
    <w:p w:rsidR="4077936E" w:rsidP="4077936E" w:rsidRDefault="4077936E" w14:paraId="399DC3C7" w14:textId="3EBD9597">
      <w:pPr>
        <w:rPr>
          <w:rFonts w:asciiTheme="minorHAnsi" w:hAnsiTheme="minorHAnsi" w:eastAsiaTheme="minorEastAsia" w:cstheme="minorBidi"/>
        </w:rPr>
      </w:pPr>
    </w:p>
    <w:p w:rsidR="0CE71567" w:rsidP="0CE71567" w:rsidRDefault="47B90196" w14:paraId="7F2D3AA7" w14:textId="29D2E383">
      <w:pPr>
        <w:rPr>
          <w:rFonts w:asciiTheme="minorHAnsi" w:hAnsiTheme="minorHAnsi" w:eastAsiaTheme="minorEastAsia" w:cstheme="minorBidi"/>
        </w:rPr>
      </w:pPr>
      <w:r w:rsidRPr="007B52C4">
        <w:rPr>
          <w:rFonts w:asciiTheme="minorHAnsi" w:hAnsiTheme="minorHAnsi" w:eastAsiaTheme="minorEastAsia" w:cstheme="minorBidi"/>
          <w:b/>
          <w:bCs/>
        </w:rPr>
        <w:t>Form:</w:t>
      </w:r>
      <w:r w:rsidRPr="4077936E">
        <w:rPr>
          <w:rFonts w:asciiTheme="minorHAnsi" w:hAnsiTheme="minorHAnsi" w:eastAsiaTheme="minorEastAsia" w:cstheme="minorBidi"/>
        </w:rPr>
        <w:t xml:space="preserve"> è un modulo elettronico che tramite un’interfaccia di un programma consente a un utente di un sito web di inserire ed inviare uno o più dati.</w:t>
      </w:r>
    </w:p>
    <w:sectPr w:rsidR="0CE71567" w:rsidSect="00B51734">
      <w:footnotePr>
        <w:pos w:val="beneathText"/>
      </w:footnotePr>
      <w:pgSz w:w="11905" w:h="16837" w:orient="portrait"/>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052BE" w:rsidRDefault="005052BE" w14:paraId="39155CAC" w14:textId="77777777">
      <w:r>
        <w:separator/>
      </w:r>
    </w:p>
  </w:endnote>
  <w:endnote w:type="continuationSeparator" w:id="0">
    <w:p w:rsidR="005052BE" w:rsidRDefault="005052BE" w14:paraId="6A9ECB58" w14:textId="77777777">
      <w:r>
        <w:continuationSeparator/>
      </w:r>
    </w:p>
  </w:endnote>
  <w:endnote w:type="continuationNotice" w:id="1">
    <w:p w:rsidR="005052BE" w:rsidRDefault="005052BE" w14:paraId="3D1E09D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10"/>
      <w:gridCol w:w="3210"/>
      <w:gridCol w:w="3210"/>
    </w:tblGrid>
    <w:tr w:rsidR="001076C4" w:rsidTr="001076C4" w14:paraId="616BF233" w14:textId="77777777">
      <w:tc>
        <w:tcPr>
          <w:tcW w:w="3210" w:type="dxa"/>
        </w:tcPr>
        <w:p w:rsidR="001076C4" w:rsidP="001076C4" w:rsidRDefault="001076C4" w14:paraId="560FE116" w14:textId="2BADB43A">
          <w:pPr>
            <w:pStyle w:val="Header"/>
            <w:ind w:left="-115"/>
          </w:pPr>
        </w:p>
      </w:tc>
      <w:tc>
        <w:tcPr>
          <w:tcW w:w="3210" w:type="dxa"/>
        </w:tcPr>
        <w:p w:rsidR="001076C4" w:rsidP="001076C4" w:rsidRDefault="001076C4" w14:paraId="3AE24BC5" w14:textId="3C7C52EB">
          <w:pPr>
            <w:pStyle w:val="Header"/>
            <w:jc w:val="center"/>
          </w:pPr>
        </w:p>
      </w:tc>
      <w:tc>
        <w:tcPr>
          <w:tcW w:w="3210" w:type="dxa"/>
        </w:tcPr>
        <w:p w:rsidR="001076C4" w:rsidP="001076C4" w:rsidRDefault="001076C4" w14:paraId="224F4E89" w14:textId="3F7CDB8F">
          <w:pPr>
            <w:pStyle w:val="Header"/>
            <w:ind w:right="-115"/>
            <w:jc w:val="right"/>
          </w:pPr>
        </w:p>
      </w:tc>
    </w:tr>
  </w:tbl>
  <w:p w:rsidR="001076C4" w:rsidP="001076C4" w:rsidRDefault="001076C4" w14:paraId="022CA3C8" w14:textId="500CEE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1FF81168" w14:textId="77777777">
      <w:trPr>
        <w:trHeight w:val="276"/>
      </w:trPr>
      <w:tc>
        <w:tcPr>
          <w:tcW w:w="3212" w:type="dxa"/>
          <w:vMerge w:val="restart"/>
          <w:tcBorders>
            <w:top w:val="single" w:color="000000" w:sz="1" w:space="0"/>
            <w:left w:val="single" w:color="000000" w:sz="1" w:space="0"/>
            <w:bottom w:val="single" w:color="000000" w:sz="1" w:space="0"/>
          </w:tcBorders>
        </w:tcPr>
        <w:p w:rsidR="008B36D5" w:rsidRDefault="008B36D5" w14:paraId="1FF81165" w14:textId="77777777">
          <w:pPr>
            <w:pStyle w:val="Contenutotabella"/>
          </w:pPr>
        </w:p>
      </w:tc>
      <w:tc>
        <w:tcPr>
          <w:tcW w:w="3212" w:type="dxa"/>
          <w:vMerge w:val="restart"/>
          <w:tcBorders>
            <w:top w:val="single" w:color="000000" w:sz="1" w:space="0"/>
            <w:left w:val="single" w:color="000000" w:sz="1" w:space="0"/>
            <w:bottom w:val="single" w:color="000000" w:sz="1" w:space="0"/>
          </w:tcBorders>
        </w:tcPr>
        <w:p w:rsidR="008B36D5" w:rsidRDefault="008B36D5" w14:paraId="1FF81166" w14:textId="77777777">
          <w:pPr>
            <w:pStyle w:val="Contenutotabella"/>
            <w:jc w:val="center"/>
            <w:rPr>
              <w:sz w:val="20"/>
            </w:rPr>
          </w:pPr>
          <w:r>
            <w:rPr>
              <w:sz w:val="20"/>
            </w:rPr>
            <w:t>Ingegneria del Software</w:t>
          </w:r>
        </w:p>
      </w:tc>
      <w:tc>
        <w:tcPr>
          <w:tcW w:w="3213" w:type="dxa"/>
          <w:vMerge w:val="restart"/>
          <w:tcBorders>
            <w:top w:val="single" w:color="000000" w:sz="1" w:space="0"/>
            <w:left w:val="single" w:color="000000" w:sz="1" w:space="0"/>
            <w:bottom w:val="single" w:color="000000" w:sz="1" w:space="0"/>
            <w:right w:val="single" w:color="000000" w:sz="1" w:space="0"/>
          </w:tcBorders>
        </w:tcPr>
        <w:p w:rsidR="008B36D5" w:rsidRDefault="008B36D5" w14:paraId="1FF81167" w14:textId="23A276E8">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rsidR="008B36D5" w:rsidRDefault="008B36D5" w14:paraId="1FF81169"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36D5" w:rsidRDefault="008B36D5" w14:paraId="1FF8116B" w14:textId="777777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36D5" w:rsidRDefault="008B36D5" w14:paraId="1FF8116E" w14:textId="7777777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36D5" w:rsidRDefault="008B36D5" w14:paraId="1FF8116F" w14:textId="7777777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36D5" w:rsidRDefault="008B36D5" w14:paraId="1FF81171"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052BE" w:rsidRDefault="005052BE" w14:paraId="17084A8F" w14:textId="77777777">
      <w:r>
        <w:separator/>
      </w:r>
    </w:p>
  </w:footnote>
  <w:footnote w:type="continuationSeparator" w:id="0">
    <w:p w:rsidR="005052BE" w:rsidRDefault="005052BE" w14:paraId="75BD6E07" w14:textId="77777777">
      <w:r>
        <w:continuationSeparator/>
      </w:r>
    </w:p>
  </w:footnote>
  <w:footnote w:type="continuationNotice" w:id="1">
    <w:p w:rsidR="005052BE" w:rsidRDefault="005052BE" w14:paraId="62875082"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10"/>
      <w:gridCol w:w="3210"/>
      <w:gridCol w:w="3210"/>
    </w:tblGrid>
    <w:tr w:rsidR="001076C4" w:rsidTr="001076C4" w14:paraId="01ECCE01" w14:textId="77777777">
      <w:tc>
        <w:tcPr>
          <w:tcW w:w="3210" w:type="dxa"/>
        </w:tcPr>
        <w:p w:rsidR="001076C4" w:rsidP="001076C4" w:rsidRDefault="001076C4" w14:paraId="0F96DBE4" w14:textId="0E375B01">
          <w:pPr>
            <w:pStyle w:val="Header"/>
            <w:ind w:left="-115"/>
          </w:pPr>
        </w:p>
      </w:tc>
      <w:tc>
        <w:tcPr>
          <w:tcW w:w="3210" w:type="dxa"/>
        </w:tcPr>
        <w:p w:rsidR="001076C4" w:rsidP="001076C4" w:rsidRDefault="001076C4" w14:paraId="0047BA5E" w14:textId="57A563EE">
          <w:pPr>
            <w:pStyle w:val="Header"/>
            <w:jc w:val="center"/>
          </w:pPr>
        </w:p>
      </w:tc>
      <w:tc>
        <w:tcPr>
          <w:tcW w:w="3210" w:type="dxa"/>
        </w:tcPr>
        <w:p w:rsidR="001076C4" w:rsidP="001076C4" w:rsidRDefault="001076C4" w14:paraId="542AA8B2" w14:textId="65F2D5D5">
          <w:pPr>
            <w:pStyle w:val="Header"/>
            <w:ind w:right="-115"/>
            <w:jc w:val="right"/>
          </w:pPr>
        </w:p>
      </w:tc>
    </w:tr>
  </w:tbl>
  <w:p w:rsidR="001076C4" w:rsidP="001076C4" w:rsidRDefault="001076C4" w14:paraId="46D2E889" w14:textId="442AF3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1FF81160" w14:textId="77777777">
      <w:trPr>
        <w:trHeight w:val="230"/>
      </w:trPr>
      <w:tc>
        <w:tcPr>
          <w:tcW w:w="6745" w:type="dxa"/>
          <w:tcBorders>
            <w:top w:val="single" w:color="000000" w:sz="1" w:space="0"/>
            <w:left w:val="single" w:color="000000" w:sz="1" w:space="0"/>
            <w:bottom w:val="single" w:color="000000" w:sz="1" w:space="0"/>
          </w:tcBorders>
        </w:tcPr>
        <w:p w:rsidR="008B36D5" w:rsidP="00093D9B" w:rsidRDefault="008B36D5" w14:paraId="1FF8115E" w14:textId="2B80D82B">
          <w:pPr>
            <w:pStyle w:val="Intestazionetabella"/>
            <w:jc w:val="left"/>
            <w:rPr>
              <w:b w:val="0"/>
              <w:sz w:val="20"/>
            </w:rPr>
          </w:pPr>
          <w:r>
            <w:rPr>
              <w:b w:val="0"/>
              <w:sz w:val="20"/>
            </w:rPr>
            <w:t xml:space="preserve">Progetto: </w:t>
          </w:r>
          <w:r w:rsidR="00062C45">
            <w:rPr>
              <w:b w:val="0"/>
              <w:sz w:val="20"/>
            </w:rPr>
            <w:t>Digiworld</w:t>
          </w:r>
        </w:p>
      </w:tc>
      <w:tc>
        <w:tcPr>
          <w:tcW w:w="2892" w:type="dxa"/>
          <w:tcBorders>
            <w:top w:val="single" w:color="000000" w:sz="1" w:space="0"/>
            <w:left w:val="single" w:color="000000" w:sz="1" w:space="0"/>
            <w:bottom w:val="single" w:color="000000" w:sz="1" w:space="0"/>
            <w:right w:val="single" w:color="000000" w:sz="1" w:space="0"/>
          </w:tcBorders>
        </w:tcPr>
        <w:p w:rsidR="008B36D5" w:rsidRDefault="008B36D5" w14:paraId="1FF8115F" w14:textId="77777777">
          <w:pPr>
            <w:pStyle w:val="Intestazionetabella"/>
            <w:jc w:val="left"/>
            <w:rPr>
              <w:b w:val="0"/>
              <w:sz w:val="20"/>
            </w:rPr>
          </w:pPr>
          <w:r>
            <w:rPr>
              <w:b w:val="0"/>
              <w:sz w:val="20"/>
            </w:rPr>
            <w:t xml:space="preserve">Versione: </w:t>
          </w:r>
          <w:r w:rsidR="004D1EA6">
            <w:rPr>
              <w:b w:val="0"/>
              <w:sz w:val="20"/>
            </w:rPr>
            <w:t>X</w:t>
          </w:r>
          <w:r>
            <w:rPr>
              <w:b w:val="0"/>
              <w:sz w:val="20"/>
            </w:rPr>
            <w:t>.</w:t>
          </w:r>
          <w:r w:rsidR="004D1EA6">
            <w:rPr>
              <w:b w:val="0"/>
              <w:sz w:val="20"/>
            </w:rPr>
            <w:t>Y</w:t>
          </w:r>
        </w:p>
      </w:tc>
    </w:tr>
    <w:tr w:rsidR="008B36D5" w14:paraId="1FF81163" w14:textId="77777777">
      <w:trPr>
        <w:trHeight w:val="230"/>
      </w:trPr>
      <w:tc>
        <w:tcPr>
          <w:tcW w:w="6745" w:type="dxa"/>
          <w:vMerge w:val="restart"/>
          <w:tcBorders>
            <w:left w:val="single" w:color="000000" w:sz="1" w:space="0"/>
            <w:bottom w:val="single" w:color="000000" w:sz="1" w:space="0"/>
          </w:tcBorders>
        </w:tcPr>
        <w:p w:rsidR="008B36D5" w:rsidP="00093D9B" w:rsidRDefault="008B36D5" w14:paraId="1FF81161" w14:textId="68D0CD31">
          <w:pPr>
            <w:pStyle w:val="Contenutotabella"/>
            <w:rPr>
              <w:sz w:val="20"/>
            </w:rPr>
          </w:pPr>
          <w:r>
            <w:rPr>
              <w:sz w:val="20"/>
            </w:rPr>
            <w:t xml:space="preserve">Documento: </w:t>
          </w:r>
          <w:r w:rsidR="00062C45">
            <w:rPr>
              <w:sz w:val="20"/>
            </w:rPr>
            <w:t>Requirement Analysis Document</w:t>
          </w:r>
        </w:p>
      </w:tc>
      <w:tc>
        <w:tcPr>
          <w:tcW w:w="2892" w:type="dxa"/>
          <w:vMerge w:val="restart"/>
          <w:tcBorders>
            <w:left w:val="single" w:color="000000" w:sz="1" w:space="0"/>
            <w:bottom w:val="single" w:color="000000" w:sz="1" w:space="0"/>
            <w:right w:val="single" w:color="000000" w:sz="1" w:space="0"/>
          </w:tcBorders>
        </w:tcPr>
        <w:p w:rsidR="008B36D5" w:rsidRDefault="004D1EA6" w14:paraId="1FF81162" w14:textId="77777777">
          <w:pPr>
            <w:pStyle w:val="Contenutotabella"/>
            <w:rPr>
              <w:sz w:val="20"/>
            </w:rPr>
          </w:pPr>
          <w:r>
            <w:rPr>
              <w:sz w:val="20"/>
            </w:rPr>
            <w:t>Data: GG</w:t>
          </w:r>
          <w:r w:rsidR="008B36D5">
            <w:rPr>
              <w:sz w:val="20"/>
            </w:rPr>
            <w:t>/</w:t>
          </w:r>
          <w:r>
            <w:rPr>
              <w:sz w:val="20"/>
            </w:rPr>
            <w:t>MM</w:t>
          </w:r>
          <w:r w:rsidR="008B36D5">
            <w:rPr>
              <w:sz w:val="20"/>
            </w:rPr>
            <w:t>/</w:t>
          </w:r>
          <w:r>
            <w:rPr>
              <w:sz w:val="20"/>
            </w:rPr>
            <w:t>AAAA</w:t>
          </w:r>
        </w:p>
      </w:tc>
    </w:tr>
  </w:tbl>
  <w:p w:rsidR="008B36D5" w:rsidRDefault="008B36D5" w14:paraId="1FF81164"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36D5" w:rsidRDefault="008B36D5" w14:paraId="1FF8116A" w14:textId="7777777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36D5" w:rsidRDefault="008B36D5" w14:paraId="1FF8116C" w14:textId="7777777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36D5" w:rsidRDefault="008B36D5" w14:paraId="1FF8116D" w14:textId="7777777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36D5" w:rsidRDefault="008B36D5" w14:paraId="1FF81170"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hybridMultilevel"/>
    <w:tmpl w:val="00000002"/>
    <w:name w:val="WW8Num5"/>
    <w:lvl w:ilvl="0" w:tplc="247AB552">
      <w:start w:val="1"/>
      <w:numFmt w:val="bullet"/>
      <w:lvlText w:val=""/>
      <w:lvlJc w:val="left"/>
      <w:pPr>
        <w:tabs>
          <w:tab w:val="num" w:pos="0"/>
        </w:tabs>
        <w:ind w:left="720" w:hanging="360"/>
      </w:pPr>
      <w:rPr>
        <w:rFonts w:ascii="Wingdings" w:hAnsi="Wingdings"/>
      </w:rPr>
    </w:lvl>
    <w:lvl w:ilvl="1" w:tplc="7B06076E">
      <w:numFmt w:val="decimal"/>
      <w:lvlText w:val=""/>
      <w:lvlJc w:val="left"/>
    </w:lvl>
    <w:lvl w:ilvl="2" w:tplc="508459CA">
      <w:numFmt w:val="decimal"/>
      <w:lvlText w:val=""/>
      <w:lvlJc w:val="left"/>
    </w:lvl>
    <w:lvl w:ilvl="3" w:tplc="217AC78A">
      <w:numFmt w:val="decimal"/>
      <w:lvlText w:val=""/>
      <w:lvlJc w:val="left"/>
    </w:lvl>
    <w:lvl w:ilvl="4" w:tplc="861432E8">
      <w:numFmt w:val="decimal"/>
      <w:lvlText w:val=""/>
      <w:lvlJc w:val="left"/>
    </w:lvl>
    <w:lvl w:ilvl="5" w:tplc="73C00D32">
      <w:numFmt w:val="decimal"/>
      <w:lvlText w:val=""/>
      <w:lvlJc w:val="left"/>
    </w:lvl>
    <w:lvl w:ilvl="6" w:tplc="A15A85B0">
      <w:numFmt w:val="decimal"/>
      <w:lvlText w:val=""/>
      <w:lvlJc w:val="left"/>
    </w:lvl>
    <w:lvl w:ilvl="7" w:tplc="4E36D95E">
      <w:numFmt w:val="decimal"/>
      <w:lvlText w:val=""/>
      <w:lvlJc w:val="left"/>
    </w:lvl>
    <w:lvl w:ilvl="8" w:tplc="9724D9FA">
      <w:numFmt w:val="decimal"/>
      <w:lvlText w:val=""/>
      <w:lvlJc w:val="left"/>
    </w:lvl>
  </w:abstractNum>
  <w:abstractNum w:abstractNumId="1" w15:restartNumberingAfterBreak="0">
    <w:nsid w:val="00000003"/>
    <w:multiLevelType w:val="hybridMultilevel"/>
    <w:tmpl w:val="00000003"/>
    <w:name w:val="WW8Num9"/>
    <w:lvl w:ilvl="0" w:tplc="59DA5192">
      <w:start w:val="1"/>
      <w:numFmt w:val="bullet"/>
      <w:lvlText w:val=""/>
      <w:lvlJc w:val="left"/>
      <w:pPr>
        <w:tabs>
          <w:tab w:val="num" w:pos="0"/>
        </w:tabs>
        <w:ind w:left="720" w:hanging="360"/>
      </w:pPr>
      <w:rPr>
        <w:rFonts w:ascii="Wingdings" w:hAnsi="Wingdings"/>
      </w:rPr>
    </w:lvl>
    <w:lvl w:ilvl="1" w:tplc="E2102CD8">
      <w:numFmt w:val="decimal"/>
      <w:lvlText w:val=""/>
      <w:lvlJc w:val="left"/>
    </w:lvl>
    <w:lvl w:ilvl="2" w:tplc="E88A7D5C">
      <w:numFmt w:val="decimal"/>
      <w:lvlText w:val=""/>
      <w:lvlJc w:val="left"/>
    </w:lvl>
    <w:lvl w:ilvl="3" w:tplc="A83EC774">
      <w:numFmt w:val="decimal"/>
      <w:lvlText w:val=""/>
      <w:lvlJc w:val="left"/>
    </w:lvl>
    <w:lvl w:ilvl="4" w:tplc="54E8B61E">
      <w:numFmt w:val="decimal"/>
      <w:lvlText w:val=""/>
      <w:lvlJc w:val="left"/>
    </w:lvl>
    <w:lvl w:ilvl="5" w:tplc="27A2C186">
      <w:numFmt w:val="decimal"/>
      <w:lvlText w:val=""/>
      <w:lvlJc w:val="left"/>
    </w:lvl>
    <w:lvl w:ilvl="6" w:tplc="CDD4FB18">
      <w:numFmt w:val="decimal"/>
      <w:lvlText w:val=""/>
      <w:lvlJc w:val="left"/>
    </w:lvl>
    <w:lvl w:ilvl="7" w:tplc="675A4B46">
      <w:numFmt w:val="decimal"/>
      <w:lvlText w:val=""/>
      <w:lvlJc w:val="left"/>
    </w:lvl>
    <w:lvl w:ilvl="8" w:tplc="0D0621DA">
      <w:numFmt w:val="decimal"/>
      <w:lvlText w:val=""/>
      <w:lvlJc w:val="left"/>
    </w:lvl>
  </w:abstractNum>
  <w:abstractNum w:abstractNumId="2" w15:restartNumberingAfterBreak="0">
    <w:nsid w:val="00000004"/>
    <w:multiLevelType w:val="hybridMultilevel"/>
    <w:tmpl w:val="00000004"/>
    <w:name w:val="372837248"/>
    <w:lvl w:ilvl="0" w:tplc="F08242D4">
      <w:numFmt w:val="bullet"/>
      <w:lvlText w:val="-"/>
      <w:lvlJc w:val="left"/>
      <w:pPr>
        <w:tabs>
          <w:tab w:val="num" w:pos="0"/>
        </w:tabs>
        <w:ind w:left="1068" w:hanging="360"/>
      </w:pPr>
      <w:rPr>
        <w:rFonts w:ascii="Century Gothic" w:hAnsi="Century Gothic" w:cs="Times New Roman"/>
      </w:rPr>
    </w:lvl>
    <w:lvl w:ilvl="1" w:tplc="2700700A">
      <w:numFmt w:val="decimal"/>
      <w:lvlText w:val=""/>
      <w:lvlJc w:val="left"/>
    </w:lvl>
    <w:lvl w:ilvl="2" w:tplc="A2DAF596">
      <w:numFmt w:val="decimal"/>
      <w:lvlText w:val=""/>
      <w:lvlJc w:val="left"/>
    </w:lvl>
    <w:lvl w:ilvl="3" w:tplc="2B967D0C">
      <w:numFmt w:val="decimal"/>
      <w:lvlText w:val=""/>
      <w:lvlJc w:val="left"/>
    </w:lvl>
    <w:lvl w:ilvl="4" w:tplc="9F24D9A6">
      <w:numFmt w:val="decimal"/>
      <w:lvlText w:val=""/>
      <w:lvlJc w:val="left"/>
    </w:lvl>
    <w:lvl w:ilvl="5" w:tplc="38383F8A">
      <w:numFmt w:val="decimal"/>
      <w:lvlText w:val=""/>
      <w:lvlJc w:val="left"/>
    </w:lvl>
    <w:lvl w:ilvl="6" w:tplc="DBC24CE6">
      <w:numFmt w:val="decimal"/>
      <w:lvlText w:val=""/>
      <w:lvlJc w:val="left"/>
    </w:lvl>
    <w:lvl w:ilvl="7" w:tplc="8F62272C">
      <w:numFmt w:val="decimal"/>
      <w:lvlText w:val=""/>
      <w:lvlJc w:val="left"/>
    </w:lvl>
    <w:lvl w:ilvl="8" w:tplc="4CA85C06">
      <w:numFmt w:val="decimal"/>
      <w:lvlText w:val=""/>
      <w:lvlJc w:val="left"/>
    </w:lvl>
  </w:abstractNum>
  <w:abstractNum w:abstractNumId="3" w15:restartNumberingAfterBreak="0">
    <w:nsid w:val="00000005"/>
    <w:multiLevelType w:val="hybridMultilevel"/>
    <w:tmpl w:val="00000005"/>
    <w:name w:val="372837388"/>
    <w:lvl w:ilvl="0" w:tplc="2A94FD4C">
      <w:numFmt w:val="bullet"/>
      <w:lvlText w:val="-"/>
      <w:lvlJc w:val="left"/>
      <w:pPr>
        <w:tabs>
          <w:tab w:val="num" w:pos="0"/>
        </w:tabs>
        <w:ind w:left="3198" w:hanging="360"/>
      </w:pPr>
      <w:rPr>
        <w:rFonts w:ascii="Century Gothic" w:hAnsi="Century Gothic" w:cs="Times New Roman"/>
      </w:rPr>
    </w:lvl>
    <w:lvl w:ilvl="1" w:tplc="F36AD980">
      <w:numFmt w:val="decimal"/>
      <w:lvlText w:val=""/>
      <w:lvlJc w:val="left"/>
    </w:lvl>
    <w:lvl w:ilvl="2" w:tplc="7F9E4492">
      <w:numFmt w:val="decimal"/>
      <w:lvlText w:val=""/>
      <w:lvlJc w:val="left"/>
    </w:lvl>
    <w:lvl w:ilvl="3" w:tplc="1F4864CC">
      <w:numFmt w:val="decimal"/>
      <w:lvlText w:val=""/>
      <w:lvlJc w:val="left"/>
    </w:lvl>
    <w:lvl w:ilvl="4" w:tplc="7D28FC4C">
      <w:numFmt w:val="decimal"/>
      <w:lvlText w:val=""/>
      <w:lvlJc w:val="left"/>
    </w:lvl>
    <w:lvl w:ilvl="5" w:tplc="AA9CA490">
      <w:numFmt w:val="decimal"/>
      <w:lvlText w:val=""/>
      <w:lvlJc w:val="left"/>
    </w:lvl>
    <w:lvl w:ilvl="6" w:tplc="A1A83DB2">
      <w:numFmt w:val="decimal"/>
      <w:lvlText w:val=""/>
      <w:lvlJc w:val="left"/>
    </w:lvl>
    <w:lvl w:ilvl="7" w:tplc="3176FE4A">
      <w:numFmt w:val="decimal"/>
      <w:lvlText w:val=""/>
      <w:lvlJc w:val="left"/>
    </w:lvl>
    <w:lvl w:ilvl="8" w:tplc="FA0C4B12">
      <w:numFmt w:val="decimal"/>
      <w:lvlText w:val=""/>
      <w:lvlJc w:val="left"/>
    </w:lvl>
  </w:abstractNum>
  <w:abstractNum w:abstractNumId="4" w15:restartNumberingAfterBreak="0">
    <w:nsid w:val="00AF730C"/>
    <w:multiLevelType w:val="hybridMultilevel"/>
    <w:tmpl w:val="DACC61F6"/>
    <w:lvl w:ilvl="0" w:tplc="545CDFCC">
      <w:start w:val="1"/>
      <w:numFmt w:val="decimal"/>
      <w:lvlText w:val="%1."/>
      <w:lvlJc w:val="left"/>
      <w:pPr>
        <w:ind w:left="720" w:hanging="360"/>
      </w:pPr>
    </w:lvl>
    <w:lvl w:ilvl="1" w:tplc="2012B686">
      <w:start w:val="1"/>
      <w:numFmt w:val="decimal"/>
      <w:lvlText w:val="%2."/>
      <w:lvlJc w:val="left"/>
      <w:pPr>
        <w:ind w:left="1440" w:hanging="360"/>
      </w:pPr>
    </w:lvl>
    <w:lvl w:ilvl="2" w:tplc="E134281E">
      <w:start w:val="1"/>
      <w:numFmt w:val="lowerRoman"/>
      <w:lvlText w:val="%3."/>
      <w:lvlJc w:val="right"/>
      <w:pPr>
        <w:ind w:left="2160" w:hanging="180"/>
      </w:pPr>
    </w:lvl>
    <w:lvl w:ilvl="3" w:tplc="6BB2F308">
      <w:start w:val="1"/>
      <w:numFmt w:val="decimal"/>
      <w:lvlText w:val="%4."/>
      <w:lvlJc w:val="left"/>
      <w:pPr>
        <w:ind w:left="2880" w:hanging="360"/>
      </w:pPr>
    </w:lvl>
    <w:lvl w:ilvl="4" w:tplc="34C4A93E">
      <w:start w:val="1"/>
      <w:numFmt w:val="lowerLetter"/>
      <w:lvlText w:val="%5."/>
      <w:lvlJc w:val="left"/>
      <w:pPr>
        <w:ind w:left="3600" w:hanging="360"/>
      </w:pPr>
    </w:lvl>
    <w:lvl w:ilvl="5" w:tplc="2E389EE2">
      <w:start w:val="1"/>
      <w:numFmt w:val="lowerRoman"/>
      <w:lvlText w:val="%6."/>
      <w:lvlJc w:val="right"/>
      <w:pPr>
        <w:ind w:left="4320" w:hanging="180"/>
      </w:pPr>
    </w:lvl>
    <w:lvl w:ilvl="6" w:tplc="DC0068AA">
      <w:start w:val="1"/>
      <w:numFmt w:val="decimal"/>
      <w:lvlText w:val="%7."/>
      <w:lvlJc w:val="left"/>
      <w:pPr>
        <w:ind w:left="5040" w:hanging="360"/>
      </w:pPr>
    </w:lvl>
    <w:lvl w:ilvl="7" w:tplc="CF64E82C">
      <w:start w:val="1"/>
      <w:numFmt w:val="lowerLetter"/>
      <w:lvlText w:val="%8."/>
      <w:lvlJc w:val="left"/>
      <w:pPr>
        <w:ind w:left="5760" w:hanging="360"/>
      </w:pPr>
    </w:lvl>
    <w:lvl w:ilvl="8" w:tplc="7F322B04">
      <w:start w:val="1"/>
      <w:numFmt w:val="lowerRoman"/>
      <w:lvlText w:val="%9."/>
      <w:lvlJc w:val="right"/>
      <w:pPr>
        <w:ind w:left="6480" w:hanging="180"/>
      </w:pPr>
    </w:lvl>
  </w:abstractNum>
  <w:abstractNum w:abstractNumId="5" w15:restartNumberingAfterBreak="0">
    <w:nsid w:val="05FA7F48"/>
    <w:multiLevelType w:val="hybridMultilevel"/>
    <w:tmpl w:val="A942B96C"/>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6" w15:restartNumberingAfterBreak="0">
    <w:nsid w:val="06824C5F"/>
    <w:multiLevelType w:val="hybridMultilevel"/>
    <w:tmpl w:val="5FB41364"/>
    <w:lvl w:ilvl="0" w:tplc="04100001">
      <w:start w:val="1"/>
      <w:numFmt w:val="bullet"/>
      <w:lvlText w:val=""/>
      <w:lvlJc w:val="left"/>
      <w:pPr>
        <w:ind w:left="360" w:hanging="360"/>
      </w:pPr>
      <w:rPr>
        <w:rFonts w:hint="default" w:ascii="Symbol" w:hAnsi="Symbol"/>
      </w:rPr>
    </w:lvl>
    <w:lvl w:ilvl="1" w:tplc="04100003" w:tentative="1">
      <w:start w:val="1"/>
      <w:numFmt w:val="bullet"/>
      <w:lvlText w:val="o"/>
      <w:lvlJc w:val="left"/>
      <w:pPr>
        <w:ind w:left="1080" w:hanging="360"/>
      </w:pPr>
      <w:rPr>
        <w:rFonts w:hint="default" w:ascii="Courier New" w:hAnsi="Courier New" w:cs="Courier New"/>
      </w:rPr>
    </w:lvl>
    <w:lvl w:ilvl="2" w:tplc="04100005" w:tentative="1">
      <w:start w:val="1"/>
      <w:numFmt w:val="bullet"/>
      <w:lvlText w:val=""/>
      <w:lvlJc w:val="left"/>
      <w:pPr>
        <w:ind w:left="1800" w:hanging="360"/>
      </w:pPr>
      <w:rPr>
        <w:rFonts w:hint="default" w:ascii="Wingdings" w:hAnsi="Wingdings"/>
      </w:rPr>
    </w:lvl>
    <w:lvl w:ilvl="3" w:tplc="04100001" w:tentative="1">
      <w:start w:val="1"/>
      <w:numFmt w:val="bullet"/>
      <w:lvlText w:val=""/>
      <w:lvlJc w:val="left"/>
      <w:pPr>
        <w:ind w:left="2520" w:hanging="360"/>
      </w:pPr>
      <w:rPr>
        <w:rFonts w:hint="default" w:ascii="Symbol" w:hAnsi="Symbol"/>
      </w:rPr>
    </w:lvl>
    <w:lvl w:ilvl="4" w:tplc="04100003" w:tentative="1">
      <w:start w:val="1"/>
      <w:numFmt w:val="bullet"/>
      <w:lvlText w:val="o"/>
      <w:lvlJc w:val="left"/>
      <w:pPr>
        <w:ind w:left="3240" w:hanging="360"/>
      </w:pPr>
      <w:rPr>
        <w:rFonts w:hint="default" w:ascii="Courier New" w:hAnsi="Courier New" w:cs="Courier New"/>
      </w:rPr>
    </w:lvl>
    <w:lvl w:ilvl="5" w:tplc="04100005" w:tentative="1">
      <w:start w:val="1"/>
      <w:numFmt w:val="bullet"/>
      <w:lvlText w:val=""/>
      <w:lvlJc w:val="left"/>
      <w:pPr>
        <w:ind w:left="3960" w:hanging="360"/>
      </w:pPr>
      <w:rPr>
        <w:rFonts w:hint="default" w:ascii="Wingdings" w:hAnsi="Wingdings"/>
      </w:rPr>
    </w:lvl>
    <w:lvl w:ilvl="6" w:tplc="04100001" w:tentative="1">
      <w:start w:val="1"/>
      <w:numFmt w:val="bullet"/>
      <w:lvlText w:val=""/>
      <w:lvlJc w:val="left"/>
      <w:pPr>
        <w:ind w:left="4680" w:hanging="360"/>
      </w:pPr>
      <w:rPr>
        <w:rFonts w:hint="default" w:ascii="Symbol" w:hAnsi="Symbol"/>
      </w:rPr>
    </w:lvl>
    <w:lvl w:ilvl="7" w:tplc="04100003" w:tentative="1">
      <w:start w:val="1"/>
      <w:numFmt w:val="bullet"/>
      <w:lvlText w:val="o"/>
      <w:lvlJc w:val="left"/>
      <w:pPr>
        <w:ind w:left="5400" w:hanging="360"/>
      </w:pPr>
      <w:rPr>
        <w:rFonts w:hint="default" w:ascii="Courier New" w:hAnsi="Courier New" w:cs="Courier New"/>
      </w:rPr>
    </w:lvl>
    <w:lvl w:ilvl="8" w:tplc="04100005" w:tentative="1">
      <w:start w:val="1"/>
      <w:numFmt w:val="bullet"/>
      <w:lvlText w:val=""/>
      <w:lvlJc w:val="left"/>
      <w:pPr>
        <w:ind w:left="6120" w:hanging="360"/>
      </w:pPr>
      <w:rPr>
        <w:rFonts w:hint="default" w:ascii="Wingdings" w:hAnsi="Wingdings"/>
      </w:rPr>
    </w:lvl>
  </w:abstractNum>
  <w:abstractNum w:abstractNumId="7" w15:restartNumberingAfterBreak="0">
    <w:nsid w:val="0BAC059B"/>
    <w:multiLevelType w:val="hybridMultilevel"/>
    <w:tmpl w:val="8794C2BA"/>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8" w15:restartNumberingAfterBreak="0">
    <w:nsid w:val="11E3551F"/>
    <w:multiLevelType w:val="hybridMultilevel"/>
    <w:tmpl w:val="8362DF88"/>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9" w15:restartNumberingAfterBreak="0">
    <w:nsid w:val="120A4CF2"/>
    <w:multiLevelType w:val="hybridMultilevel"/>
    <w:tmpl w:val="362C98E2"/>
    <w:lvl w:ilvl="0" w:tplc="6268ABB4">
      <w:start w:val="1"/>
      <w:numFmt w:val="decimal"/>
      <w:lvlText w:val="%1."/>
      <w:lvlJc w:val="left"/>
      <w:pPr>
        <w:tabs>
          <w:tab w:val="num" w:pos="720"/>
        </w:tabs>
        <w:ind w:left="720" w:hanging="360"/>
      </w:pPr>
    </w:lvl>
    <w:lvl w:ilvl="1" w:tplc="876CB276" w:tentative="1">
      <w:start w:val="1"/>
      <w:numFmt w:val="decimal"/>
      <w:lvlText w:val="%2."/>
      <w:lvlJc w:val="left"/>
      <w:pPr>
        <w:tabs>
          <w:tab w:val="num" w:pos="1440"/>
        </w:tabs>
        <w:ind w:left="1440" w:hanging="360"/>
      </w:pPr>
    </w:lvl>
    <w:lvl w:ilvl="2" w:tplc="E8E8A372" w:tentative="1">
      <w:start w:val="1"/>
      <w:numFmt w:val="decimal"/>
      <w:lvlText w:val="%3."/>
      <w:lvlJc w:val="left"/>
      <w:pPr>
        <w:tabs>
          <w:tab w:val="num" w:pos="2160"/>
        </w:tabs>
        <w:ind w:left="2160" w:hanging="360"/>
      </w:pPr>
    </w:lvl>
    <w:lvl w:ilvl="3" w:tplc="C74428C4" w:tentative="1">
      <w:start w:val="1"/>
      <w:numFmt w:val="decimal"/>
      <w:lvlText w:val="%4."/>
      <w:lvlJc w:val="left"/>
      <w:pPr>
        <w:tabs>
          <w:tab w:val="num" w:pos="2880"/>
        </w:tabs>
        <w:ind w:left="2880" w:hanging="360"/>
      </w:pPr>
    </w:lvl>
    <w:lvl w:ilvl="4" w:tplc="647E9E2E" w:tentative="1">
      <w:start w:val="1"/>
      <w:numFmt w:val="decimal"/>
      <w:lvlText w:val="%5."/>
      <w:lvlJc w:val="left"/>
      <w:pPr>
        <w:tabs>
          <w:tab w:val="num" w:pos="3600"/>
        </w:tabs>
        <w:ind w:left="3600" w:hanging="360"/>
      </w:pPr>
    </w:lvl>
    <w:lvl w:ilvl="5" w:tplc="B76C1FAA" w:tentative="1">
      <w:start w:val="1"/>
      <w:numFmt w:val="decimal"/>
      <w:lvlText w:val="%6."/>
      <w:lvlJc w:val="left"/>
      <w:pPr>
        <w:tabs>
          <w:tab w:val="num" w:pos="4320"/>
        </w:tabs>
        <w:ind w:left="4320" w:hanging="360"/>
      </w:pPr>
    </w:lvl>
    <w:lvl w:ilvl="6" w:tplc="2AF086F0" w:tentative="1">
      <w:start w:val="1"/>
      <w:numFmt w:val="decimal"/>
      <w:lvlText w:val="%7."/>
      <w:lvlJc w:val="left"/>
      <w:pPr>
        <w:tabs>
          <w:tab w:val="num" w:pos="5040"/>
        </w:tabs>
        <w:ind w:left="5040" w:hanging="360"/>
      </w:pPr>
    </w:lvl>
    <w:lvl w:ilvl="7" w:tplc="1F4AE5EC" w:tentative="1">
      <w:start w:val="1"/>
      <w:numFmt w:val="decimal"/>
      <w:lvlText w:val="%8."/>
      <w:lvlJc w:val="left"/>
      <w:pPr>
        <w:tabs>
          <w:tab w:val="num" w:pos="5760"/>
        </w:tabs>
        <w:ind w:left="5760" w:hanging="360"/>
      </w:pPr>
    </w:lvl>
    <w:lvl w:ilvl="8" w:tplc="2DA8F066" w:tentative="1">
      <w:start w:val="1"/>
      <w:numFmt w:val="decimal"/>
      <w:lvlText w:val="%9."/>
      <w:lvlJc w:val="left"/>
      <w:pPr>
        <w:tabs>
          <w:tab w:val="num" w:pos="6480"/>
        </w:tabs>
        <w:ind w:left="6480" w:hanging="360"/>
      </w:pPr>
    </w:lvl>
  </w:abstractNum>
  <w:abstractNum w:abstractNumId="10" w15:restartNumberingAfterBreak="0">
    <w:nsid w:val="16514E40"/>
    <w:multiLevelType w:val="hybridMultilevel"/>
    <w:tmpl w:val="1C8EB324"/>
    <w:lvl w:ilvl="0" w:tplc="0A6055F6">
      <w:start w:val="1"/>
      <w:numFmt w:val="decimal"/>
      <w:lvlText w:val="%1."/>
      <w:lvlJc w:val="left"/>
      <w:pPr>
        <w:ind w:left="720" w:hanging="360"/>
      </w:pPr>
      <w:rPr>
        <w:rFonts w:hint="default" w:ascii="Calibri" w:hAnsi="Calibri" w:eastAsia="Calibri" w:cs="Calibri"/>
        <w:color w:val="000000" w:themeColor="text1"/>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 w15:restartNumberingAfterBreak="0">
    <w:nsid w:val="16B856B0"/>
    <w:multiLevelType w:val="hybridMultilevel"/>
    <w:tmpl w:val="AE102934"/>
    <w:lvl w:ilvl="0" w:tplc="FCEA43C2">
      <w:start w:val="3"/>
      <w:numFmt w:val="decimal"/>
      <w:lvlText w:val="%1."/>
      <w:lvlJc w:val="left"/>
      <w:pPr>
        <w:tabs>
          <w:tab w:val="num" w:pos="720"/>
        </w:tabs>
        <w:ind w:left="720" w:hanging="360"/>
      </w:pPr>
    </w:lvl>
    <w:lvl w:ilvl="1" w:tplc="DB6C58D8">
      <w:start w:val="4"/>
      <w:numFmt w:val="decimal"/>
      <w:isLgl/>
      <w:lvlText w:val="%1.%2"/>
      <w:lvlJc w:val="left"/>
      <w:pPr>
        <w:ind w:left="1074" w:hanging="540"/>
      </w:pPr>
      <w:rPr>
        <w:rFonts w:hint="default"/>
      </w:rPr>
    </w:lvl>
    <w:lvl w:ilvl="2" w:tplc="EAC05924">
      <w:start w:val="7"/>
      <w:numFmt w:val="decimal"/>
      <w:isLgl/>
      <w:lvlText w:val="%1.%2.%3"/>
      <w:lvlJc w:val="left"/>
      <w:pPr>
        <w:ind w:left="1428" w:hanging="720"/>
      </w:pPr>
      <w:rPr>
        <w:rFonts w:hint="default"/>
      </w:rPr>
    </w:lvl>
    <w:lvl w:ilvl="3" w:tplc="4B24FBB2">
      <w:start w:val="1"/>
      <w:numFmt w:val="decimal"/>
      <w:isLgl/>
      <w:lvlText w:val="%1.%2.%3.%4"/>
      <w:lvlJc w:val="left"/>
      <w:pPr>
        <w:ind w:left="1602" w:hanging="720"/>
      </w:pPr>
      <w:rPr>
        <w:rFonts w:hint="default"/>
      </w:rPr>
    </w:lvl>
    <w:lvl w:ilvl="4" w:tplc="65CCB8B2">
      <w:start w:val="1"/>
      <w:numFmt w:val="decimal"/>
      <w:isLgl/>
      <w:lvlText w:val="%1.%2.%3.%4.%5"/>
      <w:lvlJc w:val="left"/>
      <w:pPr>
        <w:ind w:left="2136" w:hanging="1080"/>
      </w:pPr>
      <w:rPr>
        <w:rFonts w:hint="default"/>
      </w:rPr>
    </w:lvl>
    <w:lvl w:ilvl="5" w:tplc="11681D64">
      <w:start w:val="1"/>
      <w:numFmt w:val="decimal"/>
      <w:isLgl/>
      <w:lvlText w:val="%1.%2.%3.%4.%5.%6"/>
      <w:lvlJc w:val="left"/>
      <w:pPr>
        <w:ind w:left="2310" w:hanging="1080"/>
      </w:pPr>
      <w:rPr>
        <w:rFonts w:hint="default"/>
      </w:rPr>
    </w:lvl>
    <w:lvl w:ilvl="6" w:tplc="D876C71C">
      <w:start w:val="1"/>
      <w:numFmt w:val="decimal"/>
      <w:isLgl/>
      <w:lvlText w:val="%1.%2.%3.%4.%5.%6.%7"/>
      <w:lvlJc w:val="left"/>
      <w:pPr>
        <w:ind w:left="2844" w:hanging="1440"/>
      </w:pPr>
      <w:rPr>
        <w:rFonts w:hint="default"/>
      </w:rPr>
    </w:lvl>
    <w:lvl w:ilvl="7" w:tplc="03F29E84">
      <w:start w:val="1"/>
      <w:numFmt w:val="decimal"/>
      <w:isLgl/>
      <w:lvlText w:val="%1.%2.%3.%4.%5.%6.%7.%8"/>
      <w:lvlJc w:val="left"/>
      <w:pPr>
        <w:ind w:left="3018" w:hanging="1440"/>
      </w:pPr>
      <w:rPr>
        <w:rFonts w:hint="default"/>
      </w:rPr>
    </w:lvl>
    <w:lvl w:ilvl="8" w:tplc="AB8238B4">
      <w:start w:val="1"/>
      <w:numFmt w:val="decimal"/>
      <w:isLgl/>
      <w:lvlText w:val="%1.%2.%3.%4.%5.%6.%7.%8.%9"/>
      <w:lvlJc w:val="left"/>
      <w:pPr>
        <w:ind w:left="3552" w:hanging="1800"/>
      </w:pPr>
      <w:rPr>
        <w:rFonts w:hint="default"/>
      </w:rPr>
    </w:lvl>
  </w:abstractNum>
  <w:abstractNum w:abstractNumId="12" w15:restartNumberingAfterBreak="0">
    <w:nsid w:val="237034E2"/>
    <w:multiLevelType w:val="hybridMultilevel"/>
    <w:tmpl w:val="05FE4360"/>
    <w:lvl w:ilvl="0" w:tplc="E408AE40">
      <w:start w:val="4"/>
      <w:numFmt w:val="decimal"/>
      <w:lvlText w:val="%1."/>
      <w:lvlJc w:val="left"/>
      <w:pPr>
        <w:tabs>
          <w:tab w:val="num" w:pos="720"/>
        </w:tabs>
        <w:ind w:left="720" w:hanging="360"/>
      </w:pPr>
    </w:lvl>
    <w:lvl w:ilvl="1" w:tplc="6E6E13A2" w:tentative="1">
      <w:start w:val="1"/>
      <w:numFmt w:val="decimal"/>
      <w:lvlText w:val="%2."/>
      <w:lvlJc w:val="left"/>
      <w:pPr>
        <w:tabs>
          <w:tab w:val="num" w:pos="1440"/>
        </w:tabs>
        <w:ind w:left="1440" w:hanging="360"/>
      </w:pPr>
    </w:lvl>
    <w:lvl w:ilvl="2" w:tplc="99BE815E" w:tentative="1">
      <w:start w:val="1"/>
      <w:numFmt w:val="decimal"/>
      <w:lvlText w:val="%3."/>
      <w:lvlJc w:val="left"/>
      <w:pPr>
        <w:tabs>
          <w:tab w:val="num" w:pos="2160"/>
        </w:tabs>
        <w:ind w:left="2160" w:hanging="360"/>
      </w:pPr>
    </w:lvl>
    <w:lvl w:ilvl="3" w:tplc="502C2D7C" w:tentative="1">
      <w:start w:val="1"/>
      <w:numFmt w:val="decimal"/>
      <w:lvlText w:val="%4."/>
      <w:lvlJc w:val="left"/>
      <w:pPr>
        <w:tabs>
          <w:tab w:val="num" w:pos="2880"/>
        </w:tabs>
        <w:ind w:left="2880" w:hanging="360"/>
      </w:pPr>
    </w:lvl>
    <w:lvl w:ilvl="4" w:tplc="44388622" w:tentative="1">
      <w:start w:val="1"/>
      <w:numFmt w:val="decimal"/>
      <w:lvlText w:val="%5."/>
      <w:lvlJc w:val="left"/>
      <w:pPr>
        <w:tabs>
          <w:tab w:val="num" w:pos="3600"/>
        </w:tabs>
        <w:ind w:left="3600" w:hanging="360"/>
      </w:pPr>
    </w:lvl>
    <w:lvl w:ilvl="5" w:tplc="67CC8D9C" w:tentative="1">
      <w:start w:val="1"/>
      <w:numFmt w:val="decimal"/>
      <w:lvlText w:val="%6."/>
      <w:lvlJc w:val="left"/>
      <w:pPr>
        <w:tabs>
          <w:tab w:val="num" w:pos="4320"/>
        </w:tabs>
        <w:ind w:left="4320" w:hanging="360"/>
      </w:pPr>
    </w:lvl>
    <w:lvl w:ilvl="6" w:tplc="3B742014" w:tentative="1">
      <w:start w:val="1"/>
      <w:numFmt w:val="decimal"/>
      <w:lvlText w:val="%7."/>
      <w:lvlJc w:val="left"/>
      <w:pPr>
        <w:tabs>
          <w:tab w:val="num" w:pos="5040"/>
        </w:tabs>
        <w:ind w:left="5040" w:hanging="360"/>
      </w:pPr>
    </w:lvl>
    <w:lvl w:ilvl="7" w:tplc="F4DE858E" w:tentative="1">
      <w:start w:val="1"/>
      <w:numFmt w:val="decimal"/>
      <w:lvlText w:val="%8."/>
      <w:lvlJc w:val="left"/>
      <w:pPr>
        <w:tabs>
          <w:tab w:val="num" w:pos="5760"/>
        </w:tabs>
        <w:ind w:left="5760" w:hanging="360"/>
      </w:pPr>
    </w:lvl>
    <w:lvl w:ilvl="8" w:tplc="FBB85FBE" w:tentative="1">
      <w:start w:val="1"/>
      <w:numFmt w:val="decimal"/>
      <w:lvlText w:val="%9."/>
      <w:lvlJc w:val="left"/>
      <w:pPr>
        <w:tabs>
          <w:tab w:val="num" w:pos="6480"/>
        </w:tabs>
        <w:ind w:left="6480" w:hanging="360"/>
      </w:pPr>
    </w:lvl>
  </w:abstractNum>
  <w:abstractNum w:abstractNumId="13" w15:restartNumberingAfterBreak="0">
    <w:nsid w:val="237D2C39"/>
    <w:multiLevelType w:val="hybridMultilevel"/>
    <w:tmpl w:val="B840100C"/>
    <w:lvl w:ilvl="0" w:tplc="33CEE3A6">
      <w:start w:val="1"/>
      <w:numFmt w:val="bullet"/>
      <w:lvlText w:val=""/>
      <w:lvlJc w:val="left"/>
      <w:pPr>
        <w:ind w:left="852" w:hanging="360"/>
      </w:pPr>
      <w:rPr>
        <w:rFonts w:hint="default" w:ascii="Symbol" w:hAnsi="Symbol" w:cs="Calibri"/>
        <w:sz w:val="24"/>
        <w:szCs w:val="24"/>
      </w:rPr>
    </w:lvl>
    <w:lvl w:ilvl="1" w:tplc="04100003" w:tentative="1">
      <w:start w:val="1"/>
      <w:numFmt w:val="bullet"/>
      <w:lvlText w:val="o"/>
      <w:lvlJc w:val="left"/>
      <w:pPr>
        <w:ind w:left="1506" w:hanging="360"/>
      </w:pPr>
      <w:rPr>
        <w:rFonts w:hint="default" w:ascii="Courier New" w:hAnsi="Courier New" w:cs="Courier New"/>
      </w:rPr>
    </w:lvl>
    <w:lvl w:ilvl="2" w:tplc="04100005" w:tentative="1">
      <w:start w:val="1"/>
      <w:numFmt w:val="bullet"/>
      <w:lvlText w:val=""/>
      <w:lvlJc w:val="left"/>
      <w:pPr>
        <w:ind w:left="2226" w:hanging="360"/>
      </w:pPr>
      <w:rPr>
        <w:rFonts w:hint="default" w:ascii="Wingdings" w:hAnsi="Wingdings"/>
      </w:rPr>
    </w:lvl>
    <w:lvl w:ilvl="3" w:tplc="04100001" w:tentative="1">
      <w:start w:val="1"/>
      <w:numFmt w:val="bullet"/>
      <w:lvlText w:val=""/>
      <w:lvlJc w:val="left"/>
      <w:pPr>
        <w:ind w:left="2946" w:hanging="360"/>
      </w:pPr>
      <w:rPr>
        <w:rFonts w:hint="default" w:ascii="Symbol" w:hAnsi="Symbol"/>
      </w:rPr>
    </w:lvl>
    <w:lvl w:ilvl="4" w:tplc="04100003" w:tentative="1">
      <w:start w:val="1"/>
      <w:numFmt w:val="bullet"/>
      <w:lvlText w:val="o"/>
      <w:lvlJc w:val="left"/>
      <w:pPr>
        <w:ind w:left="3666" w:hanging="360"/>
      </w:pPr>
      <w:rPr>
        <w:rFonts w:hint="default" w:ascii="Courier New" w:hAnsi="Courier New" w:cs="Courier New"/>
      </w:rPr>
    </w:lvl>
    <w:lvl w:ilvl="5" w:tplc="04100005" w:tentative="1">
      <w:start w:val="1"/>
      <w:numFmt w:val="bullet"/>
      <w:lvlText w:val=""/>
      <w:lvlJc w:val="left"/>
      <w:pPr>
        <w:ind w:left="4386" w:hanging="360"/>
      </w:pPr>
      <w:rPr>
        <w:rFonts w:hint="default" w:ascii="Wingdings" w:hAnsi="Wingdings"/>
      </w:rPr>
    </w:lvl>
    <w:lvl w:ilvl="6" w:tplc="04100001" w:tentative="1">
      <w:start w:val="1"/>
      <w:numFmt w:val="bullet"/>
      <w:lvlText w:val=""/>
      <w:lvlJc w:val="left"/>
      <w:pPr>
        <w:ind w:left="5106" w:hanging="360"/>
      </w:pPr>
      <w:rPr>
        <w:rFonts w:hint="default" w:ascii="Symbol" w:hAnsi="Symbol"/>
      </w:rPr>
    </w:lvl>
    <w:lvl w:ilvl="7" w:tplc="04100003" w:tentative="1">
      <w:start w:val="1"/>
      <w:numFmt w:val="bullet"/>
      <w:lvlText w:val="o"/>
      <w:lvlJc w:val="left"/>
      <w:pPr>
        <w:ind w:left="5826" w:hanging="360"/>
      </w:pPr>
      <w:rPr>
        <w:rFonts w:hint="default" w:ascii="Courier New" w:hAnsi="Courier New" w:cs="Courier New"/>
      </w:rPr>
    </w:lvl>
    <w:lvl w:ilvl="8" w:tplc="04100005" w:tentative="1">
      <w:start w:val="1"/>
      <w:numFmt w:val="bullet"/>
      <w:lvlText w:val=""/>
      <w:lvlJc w:val="left"/>
      <w:pPr>
        <w:ind w:left="6546" w:hanging="360"/>
      </w:pPr>
      <w:rPr>
        <w:rFonts w:hint="default" w:ascii="Wingdings" w:hAnsi="Wingdings"/>
      </w:rPr>
    </w:lvl>
  </w:abstractNum>
  <w:abstractNum w:abstractNumId="14" w15:restartNumberingAfterBreak="0">
    <w:nsid w:val="29282FA9"/>
    <w:multiLevelType w:val="hybridMultilevel"/>
    <w:tmpl w:val="2A58B7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FDF4554"/>
    <w:multiLevelType w:val="hybridMultilevel"/>
    <w:tmpl w:val="4A5077E0"/>
    <w:lvl w:ilvl="0" w:tplc="04987EA0">
      <w:start w:val="1"/>
      <w:numFmt w:val="decimal"/>
      <w:lvlText w:val="%1."/>
      <w:lvlJc w:val="left"/>
      <w:pPr>
        <w:ind w:left="720" w:hanging="360"/>
      </w:pPr>
    </w:lvl>
    <w:lvl w:ilvl="1" w:tplc="1EC48B18">
      <w:start w:val="4"/>
      <w:numFmt w:val="decimal"/>
      <w:isLgl/>
      <w:lvlText w:val="%1.%2"/>
      <w:lvlJc w:val="left"/>
      <w:pPr>
        <w:ind w:left="1074" w:hanging="540"/>
      </w:pPr>
      <w:rPr>
        <w:rFonts w:hint="default"/>
      </w:rPr>
    </w:lvl>
    <w:lvl w:ilvl="2" w:tplc="A6A247E0">
      <w:start w:val="6"/>
      <w:numFmt w:val="decimal"/>
      <w:isLgl/>
      <w:lvlText w:val="%1.%2.%3"/>
      <w:lvlJc w:val="left"/>
      <w:pPr>
        <w:ind w:left="1429" w:hanging="720"/>
      </w:pPr>
      <w:rPr>
        <w:rFonts w:hint="default"/>
      </w:rPr>
    </w:lvl>
    <w:lvl w:ilvl="3" w:tplc="BDA85708">
      <w:start w:val="1"/>
      <w:numFmt w:val="decimal"/>
      <w:isLgl/>
      <w:lvlText w:val="%1.%2.%3.%4"/>
      <w:lvlJc w:val="left"/>
      <w:pPr>
        <w:ind w:left="1602" w:hanging="720"/>
      </w:pPr>
      <w:rPr>
        <w:rFonts w:hint="default"/>
      </w:rPr>
    </w:lvl>
    <w:lvl w:ilvl="4" w:tplc="4EF2FAF8">
      <w:start w:val="1"/>
      <w:numFmt w:val="decimal"/>
      <w:isLgl/>
      <w:lvlText w:val="%1.%2.%3.%4.%5"/>
      <w:lvlJc w:val="left"/>
      <w:pPr>
        <w:ind w:left="2136" w:hanging="1080"/>
      </w:pPr>
      <w:rPr>
        <w:rFonts w:hint="default"/>
      </w:rPr>
    </w:lvl>
    <w:lvl w:ilvl="5" w:tplc="93F6E532">
      <w:start w:val="1"/>
      <w:numFmt w:val="decimal"/>
      <w:isLgl/>
      <w:lvlText w:val="%1.%2.%3.%4.%5.%6"/>
      <w:lvlJc w:val="left"/>
      <w:pPr>
        <w:ind w:left="2310" w:hanging="1080"/>
      </w:pPr>
      <w:rPr>
        <w:rFonts w:hint="default"/>
      </w:rPr>
    </w:lvl>
    <w:lvl w:ilvl="6" w:tplc="43CA0576">
      <w:start w:val="1"/>
      <w:numFmt w:val="decimal"/>
      <w:isLgl/>
      <w:lvlText w:val="%1.%2.%3.%4.%5.%6.%7"/>
      <w:lvlJc w:val="left"/>
      <w:pPr>
        <w:ind w:left="2844" w:hanging="1440"/>
      </w:pPr>
      <w:rPr>
        <w:rFonts w:hint="default"/>
      </w:rPr>
    </w:lvl>
    <w:lvl w:ilvl="7" w:tplc="CB02B670">
      <w:start w:val="1"/>
      <w:numFmt w:val="decimal"/>
      <w:isLgl/>
      <w:lvlText w:val="%1.%2.%3.%4.%5.%6.%7.%8"/>
      <w:lvlJc w:val="left"/>
      <w:pPr>
        <w:ind w:left="3018" w:hanging="1440"/>
      </w:pPr>
      <w:rPr>
        <w:rFonts w:hint="default"/>
      </w:rPr>
    </w:lvl>
    <w:lvl w:ilvl="8" w:tplc="6A361CD0">
      <w:start w:val="1"/>
      <w:numFmt w:val="decimal"/>
      <w:isLgl/>
      <w:lvlText w:val="%1.%2.%3.%4.%5.%6.%7.%8.%9"/>
      <w:lvlJc w:val="left"/>
      <w:pPr>
        <w:ind w:left="3552" w:hanging="1800"/>
      </w:pPr>
      <w:rPr>
        <w:rFonts w:hint="default"/>
      </w:rPr>
    </w:lvl>
  </w:abstractNum>
  <w:abstractNum w:abstractNumId="16" w15:restartNumberingAfterBreak="0">
    <w:nsid w:val="301E1A2B"/>
    <w:multiLevelType w:val="hybridMultilevel"/>
    <w:tmpl w:val="213A0876"/>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7" w15:restartNumberingAfterBreak="0">
    <w:nsid w:val="35CE5BCA"/>
    <w:multiLevelType w:val="hybridMultilevel"/>
    <w:tmpl w:val="44A27ED0"/>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8" w15:restartNumberingAfterBreak="0">
    <w:nsid w:val="367F5F16"/>
    <w:multiLevelType w:val="hybridMultilevel"/>
    <w:tmpl w:val="1E724D32"/>
    <w:lvl w:ilvl="0" w:tplc="0F023104">
      <w:start w:val="1"/>
      <w:numFmt w:val="decimal"/>
      <w:lvlText w:val="%1."/>
      <w:lvlJc w:val="left"/>
      <w:pPr>
        <w:ind w:left="720" w:hanging="360"/>
      </w:pPr>
      <w:rPr>
        <w:rFonts w:hint="default" w:ascii="Calibri" w:hAnsi="Calibri" w:eastAsia="Calibri" w:cs="Calibri"/>
      </w:rPr>
    </w:lvl>
    <w:lvl w:ilvl="1" w:tplc="F66C58FA">
      <w:start w:val="4"/>
      <w:numFmt w:val="decimal"/>
      <w:isLgl/>
      <w:lvlText w:val="%1.%2"/>
      <w:lvlJc w:val="left"/>
      <w:pPr>
        <w:ind w:left="1194" w:hanging="660"/>
      </w:pPr>
      <w:rPr>
        <w:rFonts w:hint="default"/>
      </w:rPr>
    </w:lvl>
    <w:lvl w:ilvl="2" w:tplc="049EA3EA">
      <w:start w:val="10"/>
      <w:numFmt w:val="decimal"/>
      <w:isLgl/>
      <w:lvlText w:val="%1.%2.%3"/>
      <w:lvlJc w:val="left"/>
      <w:pPr>
        <w:ind w:left="1428" w:hanging="720"/>
      </w:pPr>
      <w:rPr>
        <w:rFonts w:hint="default"/>
      </w:rPr>
    </w:lvl>
    <w:lvl w:ilvl="3" w:tplc="C53C326C">
      <w:start w:val="1"/>
      <w:numFmt w:val="decimal"/>
      <w:isLgl/>
      <w:lvlText w:val="%1.%2.%3.%4"/>
      <w:lvlJc w:val="left"/>
      <w:pPr>
        <w:ind w:left="1602" w:hanging="720"/>
      </w:pPr>
      <w:rPr>
        <w:rFonts w:hint="default"/>
      </w:rPr>
    </w:lvl>
    <w:lvl w:ilvl="4" w:tplc="A4A01CE0">
      <w:start w:val="1"/>
      <w:numFmt w:val="decimal"/>
      <w:isLgl/>
      <w:lvlText w:val="%1.%2.%3.%4.%5"/>
      <w:lvlJc w:val="left"/>
      <w:pPr>
        <w:ind w:left="2136" w:hanging="1080"/>
      </w:pPr>
      <w:rPr>
        <w:rFonts w:hint="default"/>
      </w:rPr>
    </w:lvl>
    <w:lvl w:ilvl="5" w:tplc="25D4C15E">
      <w:start w:val="1"/>
      <w:numFmt w:val="decimal"/>
      <w:isLgl/>
      <w:lvlText w:val="%1.%2.%3.%4.%5.%6"/>
      <w:lvlJc w:val="left"/>
      <w:pPr>
        <w:ind w:left="2310" w:hanging="1080"/>
      </w:pPr>
      <w:rPr>
        <w:rFonts w:hint="default"/>
      </w:rPr>
    </w:lvl>
    <w:lvl w:ilvl="6" w:tplc="A51A7C34">
      <w:start w:val="1"/>
      <w:numFmt w:val="decimal"/>
      <w:isLgl/>
      <w:lvlText w:val="%1.%2.%3.%4.%5.%6.%7"/>
      <w:lvlJc w:val="left"/>
      <w:pPr>
        <w:ind w:left="2844" w:hanging="1440"/>
      </w:pPr>
      <w:rPr>
        <w:rFonts w:hint="default"/>
      </w:rPr>
    </w:lvl>
    <w:lvl w:ilvl="7" w:tplc="635E7C60">
      <w:start w:val="1"/>
      <w:numFmt w:val="decimal"/>
      <w:isLgl/>
      <w:lvlText w:val="%1.%2.%3.%4.%5.%6.%7.%8"/>
      <w:lvlJc w:val="left"/>
      <w:pPr>
        <w:ind w:left="3018" w:hanging="1440"/>
      </w:pPr>
      <w:rPr>
        <w:rFonts w:hint="default"/>
      </w:rPr>
    </w:lvl>
    <w:lvl w:ilvl="8" w:tplc="0C6E38DC">
      <w:start w:val="1"/>
      <w:numFmt w:val="decimal"/>
      <w:isLgl/>
      <w:lvlText w:val="%1.%2.%3.%4.%5.%6.%7.%8.%9"/>
      <w:lvlJc w:val="left"/>
      <w:pPr>
        <w:ind w:left="3552" w:hanging="1800"/>
      </w:pPr>
      <w:rPr>
        <w:rFonts w:hint="default"/>
      </w:rPr>
    </w:lvl>
  </w:abstractNum>
  <w:abstractNum w:abstractNumId="19" w15:restartNumberingAfterBreak="0">
    <w:nsid w:val="3DF93E00"/>
    <w:multiLevelType w:val="hybridMultilevel"/>
    <w:tmpl w:val="738894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E0915CF"/>
    <w:multiLevelType w:val="hybridMultilevel"/>
    <w:tmpl w:val="D4148BBA"/>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1" w15:restartNumberingAfterBreak="0">
    <w:nsid w:val="3F6A0D48"/>
    <w:multiLevelType w:val="hybridMultilevel"/>
    <w:tmpl w:val="826A8200"/>
    <w:lvl w:ilvl="0" w:tplc="EFEA9646">
      <w:start w:val="1"/>
      <w:numFmt w:val="decimal"/>
      <w:lvlText w:val="%1."/>
      <w:lvlJc w:val="left"/>
      <w:pPr>
        <w:ind w:left="720" w:hanging="360"/>
      </w:pPr>
      <w:rPr>
        <w:rFonts w:hint="default" w:ascii="Calibri" w:hAnsi="Calibri" w:eastAsia="Calibri" w:cs="Calibr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0762F23"/>
    <w:multiLevelType w:val="hybridMultilevel"/>
    <w:tmpl w:val="15D03A28"/>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3" w15:restartNumberingAfterBreak="0">
    <w:nsid w:val="420747A5"/>
    <w:multiLevelType w:val="hybridMultilevel"/>
    <w:tmpl w:val="A864AB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2F31A3D"/>
    <w:multiLevelType w:val="hybridMultilevel"/>
    <w:tmpl w:val="81A63006"/>
    <w:lvl w:ilvl="0" w:tplc="B2BC45F2">
      <w:start w:val="1"/>
      <w:numFmt w:val="decimal"/>
      <w:lvlText w:val="%1."/>
      <w:lvlJc w:val="left"/>
      <w:pPr>
        <w:ind w:left="760" w:hanging="400"/>
      </w:pPr>
      <w:rPr>
        <w:rFonts w:hint="default" w:ascii="Calibri" w:hAnsi="Calibri" w:cs="Calibri"/>
        <w:sz w:val="28"/>
        <w:szCs w:val="28"/>
      </w:rPr>
    </w:lvl>
    <w:lvl w:ilvl="1" w:tplc="70C0F12C">
      <w:start w:val="2"/>
      <w:numFmt w:val="decimal"/>
      <w:isLgl/>
      <w:lvlText w:val="%1.%2"/>
      <w:lvlJc w:val="left"/>
      <w:pPr>
        <w:ind w:left="1134" w:hanging="600"/>
      </w:pPr>
      <w:rPr>
        <w:rFonts w:hint="default"/>
      </w:rPr>
    </w:lvl>
    <w:lvl w:ilvl="2" w:tplc="D28AAE48">
      <w:start w:val="1"/>
      <w:numFmt w:val="decimal"/>
      <w:isLgl/>
      <w:lvlText w:val="%1.%2.%3"/>
      <w:lvlJc w:val="left"/>
      <w:pPr>
        <w:ind w:left="1428" w:hanging="720"/>
      </w:pPr>
      <w:rPr>
        <w:rFonts w:hint="default"/>
      </w:rPr>
    </w:lvl>
    <w:lvl w:ilvl="3" w:tplc="A0DA59A6">
      <w:start w:val="1"/>
      <w:numFmt w:val="decimal"/>
      <w:isLgl/>
      <w:lvlText w:val="%1.%2.%3.%4"/>
      <w:lvlJc w:val="left"/>
      <w:pPr>
        <w:ind w:left="1962" w:hanging="1080"/>
      </w:pPr>
      <w:rPr>
        <w:rFonts w:hint="default"/>
      </w:rPr>
    </w:lvl>
    <w:lvl w:ilvl="4" w:tplc="A67E9F9C">
      <w:start w:val="1"/>
      <w:numFmt w:val="decimal"/>
      <w:isLgl/>
      <w:lvlText w:val="%1.%2.%3.%4.%5"/>
      <w:lvlJc w:val="left"/>
      <w:pPr>
        <w:ind w:left="2136" w:hanging="1080"/>
      </w:pPr>
      <w:rPr>
        <w:rFonts w:hint="default"/>
      </w:rPr>
    </w:lvl>
    <w:lvl w:ilvl="5" w:tplc="A572A0A2">
      <w:start w:val="1"/>
      <w:numFmt w:val="decimal"/>
      <w:isLgl/>
      <w:lvlText w:val="%1.%2.%3.%4.%5.%6"/>
      <w:lvlJc w:val="left"/>
      <w:pPr>
        <w:ind w:left="2670" w:hanging="1440"/>
      </w:pPr>
      <w:rPr>
        <w:rFonts w:hint="default"/>
      </w:rPr>
    </w:lvl>
    <w:lvl w:ilvl="6" w:tplc="0FA46EC4">
      <w:start w:val="1"/>
      <w:numFmt w:val="decimal"/>
      <w:isLgl/>
      <w:lvlText w:val="%1.%2.%3.%4.%5.%6.%7"/>
      <w:lvlJc w:val="left"/>
      <w:pPr>
        <w:ind w:left="2844" w:hanging="1440"/>
      </w:pPr>
      <w:rPr>
        <w:rFonts w:hint="default"/>
      </w:rPr>
    </w:lvl>
    <w:lvl w:ilvl="7" w:tplc="C4D478FA">
      <w:start w:val="1"/>
      <w:numFmt w:val="decimal"/>
      <w:isLgl/>
      <w:lvlText w:val="%1.%2.%3.%4.%5.%6.%7.%8"/>
      <w:lvlJc w:val="left"/>
      <w:pPr>
        <w:ind w:left="3378" w:hanging="1800"/>
      </w:pPr>
      <w:rPr>
        <w:rFonts w:hint="default"/>
      </w:rPr>
    </w:lvl>
    <w:lvl w:ilvl="8" w:tplc="9738BE74">
      <w:start w:val="1"/>
      <w:numFmt w:val="decimal"/>
      <w:isLgl/>
      <w:lvlText w:val="%1.%2.%3.%4.%5.%6.%7.%8.%9"/>
      <w:lvlJc w:val="left"/>
      <w:pPr>
        <w:ind w:left="3552" w:hanging="1800"/>
      </w:pPr>
      <w:rPr>
        <w:rFonts w:hint="default"/>
      </w:rPr>
    </w:lvl>
  </w:abstractNum>
  <w:abstractNum w:abstractNumId="25" w15:restartNumberingAfterBreak="0">
    <w:nsid w:val="453004FB"/>
    <w:multiLevelType w:val="hybridMultilevel"/>
    <w:tmpl w:val="2F6CB9A2"/>
    <w:lvl w:ilvl="0" w:tplc="04100001">
      <w:start w:val="1"/>
      <w:numFmt w:val="bullet"/>
      <w:lvlText w:val=""/>
      <w:lvlJc w:val="left"/>
      <w:pPr>
        <w:ind w:left="720" w:hanging="360"/>
      </w:pPr>
      <w:rPr>
        <w:rFonts w:hint="default" w:ascii="Symbol" w:hAnsi="Symbol"/>
      </w:rPr>
    </w:lvl>
    <w:lvl w:ilvl="1" w:tplc="04100003">
      <w:start w:val="1"/>
      <w:numFmt w:val="bullet"/>
      <w:lvlText w:val="o"/>
      <w:lvlJc w:val="left"/>
      <w:pPr>
        <w:ind w:left="1440" w:hanging="360"/>
      </w:pPr>
      <w:rPr>
        <w:rFonts w:hint="default" w:ascii="Courier New" w:hAnsi="Courier New" w:cs="Courier New"/>
      </w:rPr>
    </w:lvl>
    <w:lvl w:ilvl="2" w:tplc="04100005">
      <w:start w:val="1"/>
      <w:numFmt w:val="bullet"/>
      <w:lvlText w:val=""/>
      <w:lvlJc w:val="left"/>
      <w:pPr>
        <w:ind w:left="2160" w:hanging="360"/>
      </w:pPr>
      <w:rPr>
        <w:rFonts w:hint="default" w:ascii="Wingdings" w:hAnsi="Wingdings"/>
      </w:rPr>
    </w:lvl>
    <w:lvl w:ilvl="3" w:tplc="04100001">
      <w:start w:val="1"/>
      <w:numFmt w:val="bullet"/>
      <w:lvlText w:val=""/>
      <w:lvlJc w:val="left"/>
      <w:pPr>
        <w:ind w:left="2880" w:hanging="360"/>
      </w:pPr>
      <w:rPr>
        <w:rFonts w:hint="default" w:ascii="Symbol" w:hAnsi="Symbol"/>
      </w:rPr>
    </w:lvl>
    <w:lvl w:ilvl="4" w:tplc="04100003">
      <w:start w:val="1"/>
      <w:numFmt w:val="bullet"/>
      <w:lvlText w:val="o"/>
      <w:lvlJc w:val="left"/>
      <w:pPr>
        <w:ind w:left="3600" w:hanging="360"/>
      </w:pPr>
      <w:rPr>
        <w:rFonts w:hint="default" w:ascii="Courier New" w:hAnsi="Courier New" w:cs="Courier New"/>
      </w:rPr>
    </w:lvl>
    <w:lvl w:ilvl="5" w:tplc="04100005">
      <w:start w:val="1"/>
      <w:numFmt w:val="bullet"/>
      <w:lvlText w:val=""/>
      <w:lvlJc w:val="left"/>
      <w:pPr>
        <w:ind w:left="4320" w:hanging="360"/>
      </w:pPr>
      <w:rPr>
        <w:rFonts w:hint="default" w:ascii="Wingdings" w:hAnsi="Wingdings"/>
      </w:rPr>
    </w:lvl>
    <w:lvl w:ilvl="6" w:tplc="04100001">
      <w:start w:val="1"/>
      <w:numFmt w:val="bullet"/>
      <w:lvlText w:val=""/>
      <w:lvlJc w:val="left"/>
      <w:pPr>
        <w:ind w:left="5040" w:hanging="360"/>
      </w:pPr>
      <w:rPr>
        <w:rFonts w:hint="default" w:ascii="Symbol" w:hAnsi="Symbol"/>
      </w:rPr>
    </w:lvl>
    <w:lvl w:ilvl="7" w:tplc="04100003">
      <w:start w:val="1"/>
      <w:numFmt w:val="bullet"/>
      <w:lvlText w:val="o"/>
      <w:lvlJc w:val="left"/>
      <w:pPr>
        <w:ind w:left="5760" w:hanging="360"/>
      </w:pPr>
      <w:rPr>
        <w:rFonts w:hint="default" w:ascii="Courier New" w:hAnsi="Courier New" w:cs="Courier New"/>
      </w:rPr>
    </w:lvl>
    <w:lvl w:ilvl="8" w:tplc="04100005">
      <w:start w:val="1"/>
      <w:numFmt w:val="bullet"/>
      <w:lvlText w:val=""/>
      <w:lvlJc w:val="left"/>
      <w:pPr>
        <w:ind w:left="6480" w:hanging="360"/>
      </w:pPr>
      <w:rPr>
        <w:rFonts w:hint="default" w:ascii="Wingdings" w:hAnsi="Wingdings"/>
      </w:rPr>
    </w:lvl>
  </w:abstractNum>
  <w:abstractNum w:abstractNumId="26" w15:restartNumberingAfterBreak="0">
    <w:nsid w:val="4A1422D6"/>
    <w:multiLevelType w:val="hybridMultilevel"/>
    <w:tmpl w:val="F6409876"/>
    <w:lvl w:ilvl="0" w:tplc="38E63EDE">
      <w:start w:val="1"/>
      <w:numFmt w:val="decimal"/>
      <w:lvlText w:val="%1."/>
      <w:lvlJc w:val="left"/>
      <w:pPr>
        <w:ind w:left="360" w:hanging="360"/>
      </w:pPr>
      <w:rPr>
        <w:rFonts w:hint="default" w:asciiTheme="minorHAnsi" w:hAnsiTheme="minorHAnsi" w:cstheme="minorHAnsi"/>
      </w:rPr>
    </w:lvl>
    <w:lvl w:ilvl="1" w:tplc="4F0034D2">
      <w:start w:val="1"/>
      <w:numFmt w:val="decimal"/>
      <w:lvlText w:val="%1.%2."/>
      <w:lvlJc w:val="left"/>
      <w:pPr>
        <w:ind w:left="432" w:hanging="432"/>
      </w:pPr>
      <w:rPr>
        <w:rFonts w:hint="default" w:ascii="Calibri" w:hAnsi="Calibri" w:cs="Calibri"/>
        <w:b/>
        <w:bCs/>
      </w:rPr>
    </w:lvl>
    <w:lvl w:ilvl="2" w:tplc="D21655B4">
      <w:start w:val="1"/>
      <w:numFmt w:val="decimal"/>
      <w:lvlText w:val="%1.%2.%3."/>
      <w:lvlJc w:val="left"/>
      <w:pPr>
        <w:ind w:left="504" w:hanging="504"/>
      </w:pPr>
      <w:rPr>
        <w:rFonts w:hint="default"/>
      </w:rPr>
    </w:lvl>
    <w:lvl w:ilvl="3" w:tplc="3866F680">
      <w:start w:val="1"/>
      <w:numFmt w:val="decimal"/>
      <w:lvlText w:val="%1.%2.%3.%4."/>
      <w:lvlJc w:val="left"/>
      <w:pPr>
        <w:ind w:left="1728" w:hanging="648"/>
      </w:pPr>
      <w:rPr>
        <w:rFonts w:hint="default"/>
      </w:rPr>
    </w:lvl>
    <w:lvl w:ilvl="4" w:tplc="112290C8">
      <w:start w:val="1"/>
      <w:numFmt w:val="decimal"/>
      <w:lvlText w:val="%1.%2.%3.%4.%5."/>
      <w:lvlJc w:val="left"/>
      <w:pPr>
        <w:ind w:left="2232" w:hanging="792"/>
      </w:pPr>
      <w:rPr>
        <w:rFonts w:hint="default"/>
      </w:rPr>
    </w:lvl>
    <w:lvl w:ilvl="5" w:tplc="B2CCD02E">
      <w:start w:val="1"/>
      <w:numFmt w:val="decimal"/>
      <w:lvlText w:val="%1.%2.%3.%4.%5.%6."/>
      <w:lvlJc w:val="left"/>
      <w:pPr>
        <w:ind w:left="2736" w:hanging="936"/>
      </w:pPr>
      <w:rPr>
        <w:rFonts w:hint="default"/>
      </w:rPr>
    </w:lvl>
    <w:lvl w:ilvl="6" w:tplc="F8FEB16A">
      <w:start w:val="1"/>
      <w:numFmt w:val="decimal"/>
      <w:lvlText w:val="%1.%2.%3.%4.%5.%6.%7."/>
      <w:lvlJc w:val="left"/>
      <w:pPr>
        <w:ind w:left="3240" w:hanging="1080"/>
      </w:pPr>
      <w:rPr>
        <w:rFonts w:hint="default"/>
      </w:rPr>
    </w:lvl>
    <w:lvl w:ilvl="7" w:tplc="A5A4F976">
      <w:start w:val="1"/>
      <w:numFmt w:val="decimal"/>
      <w:lvlText w:val="%1.%2.%3.%4.%5.%6.%7.%8."/>
      <w:lvlJc w:val="left"/>
      <w:pPr>
        <w:ind w:left="3744" w:hanging="1224"/>
      </w:pPr>
      <w:rPr>
        <w:rFonts w:hint="default"/>
      </w:rPr>
    </w:lvl>
    <w:lvl w:ilvl="8" w:tplc="DBD6211C">
      <w:start w:val="1"/>
      <w:numFmt w:val="decimal"/>
      <w:lvlText w:val="%1.%2.%3.%4.%5.%6.%7.%8.%9."/>
      <w:lvlJc w:val="left"/>
      <w:pPr>
        <w:ind w:left="4320" w:hanging="1440"/>
      </w:pPr>
      <w:rPr>
        <w:rFonts w:hint="default"/>
      </w:rPr>
    </w:lvl>
  </w:abstractNum>
  <w:abstractNum w:abstractNumId="27" w15:restartNumberingAfterBreak="0">
    <w:nsid w:val="4FED7677"/>
    <w:multiLevelType w:val="hybridMultilevel"/>
    <w:tmpl w:val="1FD44B44"/>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8" w15:restartNumberingAfterBreak="0">
    <w:nsid w:val="546F6167"/>
    <w:multiLevelType w:val="hybridMultilevel"/>
    <w:tmpl w:val="ED7444FE"/>
    <w:lvl w:ilvl="0" w:tplc="BBA89FA8">
      <w:start w:val="6"/>
      <w:numFmt w:val="decimal"/>
      <w:lvlText w:val="%1."/>
      <w:lvlJc w:val="left"/>
      <w:pPr>
        <w:tabs>
          <w:tab w:val="num" w:pos="720"/>
        </w:tabs>
        <w:ind w:left="720" w:hanging="360"/>
      </w:pPr>
    </w:lvl>
    <w:lvl w:ilvl="1" w:tplc="7604E82E" w:tentative="1">
      <w:start w:val="1"/>
      <w:numFmt w:val="decimal"/>
      <w:lvlText w:val="%2."/>
      <w:lvlJc w:val="left"/>
      <w:pPr>
        <w:tabs>
          <w:tab w:val="num" w:pos="1440"/>
        </w:tabs>
        <w:ind w:left="1440" w:hanging="360"/>
      </w:pPr>
    </w:lvl>
    <w:lvl w:ilvl="2" w:tplc="DED8BD46" w:tentative="1">
      <w:start w:val="1"/>
      <w:numFmt w:val="decimal"/>
      <w:lvlText w:val="%3."/>
      <w:lvlJc w:val="left"/>
      <w:pPr>
        <w:tabs>
          <w:tab w:val="num" w:pos="2160"/>
        </w:tabs>
        <w:ind w:left="2160" w:hanging="360"/>
      </w:pPr>
    </w:lvl>
    <w:lvl w:ilvl="3" w:tplc="B470C172" w:tentative="1">
      <w:start w:val="1"/>
      <w:numFmt w:val="decimal"/>
      <w:lvlText w:val="%4."/>
      <w:lvlJc w:val="left"/>
      <w:pPr>
        <w:tabs>
          <w:tab w:val="num" w:pos="2880"/>
        </w:tabs>
        <w:ind w:left="2880" w:hanging="360"/>
      </w:pPr>
    </w:lvl>
    <w:lvl w:ilvl="4" w:tplc="E20A36E6" w:tentative="1">
      <w:start w:val="1"/>
      <w:numFmt w:val="decimal"/>
      <w:lvlText w:val="%5."/>
      <w:lvlJc w:val="left"/>
      <w:pPr>
        <w:tabs>
          <w:tab w:val="num" w:pos="3600"/>
        </w:tabs>
        <w:ind w:left="3600" w:hanging="360"/>
      </w:pPr>
    </w:lvl>
    <w:lvl w:ilvl="5" w:tplc="A68E25D0" w:tentative="1">
      <w:start w:val="1"/>
      <w:numFmt w:val="decimal"/>
      <w:lvlText w:val="%6."/>
      <w:lvlJc w:val="left"/>
      <w:pPr>
        <w:tabs>
          <w:tab w:val="num" w:pos="4320"/>
        </w:tabs>
        <w:ind w:left="4320" w:hanging="360"/>
      </w:pPr>
    </w:lvl>
    <w:lvl w:ilvl="6" w:tplc="2958813A" w:tentative="1">
      <w:start w:val="1"/>
      <w:numFmt w:val="decimal"/>
      <w:lvlText w:val="%7."/>
      <w:lvlJc w:val="left"/>
      <w:pPr>
        <w:tabs>
          <w:tab w:val="num" w:pos="5040"/>
        </w:tabs>
        <w:ind w:left="5040" w:hanging="360"/>
      </w:pPr>
    </w:lvl>
    <w:lvl w:ilvl="7" w:tplc="FBE65A0E" w:tentative="1">
      <w:start w:val="1"/>
      <w:numFmt w:val="decimal"/>
      <w:lvlText w:val="%8."/>
      <w:lvlJc w:val="left"/>
      <w:pPr>
        <w:tabs>
          <w:tab w:val="num" w:pos="5760"/>
        </w:tabs>
        <w:ind w:left="5760" w:hanging="360"/>
      </w:pPr>
    </w:lvl>
    <w:lvl w:ilvl="8" w:tplc="6268BA50" w:tentative="1">
      <w:start w:val="1"/>
      <w:numFmt w:val="decimal"/>
      <w:lvlText w:val="%9."/>
      <w:lvlJc w:val="left"/>
      <w:pPr>
        <w:tabs>
          <w:tab w:val="num" w:pos="6480"/>
        </w:tabs>
        <w:ind w:left="6480" w:hanging="360"/>
      </w:pPr>
    </w:lvl>
  </w:abstractNum>
  <w:abstractNum w:abstractNumId="29" w15:restartNumberingAfterBreak="0">
    <w:nsid w:val="57E70883"/>
    <w:multiLevelType w:val="hybridMultilevel"/>
    <w:tmpl w:val="9540648E"/>
    <w:lvl w:ilvl="0" w:tplc="1E6EB12C">
      <w:start w:val="1"/>
      <w:numFmt w:val="decimal"/>
      <w:lvlText w:val="%1."/>
      <w:lvlJc w:val="left"/>
      <w:pPr>
        <w:ind w:left="720" w:hanging="360"/>
      </w:pPr>
    </w:lvl>
    <w:lvl w:ilvl="1" w:tplc="65921BA2">
      <w:start w:val="1"/>
      <w:numFmt w:val="lowerLetter"/>
      <w:lvlText w:val="%2."/>
      <w:lvlJc w:val="left"/>
      <w:pPr>
        <w:ind w:left="1440" w:hanging="360"/>
      </w:pPr>
    </w:lvl>
    <w:lvl w:ilvl="2" w:tplc="5CDA886C">
      <w:start w:val="1"/>
      <w:numFmt w:val="lowerRoman"/>
      <w:lvlText w:val="%3."/>
      <w:lvlJc w:val="right"/>
      <w:pPr>
        <w:ind w:left="2160" w:hanging="180"/>
      </w:pPr>
    </w:lvl>
    <w:lvl w:ilvl="3" w:tplc="0D00302A">
      <w:start w:val="1"/>
      <w:numFmt w:val="decimal"/>
      <w:lvlText w:val="%4."/>
      <w:lvlJc w:val="left"/>
      <w:pPr>
        <w:ind w:left="2880" w:hanging="360"/>
      </w:pPr>
    </w:lvl>
    <w:lvl w:ilvl="4" w:tplc="2256808A">
      <w:start w:val="1"/>
      <w:numFmt w:val="lowerLetter"/>
      <w:lvlText w:val="%5."/>
      <w:lvlJc w:val="left"/>
      <w:pPr>
        <w:ind w:left="3600" w:hanging="360"/>
      </w:pPr>
    </w:lvl>
    <w:lvl w:ilvl="5" w:tplc="D1A6724A">
      <w:start w:val="1"/>
      <w:numFmt w:val="lowerRoman"/>
      <w:lvlText w:val="%6."/>
      <w:lvlJc w:val="right"/>
      <w:pPr>
        <w:ind w:left="4320" w:hanging="180"/>
      </w:pPr>
    </w:lvl>
    <w:lvl w:ilvl="6" w:tplc="EB12C56A">
      <w:start w:val="1"/>
      <w:numFmt w:val="decimal"/>
      <w:lvlText w:val="%7."/>
      <w:lvlJc w:val="left"/>
      <w:pPr>
        <w:ind w:left="5040" w:hanging="360"/>
      </w:pPr>
    </w:lvl>
    <w:lvl w:ilvl="7" w:tplc="18ACCCD6">
      <w:start w:val="1"/>
      <w:numFmt w:val="lowerLetter"/>
      <w:lvlText w:val="%8."/>
      <w:lvlJc w:val="left"/>
      <w:pPr>
        <w:ind w:left="5760" w:hanging="360"/>
      </w:pPr>
    </w:lvl>
    <w:lvl w:ilvl="8" w:tplc="A296CACC">
      <w:start w:val="1"/>
      <w:numFmt w:val="lowerRoman"/>
      <w:lvlText w:val="%9."/>
      <w:lvlJc w:val="right"/>
      <w:pPr>
        <w:ind w:left="6480" w:hanging="180"/>
      </w:pPr>
    </w:lvl>
  </w:abstractNum>
  <w:abstractNum w:abstractNumId="30" w15:restartNumberingAfterBreak="0">
    <w:nsid w:val="5C851D77"/>
    <w:multiLevelType w:val="hybridMultilevel"/>
    <w:tmpl w:val="0EAE69EE"/>
    <w:lvl w:ilvl="0" w:tplc="790C1F56">
      <w:start w:val="2"/>
      <w:numFmt w:val="decimal"/>
      <w:lvlText w:val="%1."/>
      <w:lvlJc w:val="left"/>
      <w:pPr>
        <w:tabs>
          <w:tab w:val="num" w:pos="720"/>
        </w:tabs>
        <w:ind w:left="720" w:hanging="360"/>
      </w:pPr>
    </w:lvl>
    <w:lvl w:ilvl="1" w:tplc="7786ADC4" w:tentative="1">
      <w:start w:val="1"/>
      <w:numFmt w:val="decimal"/>
      <w:lvlText w:val="%2."/>
      <w:lvlJc w:val="left"/>
      <w:pPr>
        <w:tabs>
          <w:tab w:val="num" w:pos="1440"/>
        </w:tabs>
        <w:ind w:left="1440" w:hanging="360"/>
      </w:pPr>
    </w:lvl>
    <w:lvl w:ilvl="2" w:tplc="E918BD34" w:tentative="1">
      <w:start w:val="1"/>
      <w:numFmt w:val="decimal"/>
      <w:lvlText w:val="%3."/>
      <w:lvlJc w:val="left"/>
      <w:pPr>
        <w:tabs>
          <w:tab w:val="num" w:pos="2160"/>
        </w:tabs>
        <w:ind w:left="2160" w:hanging="360"/>
      </w:pPr>
    </w:lvl>
    <w:lvl w:ilvl="3" w:tplc="ECA05308" w:tentative="1">
      <w:start w:val="1"/>
      <w:numFmt w:val="decimal"/>
      <w:lvlText w:val="%4."/>
      <w:lvlJc w:val="left"/>
      <w:pPr>
        <w:tabs>
          <w:tab w:val="num" w:pos="2880"/>
        </w:tabs>
        <w:ind w:left="2880" w:hanging="360"/>
      </w:pPr>
    </w:lvl>
    <w:lvl w:ilvl="4" w:tplc="F2AA1830" w:tentative="1">
      <w:start w:val="1"/>
      <w:numFmt w:val="decimal"/>
      <w:lvlText w:val="%5."/>
      <w:lvlJc w:val="left"/>
      <w:pPr>
        <w:tabs>
          <w:tab w:val="num" w:pos="3600"/>
        </w:tabs>
        <w:ind w:left="3600" w:hanging="360"/>
      </w:pPr>
    </w:lvl>
    <w:lvl w:ilvl="5" w:tplc="3E64EE22" w:tentative="1">
      <w:start w:val="1"/>
      <w:numFmt w:val="decimal"/>
      <w:lvlText w:val="%6."/>
      <w:lvlJc w:val="left"/>
      <w:pPr>
        <w:tabs>
          <w:tab w:val="num" w:pos="4320"/>
        </w:tabs>
        <w:ind w:left="4320" w:hanging="360"/>
      </w:pPr>
    </w:lvl>
    <w:lvl w:ilvl="6" w:tplc="33A216C0" w:tentative="1">
      <w:start w:val="1"/>
      <w:numFmt w:val="decimal"/>
      <w:lvlText w:val="%7."/>
      <w:lvlJc w:val="left"/>
      <w:pPr>
        <w:tabs>
          <w:tab w:val="num" w:pos="5040"/>
        </w:tabs>
        <w:ind w:left="5040" w:hanging="360"/>
      </w:pPr>
    </w:lvl>
    <w:lvl w:ilvl="7" w:tplc="10F02B38" w:tentative="1">
      <w:start w:val="1"/>
      <w:numFmt w:val="decimal"/>
      <w:lvlText w:val="%8."/>
      <w:lvlJc w:val="left"/>
      <w:pPr>
        <w:tabs>
          <w:tab w:val="num" w:pos="5760"/>
        </w:tabs>
        <w:ind w:left="5760" w:hanging="360"/>
      </w:pPr>
    </w:lvl>
    <w:lvl w:ilvl="8" w:tplc="90C6A6C6" w:tentative="1">
      <w:start w:val="1"/>
      <w:numFmt w:val="decimal"/>
      <w:lvlText w:val="%9."/>
      <w:lvlJc w:val="left"/>
      <w:pPr>
        <w:tabs>
          <w:tab w:val="num" w:pos="6480"/>
        </w:tabs>
        <w:ind w:left="6480" w:hanging="360"/>
      </w:pPr>
    </w:lvl>
  </w:abstractNum>
  <w:abstractNum w:abstractNumId="31" w15:restartNumberingAfterBreak="0">
    <w:nsid w:val="5CF26FA4"/>
    <w:multiLevelType w:val="hybridMultilevel"/>
    <w:tmpl w:val="838AA4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D930EF8"/>
    <w:multiLevelType w:val="hybridMultilevel"/>
    <w:tmpl w:val="CF266230"/>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33" w15:restartNumberingAfterBreak="0">
    <w:nsid w:val="605E4D23"/>
    <w:multiLevelType w:val="hybridMultilevel"/>
    <w:tmpl w:val="E0220E26"/>
    <w:lvl w:ilvl="0" w:tplc="B7B29912">
      <w:start w:val="5"/>
      <w:numFmt w:val="decimal"/>
      <w:lvlText w:val="%1."/>
      <w:lvlJc w:val="left"/>
      <w:pPr>
        <w:tabs>
          <w:tab w:val="num" w:pos="720"/>
        </w:tabs>
        <w:ind w:left="720" w:hanging="360"/>
      </w:pPr>
    </w:lvl>
    <w:lvl w:ilvl="1" w:tplc="C86C6F28" w:tentative="1">
      <w:start w:val="1"/>
      <w:numFmt w:val="decimal"/>
      <w:lvlText w:val="%2."/>
      <w:lvlJc w:val="left"/>
      <w:pPr>
        <w:tabs>
          <w:tab w:val="num" w:pos="1440"/>
        </w:tabs>
        <w:ind w:left="1440" w:hanging="360"/>
      </w:pPr>
    </w:lvl>
    <w:lvl w:ilvl="2" w:tplc="BC301C80" w:tentative="1">
      <w:start w:val="1"/>
      <w:numFmt w:val="decimal"/>
      <w:lvlText w:val="%3."/>
      <w:lvlJc w:val="left"/>
      <w:pPr>
        <w:tabs>
          <w:tab w:val="num" w:pos="2160"/>
        </w:tabs>
        <w:ind w:left="2160" w:hanging="360"/>
      </w:pPr>
    </w:lvl>
    <w:lvl w:ilvl="3" w:tplc="C8B0AF80" w:tentative="1">
      <w:start w:val="1"/>
      <w:numFmt w:val="decimal"/>
      <w:lvlText w:val="%4."/>
      <w:lvlJc w:val="left"/>
      <w:pPr>
        <w:tabs>
          <w:tab w:val="num" w:pos="2880"/>
        </w:tabs>
        <w:ind w:left="2880" w:hanging="360"/>
      </w:pPr>
    </w:lvl>
    <w:lvl w:ilvl="4" w:tplc="4F10800A" w:tentative="1">
      <w:start w:val="1"/>
      <w:numFmt w:val="decimal"/>
      <w:lvlText w:val="%5."/>
      <w:lvlJc w:val="left"/>
      <w:pPr>
        <w:tabs>
          <w:tab w:val="num" w:pos="3600"/>
        </w:tabs>
        <w:ind w:left="3600" w:hanging="360"/>
      </w:pPr>
    </w:lvl>
    <w:lvl w:ilvl="5" w:tplc="6E842612" w:tentative="1">
      <w:start w:val="1"/>
      <w:numFmt w:val="decimal"/>
      <w:lvlText w:val="%6."/>
      <w:lvlJc w:val="left"/>
      <w:pPr>
        <w:tabs>
          <w:tab w:val="num" w:pos="4320"/>
        </w:tabs>
        <w:ind w:left="4320" w:hanging="360"/>
      </w:pPr>
    </w:lvl>
    <w:lvl w:ilvl="6" w:tplc="D972776C" w:tentative="1">
      <w:start w:val="1"/>
      <w:numFmt w:val="decimal"/>
      <w:lvlText w:val="%7."/>
      <w:lvlJc w:val="left"/>
      <w:pPr>
        <w:tabs>
          <w:tab w:val="num" w:pos="5040"/>
        </w:tabs>
        <w:ind w:left="5040" w:hanging="360"/>
      </w:pPr>
    </w:lvl>
    <w:lvl w:ilvl="7" w:tplc="CE4261D6" w:tentative="1">
      <w:start w:val="1"/>
      <w:numFmt w:val="decimal"/>
      <w:lvlText w:val="%8."/>
      <w:lvlJc w:val="left"/>
      <w:pPr>
        <w:tabs>
          <w:tab w:val="num" w:pos="5760"/>
        </w:tabs>
        <w:ind w:left="5760" w:hanging="360"/>
      </w:pPr>
    </w:lvl>
    <w:lvl w:ilvl="8" w:tplc="B6F675F2" w:tentative="1">
      <w:start w:val="1"/>
      <w:numFmt w:val="decimal"/>
      <w:lvlText w:val="%9."/>
      <w:lvlJc w:val="left"/>
      <w:pPr>
        <w:tabs>
          <w:tab w:val="num" w:pos="6480"/>
        </w:tabs>
        <w:ind w:left="6480" w:hanging="360"/>
      </w:pPr>
    </w:lvl>
  </w:abstractNum>
  <w:abstractNum w:abstractNumId="34" w15:restartNumberingAfterBreak="0">
    <w:nsid w:val="618D1DBC"/>
    <w:multiLevelType w:val="hybridMultilevel"/>
    <w:tmpl w:val="C18A6F38"/>
    <w:lvl w:ilvl="0" w:tplc="08029202">
      <w:start w:val="1"/>
      <w:numFmt w:val="decimal"/>
      <w:lvlText w:val="%1."/>
      <w:lvlJc w:val="left"/>
      <w:pPr>
        <w:tabs>
          <w:tab w:val="num" w:pos="720"/>
        </w:tabs>
        <w:ind w:left="720" w:hanging="360"/>
      </w:pPr>
    </w:lvl>
    <w:lvl w:ilvl="1" w:tplc="D7B015B6" w:tentative="1">
      <w:start w:val="1"/>
      <w:numFmt w:val="decimal"/>
      <w:lvlText w:val="%2."/>
      <w:lvlJc w:val="left"/>
      <w:pPr>
        <w:tabs>
          <w:tab w:val="num" w:pos="1440"/>
        </w:tabs>
        <w:ind w:left="1440" w:hanging="360"/>
      </w:pPr>
    </w:lvl>
    <w:lvl w:ilvl="2" w:tplc="55AE83DC" w:tentative="1">
      <w:start w:val="1"/>
      <w:numFmt w:val="decimal"/>
      <w:lvlText w:val="%3."/>
      <w:lvlJc w:val="left"/>
      <w:pPr>
        <w:tabs>
          <w:tab w:val="num" w:pos="2160"/>
        </w:tabs>
        <w:ind w:left="2160" w:hanging="360"/>
      </w:pPr>
    </w:lvl>
    <w:lvl w:ilvl="3" w:tplc="2B12DACA" w:tentative="1">
      <w:start w:val="1"/>
      <w:numFmt w:val="decimal"/>
      <w:lvlText w:val="%4."/>
      <w:lvlJc w:val="left"/>
      <w:pPr>
        <w:tabs>
          <w:tab w:val="num" w:pos="2880"/>
        </w:tabs>
        <w:ind w:left="2880" w:hanging="360"/>
      </w:pPr>
    </w:lvl>
    <w:lvl w:ilvl="4" w:tplc="FD601576" w:tentative="1">
      <w:start w:val="1"/>
      <w:numFmt w:val="decimal"/>
      <w:lvlText w:val="%5."/>
      <w:lvlJc w:val="left"/>
      <w:pPr>
        <w:tabs>
          <w:tab w:val="num" w:pos="3600"/>
        </w:tabs>
        <w:ind w:left="3600" w:hanging="360"/>
      </w:pPr>
    </w:lvl>
    <w:lvl w:ilvl="5" w:tplc="9A78885E" w:tentative="1">
      <w:start w:val="1"/>
      <w:numFmt w:val="decimal"/>
      <w:lvlText w:val="%6."/>
      <w:lvlJc w:val="left"/>
      <w:pPr>
        <w:tabs>
          <w:tab w:val="num" w:pos="4320"/>
        </w:tabs>
        <w:ind w:left="4320" w:hanging="360"/>
      </w:pPr>
    </w:lvl>
    <w:lvl w:ilvl="6" w:tplc="1AC68E04" w:tentative="1">
      <w:start w:val="1"/>
      <w:numFmt w:val="decimal"/>
      <w:lvlText w:val="%7."/>
      <w:lvlJc w:val="left"/>
      <w:pPr>
        <w:tabs>
          <w:tab w:val="num" w:pos="5040"/>
        </w:tabs>
        <w:ind w:left="5040" w:hanging="360"/>
      </w:pPr>
    </w:lvl>
    <w:lvl w:ilvl="7" w:tplc="A49A3C94" w:tentative="1">
      <w:start w:val="1"/>
      <w:numFmt w:val="decimal"/>
      <w:lvlText w:val="%8."/>
      <w:lvlJc w:val="left"/>
      <w:pPr>
        <w:tabs>
          <w:tab w:val="num" w:pos="5760"/>
        </w:tabs>
        <w:ind w:left="5760" w:hanging="360"/>
      </w:pPr>
    </w:lvl>
    <w:lvl w:ilvl="8" w:tplc="8C3C6590" w:tentative="1">
      <w:start w:val="1"/>
      <w:numFmt w:val="decimal"/>
      <w:lvlText w:val="%9."/>
      <w:lvlJc w:val="left"/>
      <w:pPr>
        <w:tabs>
          <w:tab w:val="num" w:pos="6480"/>
        </w:tabs>
        <w:ind w:left="6480" w:hanging="360"/>
      </w:pPr>
    </w:lvl>
  </w:abstractNum>
  <w:abstractNum w:abstractNumId="35" w15:restartNumberingAfterBreak="0">
    <w:nsid w:val="64F3071B"/>
    <w:multiLevelType w:val="hybridMultilevel"/>
    <w:tmpl w:val="6E6A54F6"/>
    <w:lvl w:ilvl="0" w:tplc="EAC65FA4">
      <w:start w:val="3"/>
      <w:numFmt w:val="decimal"/>
      <w:lvlText w:val="%1."/>
      <w:lvlJc w:val="left"/>
      <w:pPr>
        <w:tabs>
          <w:tab w:val="num" w:pos="720"/>
        </w:tabs>
        <w:ind w:left="720" w:hanging="360"/>
      </w:pPr>
    </w:lvl>
    <w:lvl w:ilvl="1" w:tplc="6B702874">
      <w:start w:val="5"/>
      <w:numFmt w:val="decimal"/>
      <w:isLgl/>
      <w:lvlText w:val="%1.%2"/>
      <w:lvlJc w:val="left"/>
      <w:pPr>
        <w:ind w:left="960" w:hanging="600"/>
      </w:pPr>
      <w:rPr>
        <w:rFonts w:hint="default"/>
      </w:rPr>
    </w:lvl>
    <w:lvl w:ilvl="2" w:tplc="6854BD32">
      <w:start w:val="4"/>
      <w:numFmt w:val="decimal"/>
      <w:isLgl/>
      <w:lvlText w:val="%1.%2.%3"/>
      <w:lvlJc w:val="left"/>
      <w:pPr>
        <w:ind w:left="1080" w:hanging="720"/>
      </w:pPr>
      <w:rPr>
        <w:rFonts w:hint="default"/>
      </w:rPr>
    </w:lvl>
    <w:lvl w:ilvl="3" w:tplc="A5785F98">
      <w:start w:val="1"/>
      <w:numFmt w:val="decimal"/>
      <w:isLgl/>
      <w:lvlText w:val="%1.%2.%3.%4"/>
      <w:lvlJc w:val="left"/>
      <w:pPr>
        <w:ind w:left="1080" w:hanging="720"/>
      </w:pPr>
      <w:rPr>
        <w:rFonts w:hint="default"/>
      </w:rPr>
    </w:lvl>
    <w:lvl w:ilvl="4" w:tplc="E76E12CE">
      <w:start w:val="1"/>
      <w:numFmt w:val="decimal"/>
      <w:isLgl/>
      <w:lvlText w:val="%1.%2.%3.%4.%5"/>
      <w:lvlJc w:val="left"/>
      <w:pPr>
        <w:ind w:left="1440" w:hanging="1080"/>
      </w:pPr>
      <w:rPr>
        <w:rFonts w:hint="default"/>
      </w:rPr>
    </w:lvl>
    <w:lvl w:ilvl="5" w:tplc="DA9E5C1C">
      <w:start w:val="1"/>
      <w:numFmt w:val="decimal"/>
      <w:isLgl/>
      <w:lvlText w:val="%1.%2.%3.%4.%5.%6"/>
      <w:lvlJc w:val="left"/>
      <w:pPr>
        <w:ind w:left="1440" w:hanging="1080"/>
      </w:pPr>
      <w:rPr>
        <w:rFonts w:hint="default"/>
      </w:rPr>
    </w:lvl>
    <w:lvl w:ilvl="6" w:tplc="2C3433D2">
      <w:start w:val="1"/>
      <w:numFmt w:val="decimal"/>
      <w:isLgl/>
      <w:lvlText w:val="%1.%2.%3.%4.%5.%6.%7"/>
      <w:lvlJc w:val="left"/>
      <w:pPr>
        <w:ind w:left="1800" w:hanging="1440"/>
      </w:pPr>
      <w:rPr>
        <w:rFonts w:hint="default"/>
      </w:rPr>
    </w:lvl>
    <w:lvl w:ilvl="7" w:tplc="72EC62FC">
      <w:start w:val="1"/>
      <w:numFmt w:val="decimal"/>
      <w:isLgl/>
      <w:lvlText w:val="%1.%2.%3.%4.%5.%6.%7.%8"/>
      <w:lvlJc w:val="left"/>
      <w:pPr>
        <w:ind w:left="1800" w:hanging="1440"/>
      </w:pPr>
      <w:rPr>
        <w:rFonts w:hint="default"/>
      </w:rPr>
    </w:lvl>
    <w:lvl w:ilvl="8" w:tplc="C562BC54">
      <w:start w:val="1"/>
      <w:numFmt w:val="decimal"/>
      <w:isLgl/>
      <w:lvlText w:val="%1.%2.%3.%4.%5.%6.%7.%8.%9"/>
      <w:lvlJc w:val="left"/>
      <w:pPr>
        <w:ind w:left="2160" w:hanging="1800"/>
      </w:pPr>
      <w:rPr>
        <w:rFonts w:hint="default"/>
      </w:rPr>
    </w:lvl>
  </w:abstractNum>
  <w:abstractNum w:abstractNumId="36" w15:restartNumberingAfterBreak="0">
    <w:nsid w:val="65ED0E58"/>
    <w:multiLevelType w:val="hybridMultilevel"/>
    <w:tmpl w:val="EF02C36E"/>
    <w:lvl w:ilvl="0" w:tplc="AA72853E">
      <w:start w:val="1"/>
      <w:numFmt w:val="decimal"/>
      <w:lvlText w:val="%1."/>
      <w:lvlJc w:val="left"/>
      <w:pPr>
        <w:ind w:left="720" w:hanging="360"/>
      </w:pPr>
    </w:lvl>
    <w:lvl w:ilvl="1" w:tplc="2DA2128C">
      <w:start w:val="1"/>
      <w:numFmt w:val="decimal"/>
      <w:lvlText w:val="%1.%2."/>
      <w:lvlJc w:val="left"/>
      <w:pPr>
        <w:ind w:left="1440" w:hanging="360"/>
      </w:pPr>
    </w:lvl>
    <w:lvl w:ilvl="2" w:tplc="DDB4BC80">
      <w:start w:val="1"/>
      <w:numFmt w:val="decimal"/>
      <w:lvlText w:val="%1.%2.%3."/>
      <w:lvlJc w:val="left"/>
      <w:pPr>
        <w:ind w:left="2160" w:hanging="180"/>
      </w:pPr>
    </w:lvl>
    <w:lvl w:ilvl="3" w:tplc="29F29636">
      <w:start w:val="1"/>
      <w:numFmt w:val="decimal"/>
      <w:lvlText w:val="%1.%2.%3.%4."/>
      <w:lvlJc w:val="left"/>
      <w:pPr>
        <w:ind w:left="2880" w:hanging="360"/>
      </w:pPr>
    </w:lvl>
    <w:lvl w:ilvl="4" w:tplc="0256EE5C">
      <w:start w:val="1"/>
      <w:numFmt w:val="decimal"/>
      <w:lvlText w:val="%1.%2.%3.%4.%5."/>
      <w:lvlJc w:val="left"/>
      <w:pPr>
        <w:ind w:left="3600" w:hanging="360"/>
      </w:pPr>
    </w:lvl>
    <w:lvl w:ilvl="5" w:tplc="01489EA0">
      <w:start w:val="1"/>
      <w:numFmt w:val="decimal"/>
      <w:lvlText w:val="%1.%2.%3.%4.%5.%6."/>
      <w:lvlJc w:val="left"/>
      <w:pPr>
        <w:ind w:left="4320" w:hanging="180"/>
      </w:pPr>
    </w:lvl>
    <w:lvl w:ilvl="6" w:tplc="D8024606">
      <w:start w:val="1"/>
      <w:numFmt w:val="decimal"/>
      <w:lvlText w:val="%1.%2.%3.%4.%5.%6.%7."/>
      <w:lvlJc w:val="left"/>
      <w:pPr>
        <w:ind w:left="5040" w:hanging="360"/>
      </w:pPr>
    </w:lvl>
    <w:lvl w:ilvl="7" w:tplc="D3F610CE">
      <w:start w:val="1"/>
      <w:numFmt w:val="decimal"/>
      <w:lvlText w:val="%1.%2.%3.%4.%5.%6.%7.%8."/>
      <w:lvlJc w:val="left"/>
      <w:pPr>
        <w:ind w:left="5760" w:hanging="360"/>
      </w:pPr>
    </w:lvl>
    <w:lvl w:ilvl="8" w:tplc="22FC9638">
      <w:start w:val="1"/>
      <w:numFmt w:val="decimal"/>
      <w:lvlText w:val="%1.%2.%3.%4.%5.%6.%7.%8.%9."/>
      <w:lvlJc w:val="left"/>
      <w:pPr>
        <w:ind w:left="6480" w:hanging="180"/>
      </w:pPr>
    </w:lvl>
  </w:abstractNum>
  <w:abstractNum w:abstractNumId="37" w15:restartNumberingAfterBreak="0">
    <w:nsid w:val="6B044FDF"/>
    <w:multiLevelType w:val="hybridMultilevel"/>
    <w:tmpl w:val="A7A271D0"/>
    <w:lvl w:ilvl="0" w:tplc="EFEA9646">
      <w:start w:val="1"/>
      <w:numFmt w:val="decimal"/>
      <w:lvlText w:val="%1."/>
      <w:lvlJc w:val="left"/>
      <w:pPr>
        <w:ind w:left="720" w:hanging="360"/>
      </w:pPr>
      <w:rPr>
        <w:rFonts w:hint="default" w:ascii="Calibri" w:hAnsi="Calibri" w:eastAsia="Calibri" w:cs="Calibr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B1F4F2E"/>
    <w:multiLevelType w:val="hybridMultilevel"/>
    <w:tmpl w:val="C654048A"/>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39" w15:restartNumberingAfterBreak="0">
    <w:nsid w:val="6D8016BF"/>
    <w:multiLevelType w:val="hybridMultilevel"/>
    <w:tmpl w:val="8688AF1A"/>
    <w:lvl w:ilvl="0" w:tplc="D7C43120">
      <w:start w:val="2"/>
      <w:numFmt w:val="decimal"/>
      <w:lvlText w:val="%1."/>
      <w:lvlJc w:val="left"/>
      <w:pPr>
        <w:tabs>
          <w:tab w:val="num" w:pos="720"/>
        </w:tabs>
        <w:ind w:left="720" w:hanging="360"/>
      </w:pPr>
    </w:lvl>
    <w:lvl w:ilvl="1" w:tplc="F852ED74" w:tentative="1">
      <w:start w:val="1"/>
      <w:numFmt w:val="decimal"/>
      <w:lvlText w:val="%2."/>
      <w:lvlJc w:val="left"/>
      <w:pPr>
        <w:tabs>
          <w:tab w:val="num" w:pos="1440"/>
        </w:tabs>
        <w:ind w:left="1440" w:hanging="360"/>
      </w:pPr>
    </w:lvl>
    <w:lvl w:ilvl="2" w:tplc="FD1A98B2" w:tentative="1">
      <w:start w:val="1"/>
      <w:numFmt w:val="decimal"/>
      <w:lvlText w:val="%3."/>
      <w:lvlJc w:val="left"/>
      <w:pPr>
        <w:tabs>
          <w:tab w:val="num" w:pos="2160"/>
        </w:tabs>
        <w:ind w:left="2160" w:hanging="360"/>
      </w:pPr>
    </w:lvl>
    <w:lvl w:ilvl="3" w:tplc="5D32A8F4" w:tentative="1">
      <w:start w:val="1"/>
      <w:numFmt w:val="decimal"/>
      <w:lvlText w:val="%4."/>
      <w:lvlJc w:val="left"/>
      <w:pPr>
        <w:tabs>
          <w:tab w:val="num" w:pos="2880"/>
        </w:tabs>
        <w:ind w:left="2880" w:hanging="360"/>
      </w:pPr>
    </w:lvl>
    <w:lvl w:ilvl="4" w:tplc="41304964" w:tentative="1">
      <w:start w:val="1"/>
      <w:numFmt w:val="decimal"/>
      <w:lvlText w:val="%5."/>
      <w:lvlJc w:val="left"/>
      <w:pPr>
        <w:tabs>
          <w:tab w:val="num" w:pos="3600"/>
        </w:tabs>
        <w:ind w:left="3600" w:hanging="360"/>
      </w:pPr>
    </w:lvl>
    <w:lvl w:ilvl="5" w:tplc="EDC8C012" w:tentative="1">
      <w:start w:val="1"/>
      <w:numFmt w:val="decimal"/>
      <w:lvlText w:val="%6."/>
      <w:lvlJc w:val="left"/>
      <w:pPr>
        <w:tabs>
          <w:tab w:val="num" w:pos="4320"/>
        </w:tabs>
        <w:ind w:left="4320" w:hanging="360"/>
      </w:pPr>
    </w:lvl>
    <w:lvl w:ilvl="6" w:tplc="27C05122" w:tentative="1">
      <w:start w:val="1"/>
      <w:numFmt w:val="decimal"/>
      <w:lvlText w:val="%7."/>
      <w:lvlJc w:val="left"/>
      <w:pPr>
        <w:tabs>
          <w:tab w:val="num" w:pos="5040"/>
        </w:tabs>
        <w:ind w:left="5040" w:hanging="360"/>
      </w:pPr>
    </w:lvl>
    <w:lvl w:ilvl="7" w:tplc="F2847AC4" w:tentative="1">
      <w:start w:val="1"/>
      <w:numFmt w:val="decimal"/>
      <w:lvlText w:val="%8."/>
      <w:lvlJc w:val="left"/>
      <w:pPr>
        <w:tabs>
          <w:tab w:val="num" w:pos="5760"/>
        </w:tabs>
        <w:ind w:left="5760" w:hanging="360"/>
      </w:pPr>
    </w:lvl>
    <w:lvl w:ilvl="8" w:tplc="47026A20" w:tentative="1">
      <w:start w:val="1"/>
      <w:numFmt w:val="decimal"/>
      <w:lvlText w:val="%9."/>
      <w:lvlJc w:val="left"/>
      <w:pPr>
        <w:tabs>
          <w:tab w:val="num" w:pos="6480"/>
        </w:tabs>
        <w:ind w:left="6480" w:hanging="360"/>
      </w:pPr>
    </w:lvl>
  </w:abstractNum>
  <w:abstractNum w:abstractNumId="40" w15:restartNumberingAfterBreak="0">
    <w:nsid w:val="6DC62326"/>
    <w:multiLevelType w:val="hybridMultilevel"/>
    <w:tmpl w:val="260AAF34"/>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41" w15:restartNumberingAfterBreak="0">
    <w:nsid w:val="70CE6C95"/>
    <w:multiLevelType w:val="hybridMultilevel"/>
    <w:tmpl w:val="476C69F0"/>
    <w:lvl w:ilvl="0" w:tplc="592AF568">
      <w:start w:val="1"/>
      <w:numFmt w:val="decimal"/>
      <w:lvlText w:val="%1."/>
      <w:lvlJc w:val="left"/>
      <w:pPr>
        <w:ind w:left="720" w:hanging="360"/>
      </w:pPr>
      <w:rPr>
        <w:rFonts w:hint="default" w:ascii="Calibri" w:hAnsi="Calibri" w:eastAsia="Calibri" w:cs="Calibri"/>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2" w15:restartNumberingAfterBreak="0">
    <w:nsid w:val="78867753"/>
    <w:multiLevelType w:val="hybridMultilevel"/>
    <w:tmpl w:val="E1088946"/>
    <w:lvl w:ilvl="0" w:tplc="BBE2659C">
      <w:start w:val="3"/>
      <w:numFmt w:val="decimal"/>
      <w:lvlText w:val="%1"/>
      <w:lvlJc w:val="left"/>
      <w:pPr>
        <w:ind w:left="600" w:hanging="600"/>
      </w:pPr>
      <w:rPr>
        <w:rFonts w:hint="default"/>
        <w:b/>
      </w:rPr>
    </w:lvl>
    <w:lvl w:ilvl="1" w:tplc="B1A47DCE">
      <w:start w:val="2"/>
      <w:numFmt w:val="decimal"/>
      <w:lvlText w:val="%1.%2"/>
      <w:lvlJc w:val="left"/>
      <w:pPr>
        <w:ind w:left="600" w:hanging="600"/>
      </w:pPr>
      <w:rPr>
        <w:rFonts w:hint="default"/>
        <w:b/>
      </w:rPr>
    </w:lvl>
    <w:lvl w:ilvl="2" w:tplc="B40EED46">
      <w:start w:val="6"/>
      <w:numFmt w:val="decimal"/>
      <w:lvlText w:val="%1.%2.%3"/>
      <w:lvlJc w:val="left"/>
      <w:pPr>
        <w:ind w:left="720" w:hanging="720"/>
      </w:pPr>
      <w:rPr>
        <w:rFonts w:hint="default"/>
        <w:b/>
        <w:sz w:val="26"/>
        <w:szCs w:val="26"/>
      </w:rPr>
    </w:lvl>
    <w:lvl w:ilvl="3" w:tplc="3CA85A80">
      <w:start w:val="1"/>
      <w:numFmt w:val="decimal"/>
      <w:lvlText w:val="%1.%2.%3.%4"/>
      <w:lvlJc w:val="left"/>
      <w:pPr>
        <w:ind w:left="1080" w:hanging="1080"/>
      </w:pPr>
      <w:rPr>
        <w:rFonts w:hint="default"/>
        <w:b/>
      </w:rPr>
    </w:lvl>
    <w:lvl w:ilvl="4" w:tplc="656C56C0">
      <w:start w:val="1"/>
      <w:numFmt w:val="decimal"/>
      <w:lvlText w:val="%1.%2.%3.%4.%5"/>
      <w:lvlJc w:val="left"/>
      <w:pPr>
        <w:ind w:left="1080" w:hanging="1080"/>
      </w:pPr>
      <w:rPr>
        <w:rFonts w:hint="default"/>
        <w:b/>
      </w:rPr>
    </w:lvl>
    <w:lvl w:ilvl="5" w:tplc="97984576">
      <w:start w:val="1"/>
      <w:numFmt w:val="decimal"/>
      <w:lvlText w:val="%1.%2.%3.%4.%5.%6"/>
      <w:lvlJc w:val="left"/>
      <w:pPr>
        <w:ind w:left="1440" w:hanging="1440"/>
      </w:pPr>
      <w:rPr>
        <w:rFonts w:hint="default"/>
        <w:b/>
      </w:rPr>
    </w:lvl>
    <w:lvl w:ilvl="6" w:tplc="0E20378E">
      <w:start w:val="1"/>
      <w:numFmt w:val="decimal"/>
      <w:lvlText w:val="%1.%2.%3.%4.%5.%6.%7"/>
      <w:lvlJc w:val="left"/>
      <w:pPr>
        <w:ind w:left="1440" w:hanging="1440"/>
      </w:pPr>
      <w:rPr>
        <w:rFonts w:hint="default"/>
        <w:b/>
      </w:rPr>
    </w:lvl>
    <w:lvl w:ilvl="7" w:tplc="8B6E698C">
      <w:start w:val="1"/>
      <w:numFmt w:val="decimal"/>
      <w:lvlText w:val="%1.%2.%3.%4.%5.%6.%7.%8"/>
      <w:lvlJc w:val="left"/>
      <w:pPr>
        <w:ind w:left="1800" w:hanging="1800"/>
      </w:pPr>
      <w:rPr>
        <w:rFonts w:hint="default"/>
        <w:b/>
      </w:rPr>
    </w:lvl>
    <w:lvl w:ilvl="8" w:tplc="807ECE54">
      <w:start w:val="1"/>
      <w:numFmt w:val="decimal"/>
      <w:lvlText w:val="%1.%2.%3.%4.%5.%6.%7.%8.%9"/>
      <w:lvlJc w:val="left"/>
      <w:pPr>
        <w:ind w:left="2160" w:hanging="2160"/>
      </w:pPr>
      <w:rPr>
        <w:rFonts w:hint="default"/>
        <w:b/>
      </w:rPr>
    </w:lvl>
  </w:abstractNum>
  <w:abstractNum w:abstractNumId="43" w15:restartNumberingAfterBreak="0">
    <w:nsid w:val="796A234D"/>
    <w:multiLevelType w:val="hybridMultilevel"/>
    <w:tmpl w:val="9774C9E6"/>
    <w:lvl w:ilvl="0" w:tplc="33CEE3A6">
      <w:start w:val="1"/>
      <w:numFmt w:val="bullet"/>
      <w:lvlText w:val=""/>
      <w:lvlJc w:val="left"/>
      <w:pPr>
        <w:ind w:left="786" w:hanging="360"/>
      </w:pPr>
      <w:rPr>
        <w:rFonts w:hint="default" w:ascii="Symbol" w:hAnsi="Symbol" w:cs="Calibri"/>
        <w:sz w:val="24"/>
        <w:szCs w:val="24"/>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44" w15:restartNumberingAfterBreak="0">
    <w:nsid w:val="7DDE7BCB"/>
    <w:multiLevelType w:val="hybridMultilevel"/>
    <w:tmpl w:val="272E7532"/>
    <w:lvl w:ilvl="0" w:tplc="04100001">
      <w:start w:val="1"/>
      <w:numFmt w:val="bullet"/>
      <w:lvlText w:val=""/>
      <w:lvlJc w:val="left"/>
      <w:pPr>
        <w:ind w:left="720" w:hanging="360"/>
      </w:pPr>
      <w:rPr>
        <w:rFonts w:hint="default" w:ascii="Symbol" w:hAnsi="Symbol"/>
      </w:rPr>
    </w:lvl>
    <w:lvl w:ilvl="1" w:tplc="04100003">
      <w:start w:val="1"/>
      <w:numFmt w:val="bullet"/>
      <w:lvlText w:val="o"/>
      <w:lvlJc w:val="left"/>
      <w:pPr>
        <w:ind w:left="1440" w:hanging="360"/>
      </w:pPr>
      <w:rPr>
        <w:rFonts w:hint="default" w:ascii="Courier New" w:hAnsi="Courier New" w:cs="Courier New"/>
      </w:rPr>
    </w:lvl>
    <w:lvl w:ilvl="2" w:tplc="04100005">
      <w:start w:val="1"/>
      <w:numFmt w:val="bullet"/>
      <w:lvlText w:val=""/>
      <w:lvlJc w:val="left"/>
      <w:pPr>
        <w:ind w:left="2160" w:hanging="360"/>
      </w:pPr>
      <w:rPr>
        <w:rFonts w:hint="default" w:ascii="Wingdings" w:hAnsi="Wingdings"/>
      </w:rPr>
    </w:lvl>
    <w:lvl w:ilvl="3" w:tplc="04100001">
      <w:start w:val="1"/>
      <w:numFmt w:val="bullet"/>
      <w:lvlText w:val=""/>
      <w:lvlJc w:val="left"/>
      <w:pPr>
        <w:ind w:left="2880" w:hanging="360"/>
      </w:pPr>
      <w:rPr>
        <w:rFonts w:hint="default" w:ascii="Symbol" w:hAnsi="Symbol"/>
      </w:rPr>
    </w:lvl>
    <w:lvl w:ilvl="4" w:tplc="04100003">
      <w:start w:val="1"/>
      <w:numFmt w:val="bullet"/>
      <w:lvlText w:val="o"/>
      <w:lvlJc w:val="left"/>
      <w:pPr>
        <w:ind w:left="3600" w:hanging="360"/>
      </w:pPr>
      <w:rPr>
        <w:rFonts w:hint="default" w:ascii="Courier New" w:hAnsi="Courier New" w:cs="Courier New"/>
      </w:rPr>
    </w:lvl>
    <w:lvl w:ilvl="5" w:tplc="04100005">
      <w:start w:val="1"/>
      <w:numFmt w:val="bullet"/>
      <w:lvlText w:val=""/>
      <w:lvlJc w:val="left"/>
      <w:pPr>
        <w:ind w:left="4320" w:hanging="360"/>
      </w:pPr>
      <w:rPr>
        <w:rFonts w:hint="default" w:ascii="Wingdings" w:hAnsi="Wingdings"/>
      </w:rPr>
    </w:lvl>
    <w:lvl w:ilvl="6" w:tplc="04100001">
      <w:start w:val="1"/>
      <w:numFmt w:val="bullet"/>
      <w:lvlText w:val=""/>
      <w:lvlJc w:val="left"/>
      <w:pPr>
        <w:ind w:left="5040" w:hanging="360"/>
      </w:pPr>
      <w:rPr>
        <w:rFonts w:hint="default" w:ascii="Symbol" w:hAnsi="Symbol"/>
      </w:rPr>
    </w:lvl>
    <w:lvl w:ilvl="7" w:tplc="04100003">
      <w:start w:val="1"/>
      <w:numFmt w:val="bullet"/>
      <w:lvlText w:val="o"/>
      <w:lvlJc w:val="left"/>
      <w:pPr>
        <w:ind w:left="5760" w:hanging="360"/>
      </w:pPr>
      <w:rPr>
        <w:rFonts w:hint="default" w:ascii="Courier New" w:hAnsi="Courier New" w:cs="Courier New"/>
      </w:rPr>
    </w:lvl>
    <w:lvl w:ilvl="8" w:tplc="04100005">
      <w:start w:val="1"/>
      <w:numFmt w:val="bullet"/>
      <w:lvlText w:val=""/>
      <w:lvlJc w:val="left"/>
      <w:pPr>
        <w:ind w:left="6480" w:hanging="360"/>
      </w:pPr>
      <w:rPr>
        <w:rFonts w:hint="default" w:ascii="Wingdings" w:hAnsi="Wingdings"/>
      </w:rPr>
    </w:lvl>
  </w:abstractNum>
  <w:abstractNum w:abstractNumId="45" w15:restartNumberingAfterBreak="0">
    <w:nsid w:val="7EA84148"/>
    <w:multiLevelType w:val="hybridMultilevel"/>
    <w:tmpl w:val="75AEFF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4"/>
  </w:num>
  <w:num w:numId="2">
    <w:abstractNumId w:val="26"/>
  </w:num>
  <w:num w:numId="3">
    <w:abstractNumId w:val="44"/>
  </w:num>
  <w:num w:numId="4">
    <w:abstractNumId w:val="25"/>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num>
  <w:num w:numId="8">
    <w:abstractNumId w:val="45"/>
  </w:num>
  <w:num w:numId="9">
    <w:abstractNumId w:val="31"/>
  </w:num>
  <w:num w:numId="10">
    <w:abstractNumId w:val="14"/>
  </w:num>
  <w:num w:numId="11">
    <w:abstractNumId w:val="15"/>
  </w:num>
  <w:num w:numId="12">
    <w:abstractNumId w:val="19"/>
  </w:num>
  <w:num w:numId="13">
    <w:abstractNumId w:val="9"/>
  </w:num>
  <w:num w:numId="14">
    <w:abstractNumId w:val="30"/>
  </w:num>
  <w:num w:numId="15">
    <w:abstractNumId w:val="11"/>
  </w:num>
  <w:num w:numId="16">
    <w:abstractNumId w:val="36"/>
  </w:num>
  <w:num w:numId="17">
    <w:abstractNumId w:val="4"/>
  </w:num>
  <w:num w:numId="18">
    <w:abstractNumId w:val="34"/>
  </w:num>
  <w:num w:numId="19">
    <w:abstractNumId w:val="39"/>
  </w:num>
  <w:num w:numId="20">
    <w:abstractNumId w:val="35"/>
  </w:num>
  <w:num w:numId="21">
    <w:abstractNumId w:val="12"/>
  </w:num>
  <w:num w:numId="22">
    <w:abstractNumId w:val="33"/>
  </w:num>
  <w:num w:numId="23">
    <w:abstractNumId w:val="28"/>
  </w:num>
  <w:num w:numId="24">
    <w:abstractNumId w:val="29"/>
  </w:num>
  <w:num w:numId="25">
    <w:abstractNumId w:val="18"/>
  </w:num>
  <w:num w:numId="26">
    <w:abstractNumId w:val="37"/>
  </w:num>
  <w:num w:numId="27">
    <w:abstractNumId w:val="21"/>
  </w:num>
  <w:num w:numId="28">
    <w:abstractNumId w:val="6"/>
  </w:num>
  <w:num w:numId="29">
    <w:abstractNumId w:val="17"/>
  </w:num>
  <w:num w:numId="30">
    <w:abstractNumId w:val="20"/>
  </w:num>
  <w:num w:numId="31">
    <w:abstractNumId w:val="5"/>
  </w:num>
  <w:num w:numId="32">
    <w:abstractNumId w:val="16"/>
  </w:num>
  <w:num w:numId="33">
    <w:abstractNumId w:val="40"/>
  </w:num>
  <w:num w:numId="34">
    <w:abstractNumId w:val="43"/>
  </w:num>
  <w:num w:numId="35">
    <w:abstractNumId w:val="42"/>
  </w:num>
  <w:num w:numId="36">
    <w:abstractNumId w:val="13"/>
  </w:num>
  <w:num w:numId="37">
    <w:abstractNumId w:val="7"/>
  </w:num>
  <w:num w:numId="38">
    <w:abstractNumId w:val="38"/>
  </w:num>
  <w:num w:numId="39">
    <w:abstractNumId w:val="32"/>
  </w:num>
  <w:num w:numId="40">
    <w:abstractNumId w:val="22"/>
  </w:num>
  <w:num w:numId="41">
    <w:abstractNumId w:val="8"/>
  </w:num>
  <w:num w:numId="42">
    <w:abstractNumId w:val="10"/>
  </w:num>
  <w:num w:numId="43">
    <w:abstractNumId w:val="27"/>
  </w:num>
  <w:numIdMacAtCleanup w:val="3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displayBackgroundShape/>
  <w:trackRevisions w:val="fals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5AE"/>
    <w:rsid w:val="00001C34"/>
    <w:rsid w:val="00003BAA"/>
    <w:rsid w:val="0000687E"/>
    <w:rsid w:val="000106E3"/>
    <w:rsid w:val="00016581"/>
    <w:rsid w:val="00021898"/>
    <w:rsid w:val="0003116E"/>
    <w:rsid w:val="000324BB"/>
    <w:rsid w:val="000337AA"/>
    <w:rsid w:val="00043180"/>
    <w:rsid w:val="000478A5"/>
    <w:rsid w:val="00051A23"/>
    <w:rsid w:val="00053147"/>
    <w:rsid w:val="0005369A"/>
    <w:rsid w:val="00060639"/>
    <w:rsid w:val="0006220E"/>
    <w:rsid w:val="00062C45"/>
    <w:rsid w:val="00062C9F"/>
    <w:rsid w:val="0006348B"/>
    <w:rsid w:val="000646CF"/>
    <w:rsid w:val="00064C9D"/>
    <w:rsid w:val="000733B9"/>
    <w:rsid w:val="000738C3"/>
    <w:rsid w:val="000775D0"/>
    <w:rsid w:val="00080991"/>
    <w:rsid w:val="0008173D"/>
    <w:rsid w:val="00081EA4"/>
    <w:rsid w:val="00083FD8"/>
    <w:rsid w:val="00090014"/>
    <w:rsid w:val="00091531"/>
    <w:rsid w:val="00093D02"/>
    <w:rsid w:val="00093D9B"/>
    <w:rsid w:val="00094DC9"/>
    <w:rsid w:val="000972E1"/>
    <w:rsid w:val="000A0E29"/>
    <w:rsid w:val="000A1AD5"/>
    <w:rsid w:val="000A2A22"/>
    <w:rsid w:val="000A3D45"/>
    <w:rsid w:val="000A4210"/>
    <w:rsid w:val="000A4462"/>
    <w:rsid w:val="000A5632"/>
    <w:rsid w:val="000A5B75"/>
    <w:rsid w:val="000A7460"/>
    <w:rsid w:val="000A7BEA"/>
    <w:rsid w:val="000B0592"/>
    <w:rsid w:val="000B1058"/>
    <w:rsid w:val="000B14FD"/>
    <w:rsid w:val="000B3343"/>
    <w:rsid w:val="000B3514"/>
    <w:rsid w:val="000B4C08"/>
    <w:rsid w:val="000B4E04"/>
    <w:rsid w:val="000B5E37"/>
    <w:rsid w:val="000B6D93"/>
    <w:rsid w:val="000C0036"/>
    <w:rsid w:val="000C13D8"/>
    <w:rsid w:val="000C481C"/>
    <w:rsid w:val="000C77A6"/>
    <w:rsid w:val="000D2800"/>
    <w:rsid w:val="000D336F"/>
    <w:rsid w:val="000D53CD"/>
    <w:rsid w:val="000D682C"/>
    <w:rsid w:val="000E2014"/>
    <w:rsid w:val="000E6C68"/>
    <w:rsid w:val="000F0B14"/>
    <w:rsid w:val="000F361B"/>
    <w:rsid w:val="000F4078"/>
    <w:rsid w:val="000F4EEF"/>
    <w:rsid w:val="000F7EF0"/>
    <w:rsid w:val="00101E69"/>
    <w:rsid w:val="00103B32"/>
    <w:rsid w:val="001076C4"/>
    <w:rsid w:val="00107F26"/>
    <w:rsid w:val="00111150"/>
    <w:rsid w:val="001126F6"/>
    <w:rsid w:val="001127EF"/>
    <w:rsid w:val="00115A76"/>
    <w:rsid w:val="00115BA2"/>
    <w:rsid w:val="001178F1"/>
    <w:rsid w:val="0012217B"/>
    <w:rsid w:val="001230AE"/>
    <w:rsid w:val="00125ECE"/>
    <w:rsid w:val="00134ADA"/>
    <w:rsid w:val="00137401"/>
    <w:rsid w:val="001375F5"/>
    <w:rsid w:val="00140C64"/>
    <w:rsid w:val="00142C88"/>
    <w:rsid w:val="00146E7A"/>
    <w:rsid w:val="001503E2"/>
    <w:rsid w:val="00151273"/>
    <w:rsid w:val="00153B44"/>
    <w:rsid w:val="00156769"/>
    <w:rsid w:val="001619E8"/>
    <w:rsid w:val="0016357E"/>
    <w:rsid w:val="00163AC7"/>
    <w:rsid w:val="00165109"/>
    <w:rsid w:val="0017193F"/>
    <w:rsid w:val="00173597"/>
    <w:rsid w:val="00174E6B"/>
    <w:rsid w:val="001764AE"/>
    <w:rsid w:val="001765AE"/>
    <w:rsid w:val="00177331"/>
    <w:rsid w:val="00177D6C"/>
    <w:rsid w:val="00180623"/>
    <w:rsid w:val="0018378B"/>
    <w:rsid w:val="001857D5"/>
    <w:rsid w:val="001912F4"/>
    <w:rsid w:val="00191353"/>
    <w:rsid w:val="00191470"/>
    <w:rsid w:val="00192FCC"/>
    <w:rsid w:val="001931FC"/>
    <w:rsid w:val="00193639"/>
    <w:rsid w:val="00194A8B"/>
    <w:rsid w:val="00195C12"/>
    <w:rsid w:val="001A047B"/>
    <w:rsid w:val="001A2DDF"/>
    <w:rsid w:val="001A4A3A"/>
    <w:rsid w:val="001A51E2"/>
    <w:rsid w:val="001A5EC4"/>
    <w:rsid w:val="001A5F3F"/>
    <w:rsid w:val="001B1292"/>
    <w:rsid w:val="001B4350"/>
    <w:rsid w:val="001B500F"/>
    <w:rsid w:val="001B6CE4"/>
    <w:rsid w:val="001C06D5"/>
    <w:rsid w:val="001C2784"/>
    <w:rsid w:val="001C2BA6"/>
    <w:rsid w:val="001C4F82"/>
    <w:rsid w:val="001C5FFE"/>
    <w:rsid w:val="001C6490"/>
    <w:rsid w:val="001D2EDB"/>
    <w:rsid w:val="001D6732"/>
    <w:rsid w:val="001D7406"/>
    <w:rsid w:val="001D796C"/>
    <w:rsid w:val="001E0060"/>
    <w:rsid w:val="001E06F6"/>
    <w:rsid w:val="001E0979"/>
    <w:rsid w:val="001F146B"/>
    <w:rsid w:val="001F3395"/>
    <w:rsid w:val="001F6989"/>
    <w:rsid w:val="001F7DB8"/>
    <w:rsid w:val="00201B73"/>
    <w:rsid w:val="00202FF9"/>
    <w:rsid w:val="00207426"/>
    <w:rsid w:val="0021308C"/>
    <w:rsid w:val="00213A8C"/>
    <w:rsid w:val="00213B61"/>
    <w:rsid w:val="002148CD"/>
    <w:rsid w:val="00220091"/>
    <w:rsid w:val="00223EC6"/>
    <w:rsid w:val="00227E82"/>
    <w:rsid w:val="002307B4"/>
    <w:rsid w:val="002309BD"/>
    <w:rsid w:val="00230CB1"/>
    <w:rsid w:val="00230E04"/>
    <w:rsid w:val="00232199"/>
    <w:rsid w:val="002327D9"/>
    <w:rsid w:val="00232847"/>
    <w:rsid w:val="0023698A"/>
    <w:rsid w:val="002416D5"/>
    <w:rsid w:val="002447BC"/>
    <w:rsid w:val="002453FC"/>
    <w:rsid w:val="00247CC5"/>
    <w:rsid w:val="002505B2"/>
    <w:rsid w:val="00252951"/>
    <w:rsid w:val="00252998"/>
    <w:rsid w:val="00255EFF"/>
    <w:rsid w:val="00256526"/>
    <w:rsid w:val="00271289"/>
    <w:rsid w:val="002713D8"/>
    <w:rsid w:val="00272701"/>
    <w:rsid w:val="002738AA"/>
    <w:rsid w:val="00275D46"/>
    <w:rsid w:val="00282AF7"/>
    <w:rsid w:val="00282E2E"/>
    <w:rsid w:val="00285770"/>
    <w:rsid w:val="00285E3F"/>
    <w:rsid w:val="002879AF"/>
    <w:rsid w:val="00291D44"/>
    <w:rsid w:val="00296589"/>
    <w:rsid w:val="002A0E9C"/>
    <w:rsid w:val="002A1EAE"/>
    <w:rsid w:val="002A5343"/>
    <w:rsid w:val="002A6E55"/>
    <w:rsid w:val="002B021F"/>
    <w:rsid w:val="002B02F4"/>
    <w:rsid w:val="002B13CE"/>
    <w:rsid w:val="002B6178"/>
    <w:rsid w:val="002C13D0"/>
    <w:rsid w:val="002C15A5"/>
    <w:rsid w:val="002C6A51"/>
    <w:rsid w:val="002D005E"/>
    <w:rsid w:val="002D1BCB"/>
    <w:rsid w:val="002D1E23"/>
    <w:rsid w:val="002D2735"/>
    <w:rsid w:val="002D31AB"/>
    <w:rsid w:val="002D7B61"/>
    <w:rsid w:val="002E2766"/>
    <w:rsid w:val="002E2813"/>
    <w:rsid w:val="002E3AE8"/>
    <w:rsid w:val="002E3F62"/>
    <w:rsid w:val="002E4579"/>
    <w:rsid w:val="002E4FAA"/>
    <w:rsid w:val="002E6D53"/>
    <w:rsid w:val="002F0549"/>
    <w:rsid w:val="002F3677"/>
    <w:rsid w:val="002F3C47"/>
    <w:rsid w:val="002F533B"/>
    <w:rsid w:val="0030499F"/>
    <w:rsid w:val="00304FC9"/>
    <w:rsid w:val="00304FFF"/>
    <w:rsid w:val="003051FB"/>
    <w:rsid w:val="00310C76"/>
    <w:rsid w:val="00313B31"/>
    <w:rsid w:val="003227DA"/>
    <w:rsid w:val="0032292D"/>
    <w:rsid w:val="0032345C"/>
    <w:rsid w:val="00326CDC"/>
    <w:rsid w:val="00330FC8"/>
    <w:rsid w:val="00331F79"/>
    <w:rsid w:val="00334D73"/>
    <w:rsid w:val="00335474"/>
    <w:rsid w:val="00342831"/>
    <w:rsid w:val="00345317"/>
    <w:rsid w:val="00346A37"/>
    <w:rsid w:val="003542C3"/>
    <w:rsid w:val="003606C8"/>
    <w:rsid w:val="0036107C"/>
    <w:rsid w:val="00362063"/>
    <w:rsid w:val="003626E0"/>
    <w:rsid w:val="0036361C"/>
    <w:rsid w:val="00364C78"/>
    <w:rsid w:val="0037195D"/>
    <w:rsid w:val="0037630F"/>
    <w:rsid w:val="003764AE"/>
    <w:rsid w:val="00377A64"/>
    <w:rsid w:val="0038376D"/>
    <w:rsid w:val="00390BC3"/>
    <w:rsid w:val="00392FC0"/>
    <w:rsid w:val="00395E52"/>
    <w:rsid w:val="003A19A4"/>
    <w:rsid w:val="003A1A27"/>
    <w:rsid w:val="003A2436"/>
    <w:rsid w:val="003A253C"/>
    <w:rsid w:val="003A7FD1"/>
    <w:rsid w:val="003B13B6"/>
    <w:rsid w:val="003B25D9"/>
    <w:rsid w:val="003B75D4"/>
    <w:rsid w:val="003C02BB"/>
    <w:rsid w:val="003C34B1"/>
    <w:rsid w:val="003C566E"/>
    <w:rsid w:val="003C5776"/>
    <w:rsid w:val="003D0BF4"/>
    <w:rsid w:val="003D2A15"/>
    <w:rsid w:val="003E00FB"/>
    <w:rsid w:val="003E2451"/>
    <w:rsid w:val="003E5351"/>
    <w:rsid w:val="003E6CEC"/>
    <w:rsid w:val="003F284C"/>
    <w:rsid w:val="003F3AAD"/>
    <w:rsid w:val="003F67C6"/>
    <w:rsid w:val="004046A1"/>
    <w:rsid w:val="00404A28"/>
    <w:rsid w:val="00405AA4"/>
    <w:rsid w:val="00406C81"/>
    <w:rsid w:val="0040750E"/>
    <w:rsid w:val="00407728"/>
    <w:rsid w:val="00412032"/>
    <w:rsid w:val="00412AA1"/>
    <w:rsid w:val="004153C5"/>
    <w:rsid w:val="004155EE"/>
    <w:rsid w:val="00417517"/>
    <w:rsid w:val="00420C60"/>
    <w:rsid w:val="00425EDD"/>
    <w:rsid w:val="00434243"/>
    <w:rsid w:val="004358E5"/>
    <w:rsid w:val="00443925"/>
    <w:rsid w:val="0044746C"/>
    <w:rsid w:val="0044767B"/>
    <w:rsid w:val="00447C23"/>
    <w:rsid w:val="004509A9"/>
    <w:rsid w:val="00451B5D"/>
    <w:rsid w:val="00454847"/>
    <w:rsid w:val="00454FA7"/>
    <w:rsid w:val="00456C57"/>
    <w:rsid w:val="00456D21"/>
    <w:rsid w:val="0045782D"/>
    <w:rsid w:val="00461F21"/>
    <w:rsid w:val="004646F8"/>
    <w:rsid w:val="00464872"/>
    <w:rsid w:val="004651E5"/>
    <w:rsid w:val="00466B2D"/>
    <w:rsid w:val="0047334D"/>
    <w:rsid w:val="00474C20"/>
    <w:rsid w:val="0047523C"/>
    <w:rsid w:val="00475394"/>
    <w:rsid w:val="00477E69"/>
    <w:rsid w:val="00480077"/>
    <w:rsid w:val="00480F17"/>
    <w:rsid w:val="00491421"/>
    <w:rsid w:val="004923C4"/>
    <w:rsid w:val="00496A32"/>
    <w:rsid w:val="004A29AE"/>
    <w:rsid w:val="004A4752"/>
    <w:rsid w:val="004A7010"/>
    <w:rsid w:val="004A7732"/>
    <w:rsid w:val="004B0A54"/>
    <w:rsid w:val="004B3721"/>
    <w:rsid w:val="004B52AF"/>
    <w:rsid w:val="004B534E"/>
    <w:rsid w:val="004B5E4F"/>
    <w:rsid w:val="004B69C6"/>
    <w:rsid w:val="004B6BC1"/>
    <w:rsid w:val="004C3564"/>
    <w:rsid w:val="004C6278"/>
    <w:rsid w:val="004C7402"/>
    <w:rsid w:val="004D1D70"/>
    <w:rsid w:val="004D1EA6"/>
    <w:rsid w:val="004D2591"/>
    <w:rsid w:val="004D73A3"/>
    <w:rsid w:val="004D7DF3"/>
    <w:rsid w:val="004E0F03"/>
    <w:rsid w:val="004E3637"/>
    <w:rsid w:val="004F5804"/>
    <w:rsid w:val="00500947"/>
    <w:rsid w:val="0050145D"/>
    <w:rsid w:val="005037B6"/>
    <w:rsid w:val="005047A8"/>
    <w:rsid w:val="005052BE"/>
    <w:rsid w:val="00505B58"/>
    <w:rsid w:val="00506A90"/>
    <w:rsid w:val="00506EFD"/>
    <w:rsid w:val="00515B3B"/>
    <w:rsid w:val="00517749"/>
    <w:rsid w:val="00523514"/>
    <w:rsid w:val="00524667"/>
    <w:rsid w:val="00524D12"/>
    <w:rsid w:val="00530637"/>
    <w:rsid w:val="00533206"/>
    <w:rsid w:val="00534F9B"/>
    <w:rsid w:val="00535F3B"/>
    <w:rsid w:val="00536025"/>
    <w:rsid w:val="00540113"/>
    <w:rsid w:val="00542942"/>
    <w:rsid w:val="00542A9C"/>
    <w:rsid w:val="00543FA3"/>
    <w:rsid w:val="00543FF4"/>
    <w:rsid w:val="00544C2D"/>
    <w:rsid w:val="00546313"/>
    <w:rsid w:val="0055043D"/>
    <w:rsid w:val="00550983"/>
    <w:rsid w:val="00552C8F"/>
    <w:rsid w:val="00553685"/>
    <w:rsid w:val="00557F95"/>
    <w:rsid w:val="00563206"/>
    <w:rsid w:val="0056372C"/>
    <w:rsid w:val="0056540A"/>
    <w:rsid w:val="00565588"/>
    <w:rsid w:val="005661D6"/>
    <w:rsid w:val="00566B99"/>
    <w:rsid w:val="005700BB"/>
    <w:rsid w:val="00571003"/>
    <w:rsid w:val="0057328F"/>
    <w:rsid w:val="005733C7"/>
    <w:rsid w:val="005738B8"/>
    <w:rsid w:val="005745B0"/>
    <w:rsid w:val="005807CC"/>
    <w:rsid w:val="005816B0"/>
    <w:rsid w:val="00583673"/>
    <w:rsid w:val="0058387D"/>
    <w:rsid w:val="005847DC"/>
    <w:rsid w:val="00586636"/>
    <w:rsid w:val="0059285D"/>
    <w:rsid w:val="00594A0D"/>
    <w:rsid w:val="00597204"/>
    <w:rsid w:val="005974B2"/>
    <w:rsid w:val="005979E3"/>
    <w:rsid w:val="005A138E"/>
    <w:rsid w:val="005B04E5"/>
    <w:rsid w:val="005B225B"/>
    <w:rsid w:val="005B675F"/>
    <w:rsid w:val="005C0ED9"/>
    <w:rsid w:val="005C17C2"/>
    <w:rsid w:val="005C1AC4"/>
    <w:rsid w:val="005C514C"/>
    <w:rsid w:val="005C52A2"/>
    <w:rsid w:val="005D26DC"/>
    <w:rsid w:val="005D5585"/>
    <w:rsid w:val="005D55DB"/>
    <w:rsid w:val="005D6CB0"/>
    <w:rsid w:val="005E083B"/>
    <w:rsid w:val="005E12D7"/>
    <w:rsid w:val="005E6D82"/>
    <w:rsid w:val="005E7D62"/>
    <w:rsid w:val="005F03B4"/>
    <w:rsid w:val="005F1A6B"/>
    <w:rsid w:val="005F3286"/>
    <w:rsid w:val="005F4FB1"/>
    <w:rsid w:val="005F6239"/>
    <w:rsid w:val="0060011D"/>
    <w:rsid w:val="0060457D"/>
    <w:rsid w:val="00604919"/>
    <w:rsid w:val="00607F95"/>
    <w:rsid w:val="006102FD"/>
    <w:rsid w:val="006222AE"/>
    <w:rsid w:val="0062379C"/>
    <w:rsid w:val="0062551B"/>
    <w:rsid w:val="00626B2D"/>
    <w:rsid w:val="00627945"/>
    <w:rsid w:val="00632E57"/>
    <w:rsid w:val="006353D2"/>
    <w:rsid w:val="0063575B"/>
    <w:rsid w:val="0063588B"/>
    <w:rsid w:val="006372EE"/>
    <w:rsid w:val="006400A4"/>
    <w:rsid w:val="006408B5"/>
    <w:rsid w:val="006413E1"/>
    <w:rsid w:val="006418BE"/>
    <w:rsid w:val="006436FD"/>
    <w:rsid w:val="00644172"/>
    <w:rsid w:val="00645CF8"/>
    <w:rsid w:val="0065328F"/>
    <w:rsid w:val="00654EDB"/>
    <w:rsid w:val="00655DDF"/>
    <w:rsid w:val="00661A57"/>
    <w:rsid w:val="00662AB6"/>
    <w:rsid w:val="00663D98"/>
    <w:rsid w:val="0066504E"/>
    <w:rsid w:val="00683436"/>
    <w:rsid w:val="00683989"/>
    <w:rsid w:val="006857AC"/>
    <w:rsid w:val="00686A9D"/>
    <w:rsid w:val="00687E1A"/>
    <w:rsid w:val="00691AF9"/>
    <w:rsid w:val="00691F71"/>
    <w:rsid w:val="006921E4"/>
    <w:rsid w:val="00693165"/>
    <w:rsid w:val="00693F30"/>
    <w:rsid w:val="006968BE"/>
    <w:rsid w:val="00696C63"/>
    <w:rsid w:val="006A0A7F"/>
    <w:rsid w:val="006A32C6"/>
    <w:rsid w:val="006B0D56"/>
    <w:rsid w:val="006B14F3"/>
    <w:rsid w:val="006B5B3A"/>
    <w:rsid w:val="006B75BD"/>
    <w:rsid w:val="006C4964"/>
    <w:rsid w:val="006C73E3"/>
    <w:rsid w:val="006C7B38"/>
    <w:rsid w:val="006D0EF2"/>
    <w:rsid w:val="006D3B51"/>
    <w:rsid w:val="006D5F2C"/>
    <w:rsid w:val="006D6408"/>
    <w:rsid w:val="006E0A74"/>
    <w:rsid w:val="006E2567"/>
    <w:rsid w:val="006E3EA6"/>
    <w:rsid w:val="006F1044"/>
    <w:rsid w:val="006F6C98"/>
    <w:rsid w:val="007012C1"/>
    <w:rsid w:val="00703470"/>
    <w:rsid w:val="00704ABF"/>
    <w:rsid w:val="007104C5"/>
    <w:rsid w:val="0071524C"/>
    <w:rsid w:val="00715E06"/>
    <w:rsid w:val="007161F8"/>
    <w:rsid w:val="00724D40"/>
    <w:rsid w:val="00726CBE"/>
    <w:rsid w:val="00730F06"/>
    <w:rsid w:val="007312F2"/>
    <w:rsid w:val="00734DA1"/>
    <w:rsid w:val="00735434"/>
    <w:rsid w:val="00736944"/>
    <w:rsid w:val="0073770D"/>
    <w:rsid w:val="00737EDB"/>
    <w:rsid w:val="00742FB3"/>
    <w:rsid w:val="00743DFA"/>
    <w:rsid w:val="0074451F"/>
    <w:rsid w:val="00744DBA"/>
    <w:rsid w:val="00745337"/>
    <w:rsid w:val="00745D69"/>
    <w:rsid w:val="00746922"/>
    <w:rsid w:val="00751867"/>
    <w:rsid w:val="0075423A"/>
    <w:rsid w:val="00757760"/>
    <w:rsid w:val="007600C4"/>
    <w:rsid w:val="0076740F"/>
    <w:rsid w:val="00767D97"/>
    <w:rsid w:val="00773171"/>
    <w:rsid w:val="00773862"/>
    <w:rsid w:val="00776E5E"/>
    <w:rsid w:val="00780587"/>
    <w:rsid w:val="00780D3D"/>
    <w:rsid w:val="00781DEC"/>
    <w:rsid w:val="00783057"/>
    <w:rsid w:val="00783AB7"/>
    <w:rsid w:val="0078479D"/>
    <w:rsid w:val="0078785F"/>
    <w:rsid w:val="007908EA"/>
    <w:rsid w:val="007912A1"/>
    <w:rsid w:val="00791720"/>
    <w:rsid w:val="007933D8"/>
    <w:rsid w:val="00793B32"/>
    <w:rsid w:val="0079470F"/>
    <w:rsid w:val="007949D5"/>
    <w:rsid w:val="00797F13"/>
    <w:rsid w:val="007A1DC3"/>
    <w:rsid w:val="007A2725"/>
    <w:rsid w:val="007B0204"/>
    <w:rsid w:val="007B0BB0"/>
    <w:rsid w:val="007B52C4"/>
    <w:rsid w:val="007B55D6"/>
    <w:rsid w:val="007B712D"/>
    <w:rsid w:val="007C11EC"/>
    <w:rsid w:val="007C3005"/>
    <w:rsid w:val="007C48C6"/>
    <w:rsid w:val="007C6357"/>
    <w:rsid w:val="007C72F4"/>
    <w:rsid w:val="007D012C"/>
    <w:rsid w:val="007D02EC"/>
    <w:rsid w:val="007D5F31"/>
    <w:rsid w:val="007D6A41"/>
    <w:rsid w:val="007E133B"/>
    <w:rsid w:val="007E21DE"/>
    <w:rsid w:val="007E5AF5"/>
    <w:rsid w:val="007F0A8C"/>
    <w:rsid w:val="007F0DFA"/>
    <w:rsid w:val="007F5328"/>
    <w:rsid w:val="007F56D7"/>
    <w:rsid w:val="007F6079"/>
    <w:rsid w:val="0080189D"/>
    <w:rsid w:val="00803001"/>
    <w:rsid w:val="00806B46"/>
    <w:rsid w:val="00807D55"/>
    <w:rsid w:val="0081293A"/>
    <w:rsid w:val="00814210"/>
    <w:rsid w:val="0081469F"/>
    <w:rsid w:val="00816C38"/>
    <w:rsid w:val="0082130D"/>
    <w:rsid w:val="008216E3"/>
    <w:rsid w:val="00822CEC"/>
    <w:rsid w:val="00823FD2"/>
    <w:rsid w:val="0082453E"/>
    <w:rsid w:val="008258C6"/>
    <w:rsid w:val="00825BD2"/>
    <w:rsid w:val="00827A7E"/>
    <w:rsid w:val="0083194E"/>
    <w:rsid w:val="00832228"/>
    <w:rsid w:val="008348AA"/>
    <w:rsid w:val="00841FD4"/>
    <w:rsid w:val="00843A3D"/>
    <w:rsid w:val="00845907"/>
    <w:rsid w:val="00847A4E"/>
    <w:rsid w:val="00850A54"/>
    <w:rsid w:val="008522E8"/>
    <w:rsid w:val="008572D3"/>
    <w:rsid w:val="00864F9E"/>
    <w:rsid w:val="00871414"/>
    <w:rsid w:val="008833C1"/>
    <w:rsid w:val="00884A61"/>
    <w:rsid w:val="00887730"/>
    <w:rsid w:val="00895FD9"/>
    <w:rsid w:val="00896C09"/>
    <w:rsid w:val="00896CD4"/>
    <w:rsid w:val="008A59F2"/>
    <w:rsid w:val="008A7403"/>
    <w:rsid w:val="008B222C"/>
    <w:rsid w:val="008B2768"/>
    <w:rsid w:val="008B36D5"/>
    <w:rsid w:val="008B4FFE"/>
    <w:rsid w:val="008B58BD"/>
    <w:rsid w:val="008B6218"/>
    <w:rsid w:val="008B6860"/>
    <w:rsid w:val="008B6B2A"/>
    <w:rsid w:val="008B6F73"/>
    <w:rsid w:val="008B7A05"/>
    <w:rsid w:val="008C020B"/>
    <w:rsid w:val="008C041F"/>
    <w:rsid w:val="008C0589"/>
    <w:rsid w:val="008C127A"/>
    <w:rsid w:val="008C2C07"/>
    <w:rsid w:val="008C32A4"/>
    <w:rsid w:val="008C4BB1"/>
    <w:rsid w:val="008C5251"/>
    <w:rsid w:val="008D0C24"/>
    <w:rsid w:val="008D0E27"/>
    <w:rsid w:val="008D59CA"/>
    <w:rsid w:val="008D6FD1"/>
    <w:rsid w:val="008D787B"/>
    <w:rsid w:val="008E032F"/>
    <w:rsid w:val="008E0CEF"/>
    <w:rsid w:val="008E1FAE"/>
    <w:rsid w:val="008E3597"/>
    <w:rsid w:val="008E40B2"/>
    <w:rsid w:val="008E5C81"/>
    <w:rsid w:val="008E7E2F"/>
    <w:rsid w:val="008F1D39"/>
    <w:rsid w:val="008F2C1F"/>
    <w:rsid w:val="008F32C7"/>
    <w:rsid w:val="008F7FC2"/>
    <w:rsid w:val="00900490"/>
    <w:rsid w:val="00910D4B"/>
    <w:rsid w:val="00911D25"/>
    <w:rsid w:val="00914DC2"/>
    <w:rsid w:val="00921721"/>
    <w:rsid w:val="00921E69"/>
    <w:rsid w:val="00924CAE"/>
    <w:rsid w:val="00925300"/>
    <w:rsid w:val="009263E7"/>
    <w:rsid w:val="00927245"/>
    <w:rsid w:val="009308BD"/>
    <w:rsid w:val="009347E3"/>
    <w:rsid w:val="00937B45"/>
    <w:rsid w:val="00937C13"/>
    <w:rsid w:val="009409E4"/>
    <w:rsid w:val="0094690E"/>
    <w:rsid w:val="00947497"/>
    <w:rsid w:val="009576D2"/>
    <w:rsid w:val="00960D33"/>
    <w:rsid w:val="00960D6D"/>
    <w:rsid w:val="00962E70"/>
    <w:rsid w:val="0096644B"/>
    <w:rsid w:val="009668DB"/>
    <w:rsid w:val="009709E4"/>
    <w:rsid w:val="00976DFE"/>
    <w:rsid w:val="00981B98"/>
    <w:rsid w:val="00982330"/>
    <w:rsid w:val="00982A4D"/>
    <w:rsid w:val="0098438D"/>
    <w:rsid w:val="00985CAE"/>
    <w:rsid w:val="00990109"/>
    <w:rsid w:val="009910A0"/>
    <w:rsid w:val="0099341F"/>
    <w:rsid w:val="00994437"/>
    <w:rsid w:val="0099701E"/>
    <w:rsid w:val="009B0858"/>
    <w:rsid w:val="009B157A"/>
    <w:rsid w:val="009B1652"/>
    <w:rsid w:val="009B170B"/>
    <w:rsid w:val="009B25A0"/>
    <w:rsid w:val="009B3FDA"/>
    <w:rsid w:val="009C089C"/>
    <w:rsid w:val="009C16BA"/>
    <w:rsid w:val="009C2D4D"/>
    <w:rsid w:val="009C2E1A"/>
    <w:rsid w:val="009C5159"/>
    <w:rsid w:val="009C546C"/>
    <w:rsid w:val="009C7AE4"/>
    <w:rsid w:val="009D065B"/>
    <w:rsid w:val="009D1757"/>
    <w:rsid w:val="009D681C"/>
    <w:rsid w:val="009E1081"/>
    <w:rsid w:val="009E10AF"/>
    <w:rsid w:val="009E16E0"/>
    <w:rsid w:val="009E1A93"/>
    <w:rsid w:val="009E1EEC"/>
    <w:rsid w:val="009E3305"/>
    <w:rsid w:val="009E522D"/>
    <w:rsid w:val="009E75E1"/>
    <w:rsid w:val="009F211D"/>
    <w:rsid w:val="009F3801"/>
    <w:rsid w:val="009F54CB"/>
    <w:rsid w:val="009F58E3"/>
    <w:rsid w:val="009F7318"/>
    <w:rsid w:val="009F7CF1"/>
    <w:rsid w:val="009F7E2E"/>
    <w:rsid w:val="00A01734"/>
    <w:rsid w:val="00A01A56"/>
    <w:rsid w:val="00A01CE2"/>
    <w:rsid w:val="00A0313B"/>
    <w:rsid w:val="00A03CFE"/>
    <w:rsid w:val="00A10325"/>
    <w:rsid w:val="00A12A63"/>
    <w:rsid w:val="00A12AAD"/>
    <w:rsid w:val="00A1307C"/>
    <w:rsid w:val="00A137F0"/>
    <w:rsid w:val="00A13B38"/>
    <w:rsid w:val="00A1441C"/>
    <w:rsid w:val="00A15FE0"/>
    <w:rsid w:val="00A169B0"/>
    <w:rsid w:val="00A173F8"/>
    <w:rsid w:val="00A17884"/>
    <w:rsid w:val="00A227BA"/>
    <w:rsid w:val="00A22E0A"/>
    <w:rsid w:val="00A2774A"/>
    <w:rsid w:val="00A400A8"/>
    <w:rsid w:val="00A41886"/>
    <w:rsid w:val="00A425F1"/>
    <w:rsid w:val="00A42882"/>
    <w:rsid w:val="00A4325A"/>
    <w:rsid w:val="00A63796"/>
    <w:rsid w:val="00A64640"/>
    <w:rsid w:val="00A64922"/>
    <w:rsid w:val="00A6505A"/>
    <w:rsid w:val="00A65A79"/>
    <w:rsid w:val="00A6657D"/>
    <w:rsid w:val="00A6679C"/>
    <w:rsid w:val="00A669B7"/>
    <w:rsid w:val="00A700AC"/>
    <w:rsid w:val="00A70A42"/>
    <w:rsid w:val="00A72AD4"/>
    <w:rsid w:val="00A74292"/>
    <w:rsid w:val="00A74A94"/>
    <w:rsid w:val="00A7604B"/>
    <w:rsid w:val="00A8208E"/>
    <w:rsid w:val="00A82E8A"/>
    <w:rsid w:val="00A844CC"/>
    <w:rsid w:val="00A85A1E"/>
    <w:rsid w:val="00A9268E"/>
    <w:rsid w:val="00AA2D86"/>
    <w:rsid w:val="00AA3EEA"/>
    <w:rsid w:val="00AA631B"/>
    <w:rsid w:val="00AB3F80"/>
    <w:rsid w:val="00AB5508"/>
    <w:rsid w:val="00AB7D82"/>
    <w:rsid w:val="00AC14FF"/>
    <w:rsid w:val="00AC2651"/>
    <w:rsid w:val="00AC2DC2"/>
    <w:rsid w:val="00AC7A3A"/>
    <w:rsid w:val="00AD213C"/>
    <w:rsid w:val="00AD3B7E"/>
    <w:rsid w:val="00AE0E15"/>
    <w:rsid w:val="00AE4A80"/>
    <w:rsid w:val="00AE4BAA"/>
    <w:rsid w:val="00AE6975"/>
    <w:rsid w:val="00AF0175"/>
    <w:rsid w:val="00AF1079"/>
    <w:rsid w:val="00AF1A24"/>
    <w:rsid w:val="00AF615E"/>
    <w:rsid w:val="00AF7197"/>
    <w:rsid w:val="00AF7EBF"/>
    <w:rsid w:val="00B00840"/>
    <w:rsid w:val="00B01550"/>
    <w:rsid w:val="00B01A8B"/>
    <w:rsid w:val="00B02968"/>
    <w:rsid w:val="00B0312D"/>
    <w:rsid w:val="00B03EB6"/>
    <w:rsid w:val="00B07E81"/>
    <w:rsid w:val="00B131EB"/>
    <w:rsid w:val="00B156A0"/>
    <w:rsid w:val="00B22BB2"/>
    <w:rsid w:val="00B30B6D"/>
    <w:rsid w:val="00B35F70"/>
    <w:rsid w:val="00B401DD"/>
    <w:rsid w:val="00B452EA"/>
    <w:rsid w:val="00B51734"/>
    <w:rsid w:val="00B5468A"/>
    <w:rsid w:val="00B61B1C"/>
    <w:rsid w:val="00B6356F"/>
    <w:rsid w:val="00B63E04"/>
    <w:rsid w:val="00B66988"/>
    <w:rsid w:val="00B7457C"/>
    <w:rsid w:val="00B75160"/>
    <w:rsid w:val="00B80736"/>
    <w:rsid w:val="00B863FB"/>
    <w:rsid w:val="00B869E2"/>
    <w:rsid w:val="00B86F40"/>
    <w:rsid w:val="00B915EF"/>
    <w:rsid w:val="00B92863"/>
    <w:rsid w:val="00BA20BB"/>
    <w:rsid w:val="00BA3DF2"/>
    <w:rsid w:val="00BA5FC3"/>
    <w:rsid w:val="00BB1AAE"/>
    <w:rsid w:val="00BB2EF4"/>
    <w:rsid w:val="00BB5AB0"/>
    <w:rsid w:val="00BB5F8B"/>
    <w:rsid w:val="00BB78FB"/>
    <w:rsid w:val="00BC05FD"/>
    <w:rsid w:val="00BC0BB5"/>
    <w:rsid w:val="00BD386D"/>
    <w:rsid w:val="00BD6E3D"/>
    <w:rsid w:val="00BE0470"/>
    <w:rsid w:val="00BE25A5"/>
    <w:rsid w:val="00BE2F16"/>
    <w:rsid w:val="00BE4812"/>
    <w:rsid w:val="00BF1617"/>
    <w:rsid w:val="00BF323A"/>
    <w:rsid w:val="00BF3513"/>
    <w:rsid w:val="00BF5F30"/>
    <w:rsid w:val="00BF68E4"/>
    <w:rsid w:val="00BF79EA"/>
    <w:rsid w:val="00C016E1"/>
    <w:rsid w:val="00C02F56"/>
    <w:rsid w:val="00C03063"/>
    <w:rsid w:val="00C0486B"/>
    <w:rsid w:val="00C11A67"/>
    <w:rsid w:val="00C15370"/>
    <w:rsid w:val="00C17AF8"/>
    <w:rsid w:val="00C215FE"/>
    <w:rsid w:val="00C22E29"/>
    <w:rsid w:val="00C25EC6"/>
    <w:rsid w:val="00C300D0"/>
    <w:rsid w:val="00C3058C"/>
    <w:rsid w:val="00C31C99"/>
    <w:rsid w:val="00C321EE"/>
    <w:rsid w:val="00C346BA"/>
    <w:rsid w:val="00C37BE8"/>
    <w:rsid w:val="00C406AA"/>
    <w:rsid w:val="00C41DDF"/>
    <w:rsid w:val="00C47270"/>
    <w:rsid w:val="00C50057"/>
    <w:rsid w:val="00C51875"/>
    <w:rsid w:val="00C5285E"/>
    <w:rsid w:val="00C552F1"/>
    <w:rsid w:val="00C561E5"/>
    <w:rsid w:val="00C572B4"/>
    <w:rsid w:val="00C57D37"/>
    <w:rsid w:val="00C57FE9"/>
    <w:rsid w:val="00C60E87"/>
    <w:rsid w:val="00C71081"/>
    <w:rsid w:val="00C716A1"/>
    <w:rsid w:val="00C72138"/>
    <w:rsid w:val="00C7222A"/>
    <w:rsid w:val="00C76EC3"/>
    <w:rsid w:val="00C81EB3"/>
    <w:rsid w:val="00C83D1A"/>
    <w:rsid w:val="00C85EC1"/>
    <w:rsid w:val="00C86B94"/>
    <w:rsid w:val="00C92D95"/>
    <w:rsid w:val="00C92FA9"/>
    <w:rsid w:val="00C96525"/>
    <w:rsid w:val="00C97826"/>
    <w:rsid w:val="00C97A50"/>
    <w:rsid w:val="00CA0E31"/>
    <w:rsid w:val="00CA27B5"/>
    <w:rsid w:val="00CA4825"/>
    <w:rsid w:val="00CA568A"/>
    <w:rsid w:val="00CA6434"/>
    <w:rsid w:val="00CA6AF6"/>
    <w:rsid w:val="00CB0252"/>
    <w:rsid w:val="00CB175D"/>
    <w:rsid w:val="00CB1B8A"/>
    <w:rsid w:val="00CB25F0"/>
    <w:rsid w:val="00CB265B"/>
    <w:rsid w:val="00CB6173"/>
    <w:rsid w:val="00CC00D0"/>
    <w:rsid w:val="00CC022D"/>
    <w:rsid w:val="00CC4BCC"/>
    <w:rsid w:val="00CC5E16"/>
    <w:rsid w:val="00CC6C79"/>
    <w:rsid w:val="00CD2000"/>
    <w:rsid w:val="00CD53FF"/>
    <w:rsid w:val="00CE1537"/>
    <w:rsid w:val="00CE5D95"/>
    <w:rsid w:val="00CE647D"/>
    <w:rsid w:val="00CE6DBD"/>
    <w:rsid w:val="00CE79FC"/>
    <w:rsid w:val="00CF0818"/>
    <w:rsid w:val="00D11DC5"/>
    <w:rsid w:val="00D1464E"/>
    <w:rsid w:val="00D15F88"/>
    <w:rsid w:val="00D16F0C"/>
    <w:rsid w:val="00D21033"/>
    <w:rsid w:val="00D21A65"/>
    <w:rsid w:val="00D22CCA"/>
    <w:rsid w:val="00D271C4"/>
    <w:rsid w:val="00D27979"/>
    <w:rsid w:val="00D30CE1"/>
    <w:rsid w:val="00D321B2"/>
    <w:rsid w:val="00D321BA"/>
    <w:rsid w:val="00D33C25"/>
    <w:rsid w:val="00D3700C"/>
    <w:rsid w:val="00D41023"/>
    <w:rsid w:val="00D42403"/>
    <w:rsid w:val="00D42BF2"/>
    <w:rsid w:val="00D447E2"/>
    <w:rsid w:val="00D448F7"/>
    <w:rsid w:val="00D46FF6"/>
    <w:rsid w:val="00D50361"/>
    <w:rsid w:val="00D51C0C"/>
    <w:rsid w:val="00D53AE9"/>
    <w:rsid w:val="00D54964"/>
    <w:rsid w:val="00D55304"/>
    <w:rsid w:val="00D55464"/>
    <w:rsid w:val="00D57343"/>
    <w:rsid w:val="00D613F1"/>
    <w:rsid w:val="00D63B11"/>
    <w:rsid w:val="00D67F68"/>
    <w:rsid w:val="00D728DB"/>
    <w:rsid w:val="00D74CF2"/>
    <w:rsid w:val="00D77BFD"/>
    <w:rsid w:val="00D91327"/>
    <w:rsid w:val="00D93D18"/>
    <w:rsid w:val="00D94C1B"/>
    <w:rsid w:val="00D94C85"/>
    <w:rsid w:val="00D973D9"/>
    <w:rsid w:val="00DA5F6F"/>
    <w:rsid w:val="00DB04B8"/>
    <w:rsid w:val="00DB1588"/>
    <w:rsid w:val="00DB3EB2"/>
    <w:rsid w:val="00DB4E84"/>
    <w:rsid w:val="00DC1EF1"/>
    <w:rsid w:val="00DD11E3"/>
    <w:rsid w:val="00DD1BC3"/>
    <w:rsid w:val="00DD2F6D"/>
    <w:rsid w:val="00DD3672"/>
    <w:rsid w:val="00DD3CB4"/>
    <w:rsid w:val="00DD4215"/>
    <w:rsid w:val="00DD4423"/>
    <w:rsid w:val="00DD5360"/>
    <w:rsid w:val="00DE4992"/>
    <w:rsid w:val="00DE5705"/>
    <w:rsid w:val="00DE77F9"/>
    <w:rsid w:val="00DF3E3A"/>
    <w:rsid w:val="00DF6C27"/>
    <w:rsid w:val="00E019BB"/>
    <w:rsid w:val="00E02DD8"/>
    <w:rsid w:val="00E11A59"/>
    <w:rsid w:val="00E12115"/>
    <w:rsid w:val="00E14A10"/>
    <w:rsid w:val="00E15793"/>
    <w:rsid w:val="00E16BDD"/>
    <w:rsid w:val="00E173BB"/>
    <w:rsid w:val="00E20899"/>
    <w:rsid w:val="00E23303"/>
    <w:rsid w:val="00E23C15"/>
    <w:rsid w:val="00E24F07"/>
    <w:rsid w:val="00E331BA"/>
    <w:rsid w:val="00E350CE"/>
    <w:rsid w:val="00E3512D"/>
    <w:rsid w:val="00E4044B"/>
    <w:rsid w:val="00E419A1"/>
    <w:rsid w:val="00E41C3D"/>
    <w:rsid w:val="00E42B32"/>
    <w:rsid w:val="00E47384"/>
    <w:rsid w:val="00E52810"/>
    <w:rsid w:val="00E52EDB"/>
    <w:rsid w:val="00E53183"/>
    <w:rsid w:val="00E5329E"/>
    <w:rsid w:val="00E54DBC"/>
    <w:rsid w:val="00E55862"/>
    <w:rsid w:val="00E568C0"/>
    <w:rsid w:val="00E603BC"/>
    <w:rsid w:val="00E6584B"/>
    <w:rsid w:val="00E65970"/>
    <w:rsid w:val="00E6783C"/>
    <w:rsid w:val="00E72469"/>
    <w:rsid w:val="00E7343B"/>
    <w:rsid w:val="00E77434"/>
    <w:rsid w:val="00E778BB"/>
    <w:rsid w:val="00E8135B"/>
    <w:rsid w:val="00E82393"/>
    <w:rsid w:val="00E82E7D"/>
    <w:rsid w:val="00E85A6A"/>
    <w:rsid w:val="00E86D18"/>
    <w:rsid w:val="00E91278"/>
    <w:rsid w:val="00E96BC7"/>
    <w:rsid w:val="00EA198E"/>
    <w:rsid w:val="00EA3D42"/>
    <w:rsid w:val="00EA5618"/>
    <w:rsid w:val="00EA7B34"/>
    <w:rsid w:val="00EB091F"/>
    <w:rsid w:val="00EB0F9E"/>
    <w:rsid w:val="00EB2556"/>
    <w:rsid w:val="00EB51BC"/>
    <w:rsid w:val="00EC3A0F"/>
    <w:rsid w:val="00EC48E1"/>
    <w:rsid w:val="00ED3C14"/>
    <w:rsid w:val="00ED4F77"/>
    <w:rsid w:val="00ED65A4"/>
    <w:rsid w:val="00EE2968"/>
    <w:rsid w:val="00EE2B0A"/>
    <w:rsid w:val="00EE339D"/>
    <w:rsid w:val="00EE61D2"/>
    <w:rsid w:val="00EE6313"/>
    <w:rsid w:val="00EF0333"/>
    <w:rsid w:val="00EF3647"/>
    <w:rsid w:val="00EF75C8"/>
    <w:rsid w:val="00F0537F"/>
    <w:rsid w:val="00F1267B"/>
    <w:rsid w:val="00F12969"/>
    <w:rsid w:val="00F15141"/>
    <w:rsid w:val="00F16BE7"/>
    <w:rsid w:val="00F23582"/>
    <w:rsid w:val="00F24F5C"/>
    <w:rsid w:val="00F25968"/>
    <w:rsid w:val="00F2705B"/>
    <w:rsid w:val="00F307CF"/>
    <w:rsid w:val="00F34126"/>
    <w:rsid w:val="00F34C29"/>
    <w:rsid w:val="00F34D24"/>
    <w:rsid w:val="00F44B5F"/>
    <w:rsid w:val="00F4602A"/>
    <w:rsid w:val="00F509B3"/>
    <w:rsid w:val="00F5114D"/>
    <w:rsid w:val="00F5311A"/>
    <w:rsid w:val="00F54A20"/>
    <w:rsid w:val="00F54A89"/>
    <w:rsid w:val="00F558D4"/>
    <w:rsid w:val="00F5751C"/>
    <w:rsid w:val="00F60678"/>
    <w:rsid w:val="00F61E67"/>
    <w:rsid w:val="00F63A14"/>
    <w:rsid w:val="00F6445F"/>
    <w:rsid w:val="00F66D80"/>
    <w:rsid w:val="00F671CF"/>
    <w:rsid w:val="00F672EE"/>
    <w:rsid w:val="00F70677"/>
    <w:rsid w:val="00F71C9A"/>
    <w:rsid w:val="00F74D92"/>
    <w:rsid w:val="00F80812"/>
    <w:rsid w:val="00F816B9"/>
    <w:rsid w:val="00F82EC2"/>
    <w:rsid w:val="00F859E4"/>
    <w:rsid w:val="00F90C45"/>
    <w:rsid w:val="00F93346"/>
    <w:rsid w:val="00F95A7D"/>
    <w:rsid w:val="00F972D0"/>
    <w:rsid w:val="00FA068F"/>
    <w:rsid w:val="00FA3378"/>
    <w:rsid w:val="00FB0F23"/>
    <w:rsid w:val="00FB2024"/>
    <w:rsid w:val="00FC1E7F"/>
    <w:rsid w:val="00FC4526"/>
    <w:rsid w:val="00FC60CB"/>
    <w:rsid w:val="00FD48C3"/>
    <w:rsid w:val="00FD6BB7"/>
    <w:rsid w:val="00FD6D9E"/>
    <w:rsid w:val="00FE0B25"/>
    <w:rsid w:val="00FE1C7B"/>
    <w:rsid w:val="00FE334A"/>
    <w:rsid w:val="00FE4665"/>
    <w:rsid w:val="00FF3AF4"/>
    <w:rsid w:val="00FF6C53"/>
    <w:rsid w:val="00FF6C54"/>
    <w:rsid w:val="01A16FDC"/>
    <w:rsid w:val="01B6350F"/>
    <w:rsid w:val="01F2AF74"/>
    <w:rsid w:val="0201204B"/>
    <w:rsid w:val="023A53ED"/>
    <w:rsid w:val="023B672D"/>
    <w:rsid w:val="02621484"/>
    <w:rsid w:val="03812C10"/>
    <w:rsid w:val="04130AFA"/>
    <w:rsid w:val="047EFC05"/>
    <w:rsid w:val="04873282"/>
    <w:rsid w:val="04B202C2"/>
    <w:rsid w:val="051F64E9"/>
    <w:rsid w:val="054D9D59"/>
    <w:rsid w:val="058EC002"/>
    <w:rsid w:val="05A750E7"/>
    <w:rsid w:val="0621EFA3"/>
    <w:rsid w:val="0677B284"/>
    <w:rsid w:val="0695A374"/>
    <w:rsid w:val="06AF60CF"/>
    <w:rsid w:val="06B26C83"/>
    <w:rsid w:val="06C3886D"/>
    <w:rsid w:val="077CE693"/>
    <w:rsid w:val="07943E3A"/>
    <w:rsid w:val="080C1B65"/>
    <w:rsid w:val="0823990A"/>
    <w:rsid w:val="083B7648"/>
    <w:rsid w:val="0865A634"/>
    <w:rsid w:val="086A146D"/>
    <w:rsid w:val="087222F6"/>
    <w:rsid w:val="08B27F16"/>
    <w:rsid w:val="08B5BE8D"/>
    <w:rsid w:val="08D590A6"/>
    <w:rsid w:val="09713371"/>
    <w:rsid w:val="09AD1DE1"/>
    <w:rsid w:val="09BBC378"/>
    <w:rsid w:val="09D541AC"/>
    <w:rsid w:val="09E955E2"/>
    <w:rsid w:val="0A17C1AC"/>
    <w:rsid w:val="0A4D9FED"/>
    <w:rsid w:val="0A824793"/>
    <w:rsid w:val="0AA50E3C"/>
    <w:rsid w:val="0ABF1A09"/>
    <w:rsid w:val="0ACBDEFC"/>
    <w:rsid w:val="0B8660C9"/>
    <w:rsid w:val="0BDA22EC"/>
    <w:rsid w:val="0C5607F0"/>
    <w:rsid w:val="0C8F6C29"/>
    <w:rsid w:val="0CCE3A90"/>
    <w:rsid w:val="0CE71567"/>
    <w:rsid w:val="0CEB9D5B"/>
    <w:rsid w:val="0CF08371"/>
    <w:rsid w:val="0D6E0DED"/>
    <w:rsid w:val="0D910F65"/>
    <w:rsid w:val="0DDBA305"/>
    <w:rsid w:val="0EE09F72"/>
    <w:rsid w:val="0F4F061D"/>
    <w:rsid w:val="0F8B0ABC"/>
    <w:rsid w:val="0FAFA98C"/>
    <w:rsid w:val="0FB973A0"/>
    <w:rsid w:val="0FECD49F"/>
    <w:rsid w:val="100F1981"/>
    <w:rsid w:val="103210D2"/>
    <w:rsid w:val="1072326C"/>
    <w:rsid w:val="10860118"/>
    <w:rsid w:val="10A532E7"/>
    <w:rsid w:val="112BF89C"/>
    <w:rsid w:val="1161E2B3"/>
    <w:rsid w:val="11AC4E81"/>
    <w:rsid w:val="11C4397D"/>
    <w:rsid w:val="1203094E"/>
    <w:rsid w:val="12AA3A9A"/>
    <w:rsid w:val="12F17A04"/>
    <w:rsid w:val="1306B0EA"/>
    <w:rsid w:val="1346E181"/>
    <w:rsid w:val="1358C363"/>
    <w:rsid w:val="1367241F"/>
    <w:rsid w:val="137C57AB"/>
    <w:rsid w:val="13A70257"/>
    <w:rsid w:val="13D2D78C"/>
    <w:rsid w:val="13D560F5"/>
    <w:rsid w:val="1405922E"/>
    <w:rsid w:val="142D49FE"/>
    <w:rsid w:val="14EFE610"/>
    <w:rsid w:val="14FBDA3F"/>
    <w:rsid w:val="1542969B"/>
    <w:rsid w:val="1547C19A"/>
    <w:rsid w:val="154E8B1D"/>
    <w:rsid w:val="15DE9431"/>
    <w:rsid w:val="160386BC"/>
    <w:rsid w:val="16753301"/>
    <w:rsid w:val="1698A6BF"/>
    <w:rsid w:val="171ADA2B"/>
    <w:rsid w:val="17701931"/>
    <w:rsid w:val="1770B19F"/>
    <w:rsid w:val="17A4D06D"/>
    <w:rsid w:val="185A8245"/>
    <w:rsid w:val="18743687"/>
    <w:rsid w:val="187646E1"/>
    <w:rsid w:val="18945066"/>
    <w:rsid w:val="18F7E328"/>
    <w:rsid w:val="194F36BF"/>
    <w:rsid w:val="19507539"/>
    <w:rsid w:val="196C33E8"/>
    <w:rsid w:val="19A1327D"/>
    <w:rsid w:val="19AB5CD2"/>
    <w:rsid w:val="19F85042"/>
    <w:rsid w:val="1A3EB16C"/>
    <w:rsid w:val="1A9C84B1"/>
    <w:rsid w:val="1AD9AF85"/>
    <w:rsid w:val="1AE3472E"/>
    <w:rsid w:val="1AE85512"/>
    <w:rsid w:val="1B0CA268"/>
    <w:rsid w:val="1B615413"/>
    <w:rsid w:val="1B9DDAC1"/>
    <w:rsid w:val="1BB7031E"/>
    <w:rsid w:val="1BF873A4"/>
    <w:rsid w:val="1C198677"/>
    <w:rsid w:val="1C4E2DD3"/>
    <w:rsid w:val="1C762F68"/>
    <w:rsid w:val="1CC5E91E"/>
    <w:rsid w:val="1CE2FD94"/>
    <w:rsid w:val="1D7F0393"/>
    <w:rsid w:val="1DB82A17"/>
    <w:rsid w:val="1DD99934"/>
    <w:rsid w:val="1E306272"/>
    <w:rsid w:val="1ED1D88D"/>
    <w:rsid w:val="1EE0C709"/>
    <w:rsid w:val="1F17DA17"/>
    <w:rsid w:val="1F3628B5"/>
    <w:rsid w:val="1F70B144"/>
    <w:rsid w:val="1F7C2735"/>
    <w:rsid w:val="1F7F1F61"/>
    <w:rsid w:val="1F8DE34F"/>
    <w:rsid w:val="1FAD6F42"/>
    <w:rsid w:val="1FF9D16F"/>
    <w:rsid w:val="2059D7DE"/>
    <w:rsid w:val="20704FC5"/>
    <w:rsid w:val="20A4B96C"/>
    <w:rsid w:val="20C10A82"/>
    <w:rsid w:val="21251FC3"/>
    <w:rsid w:val="2145CAEF"/>
    <w:rsid w:val="215C2532"/>
    <w:rsid w:val="215CBBB4"/>
    <w:rsid w:val="218AC05F"/>
    <w:rsid w:val="21B57298"/>
    <w:rsid w:val="220E1864"/>
    <w:rsid w:val="2259443D"/>
    <w:rsid w:val="22945719"/>
    <w:rsid w:val="22AD0A57"/>
    <w:rsid w:val="22AFA5E0"/>
    <w:rsid w:val="230F25B2"/>
    <w:rsid w:val="232D8CAE"/>
    <w:rsid w:val="2358AF60"/>
    <w:rsid w:val="23C2DF30"/>
    <w:rsid w:val="23EE635D"/>
    <w:rsid w:val="248CE11B"/>
    <w:rsid w:val="24971FF3"/>
    <w:rsid w:val="24A5CB14"/>
    <w:rsid w:val="251AF286"/>
    <w:rsid w:val="253E95E9"/>
    <w:rsid w:val="2568ABB0"/>
    <w:rsid w:val="2590A462"/>
    <w:rsid w:val="2591C6C9"/>
    <w:rsid w:val="25976202"/>
    <w:rsid w:val="25AC1CEE"/>
    <w:rsid w:val="25CA2100"/>
    <w:rsid w:val="25DFF2C8"/>
    <w:rsid w:val="261154DF"/>
    <w:rsid w:val="2670D58A"/>
    <w:rsid w:val="26A29562"/>
    <w:rsid w:val="272A7C85"/>
    <w:rsid w:val="272D70E2"/>
    <w:rsid w:val="2730C9EB"/>
    <w:rsid w:val="279D3ECC"/>
    <w:rsid w:val="27D744B8"/>
    <w:rsid w:val="27F73E9D"/>
    <w:rsid w:val="280CA815"/>
    <w:rsid w:val="2813DDEC"/>
    <w:rsid w:val="28144CFE"/>
    <w:rsid w:val="2821A4A0"/>
    <w:rsid w:val="2833DC85"/>
    <w:rsid w:val="28427B8E"/>
    <w:rsid w:val="28586F39"/>
    <w:rsid w:val="28F2B2F0"/>
    <w:rsid w:val="29783BBF"/>
    <w:rsid w:val="29AB3D6A"/>
    <w:rsid w:val="29DA7628"/>
    <w:rsid w:val="2A23100D"/>
    <w:rsid w:val="2A24A2AE"/>
    <w:rsid w:val="2A484D4F"/>
    <w:rsid w:val="2B227D3B"/>
    <w:rsid w:val="2B45C2E5"/>
    <w:rsid w:val="2B4E58E0"/>
    <w:rsid w:val="2BEAA3C2"/>
    <w:rsid w:val="2C2433EE"/>
    <w:rsid w:val="2C37C32D"/>
    <w:rsid w:val="2C428A88"/>
    <w:rsid w:val="2C8FBA42"/>
    <w:rsid w:val="2C9843C7"/>
    <w:rsid w:val="2D0DCD55"/>
    <w:rsid w:val="2D59B4B0"/>
    <w:rsid w:val="2DCB9C98"/>
    <w:rsid w:val="2DE3111A"/>
    <w:rsid w:val="2E028C67"/>
    <w:rsid w:val="2E8431BA"/>
    <w:rsid w:val="2EE187B3"/>
    <w:rsid w:val="2F1C0070"/>
    <w:rsid w:val="2F2AD2CF"/>
    <w:rsid w:val="2F611DDC"/>
    <w:rsid w:val="2F70DD49"/>
    <w:rsid w:val="301F5EE3"/>
    <w:rsid w:val="302067B8"/>
    <w:rsid w:val="306C4F13"/>
    <w:rsid w:val="307D3E95"/>
    <w:rsid w:val="308D09EC"/>
    <w:rsid w:val="30AE602F"/>
    <w:rsid w:val="310407A3"/>
    <w:rsid w:val="311AAC1B"/>
    <w:rsid w:val="318A48AF"/>
    <w:rsid w:val="31A1201A"/>
    <w:rsid w:val="31B26E05"/>
    <w:rsid w:val="31BB2F44"/>
    <w:rsid w:val="31DA1B3B"/>
    <w:rsid w:val="3271C2B3"/>
    <w:rsid w:val="32DC93E7"/>
    <w:rsid w:val="33032154"/>
    <w:rsid w:val="331171D6"/>
    <w:rsid w:val="334E7F9C"/>
    <w:rsid w:val="33505958"/>
    <w:rsid w:val="335DD4F1"/>
    <w:rsid w:val="3362465C"/>
    <w:rsid w:val="3366753C"/>
    <w:rsid w:val="33A48657"/>
    <w:rsid w:val="33E6D765"/>
    <w:rsid w:val="340D9314"/>
    <w:rsid w:val="3414DD8F"/>
    <w:rsid w:val="3421BF73"/>
    <w:rsid w:val="34D3A4F8"/>
    <w:rsid w:val="34DACC2E"/>
    <w:rsid w:val="3553BD94"/>
    <w:rsid w:val="35719EC5"/>
    <w:rsid w:val="35ACFEED"/>
    <w:rsid w:val="363A4703"/>
    <w:rsid w:val="36872443"/>
    <w:rsid w:val="36A3497E"/>
    <w:rsid w:val="36F34D13"/>
    <w:rsid w:val="3704CF9C"/>
    <w:rsid w:val="373355F4"/>
    <w:rsid w:val="374F1945"/>
    <w:rsid w:val="3785646D"/>
    <w:rsid w:val="37D1E24A"/>
    <w:rsid w:val="37D772E6"/>
    <w:rsid w:val="385FFFFE"/>
    <w:rsid w:val="38927701"/>
    <w:rsid w:val="38C0AE05"/>
    <w:rsid w:val="38C7DBDA"/>
    <w:rsid w:val="38E75293"/>
    <w:rsid w:val="3943F934"/>
    <w:rsid w:val="3987D474"/>
    <w:rsid w:val="398B6690"/>
    <w:rsid w:val="39B5608E"/>
    <w:rsid w:val="39C82B56"/>
    <w:rsid w:val="39CA1566"/>
    <w:rsid w:val="3A048F71"/>
    <w:rsid w:val="3A0851EA"/>
    <w:rsid w:val="3A1D171D"/>
    <w:rsid w:val="3A27F900"/>
    <w:rsid w:val="3A63AC3B"/>
    <w:rsid w:val="3AA47354"/>
    <w:rsid w:val="3AB71DB6"/>
    <w:rsid w:val="3B6B2362"/>
    <w:rsid w:val="3C1DF736"/>
    <w:rsid w:val="3C4C0C90"/>
    <w:rsid w:val="3C5F9330"/>
    <w:rsid w:val="3CA24765"/>
    <w:rsid w:val="3CD6FEF6"/>
    <w:rsid w:val="3CF85E05"/>
    <w:rsid w:val="3D251481"/>
    <w:rsid w:val="3D4557FE"/>
    <w:rsid w:val="3D750408"/>
    <w:rsid w:val="3DA09F3A"/>
    <w:rsid w:val="3DAE58D4"/>
    <w:rsid w:val="3DCF3053"/>
    <w:rsid w:val="3E23D2A3"/>
    <w:rsid w:val="3E323B44"/>
    <w:rsid w:val="3E474AEC"/>
    <w:rsid w:val="3EF08840"/>
    <w:rsid w:val="3F265D76"/>
    <w:rsid w:val="3F5232AB"/>
    <w:rsid w:val="3F7C4BD7"/>
    <w:rsid w:val="3FAFA008"/>
    <w:rsid w:val="3FCB0461"/>
    <w:rsid w:val="40240CFE"/>
    <w:rsid w:val="4027DF6B"/>
    <w:rsid w:val="404BDE9D"/>
    <w:rsid w:val="4077936E"/>
    <w:rsid w:val="40F395DA"/>
    <w:rsid w:val="4112EC80"/>
    <w:rsid w:val="411C07FB"/>
    <w:rsid w:val="41252376"/>
    <w:rsid w:val="423112A7"/>
    <w:rsid w:val="423AFC57"/>
    <w:rsid w:val="4257236B"/>
    <w:rsid w:val="42572BCE"/>
    <w:rsid w:val="42BF21E1"/>
    <w:rsid w:val="42DFDDB0"/>
    <w:rsid w:val="43123902"/>
    <w:rsid w:val="4319F783"/>
    <w:rsid w:val="432D4D14"/>
    <w:rsid w:val="43E841DC"/>
    <w:rsid w:val="4434E84F"/>
    <w:rsid w:val="44468104"/>
    <w:rsid w:val="444F484A"/>
    <w:rsid w:val="445CC438"/>
    <w:rsid w:val="44A2F723"/>
    <w:rsid w:val="44D9918B"/>
    <w:rsid w:val="4506980E"/>
    <w:rsid w:val="450EB76A"/>
    <w:rsid w:val="4552F217"/>
    <w:rsid w:val="459D406A"/>
    <w:rsid w:val="464B9F31"/>
    <w:rsid w:val="466EAFC4"/>
    <w:rsid w:val="46748134"/>
    <w:rsid w:val="467B0706"/>
    <w:rsid w:val="4680DF90"/>
    <w:rsid w:val="469624D0"/>
    <w:rsid w:val="46962A9D"/>
    <w:rsid w:val="46A2686F"/>
    <w:rsid w:val="46BFBDBB"/>
    <w:rsid w:val="47067C08"/>
    <w:rsid w:val="477F5EC7"/>
    <w:rsid w:val="47A502A6"/>
    <w:rsid w:val="47B90196"/>
    <w:rsid w:val="47C16F88"/>
    <w:rsid w:val="47D38DE4"/>
    <w:rsid w:val="47F87893"/>
    <w:rsid w:val="480F3687"/>
    <w:rsid w:val="484363CF"/>
    <w:rsid w:val="48B32CC0"/>
    <w:rsid w:val="4922DF45"/>
    <w:rsid w:val="49C6F531"/>
    <w:rsid w:val="4A0053B0"/>
    <w:rsid w:val="4A33612F"/>
    <w:rsid w:val="4A5B33B2"/>
    <w:rsid w:val="4A7D451B"/>
    <w:rsid w:val="4ABF7A2B"/>
    <w:rsid w:val="4AC5742B"/>
    <w:rsid w:val="4B0A3D1F"/>
    <w:rsid w:val="4B48B225"/>
    <w:rsid w:val="4B8E05D0"/>
    <w:rsid w:val="4BD558AE"/>
    <w:rsid w:val="4BD8F10C"/>
    <w:rsid w:val="4C11D728"/>
    <w:rsid w:val="4C5A2625"/>
    <w:rsid w:val="4CAA099F"/>
    <w:rsid w:val="4CC4C679"/>
    <w:rsid w:val="4D62BC4D"/>
    <w:rsid w:val="4D9B3CCC"/>
    <w:rsid w:val="4DD011A9"/>
    <w:rsid w:val="4DF7949B"/>
    <w:rsid w:val="4DF967A6"/>
    <w:rsid w:val="4E460CC1"/>
    <w:rsid w:val="4E7E780B"/>
    <w:rsid w:val="4E9C1315"/>
    <w:rsid w:val="4EAA15F2"/>
    <w:rsid w:val="4F444CEB"/>
    <w:rsid w:val="4FBFFFE2"/>
    <w:rsid w:val="50299816"/>
    <w:rsid w:val="5030BB0E"/>
    <w:rsid w:val="509FDE05"/>
    <w:rsid w:val="50AC622F"/>
    <w:rsid w:val="51336DC0"/>
    <w:rsid w:val="513D0DA8"/>
    <w:rsid w:val="514B5422"/>
    <w:rsid w:val="516D4883"/>
    <w:rsid w:val="521B8C2E"/>
    <w:rsid w:val="52A6C4A9"/>
    <w:rsid w:val="52CD0007"/>
    <w:rsid w:val="531CADDD"/>
    <w:rsid w:val="5352FC6E"/>
    <w:rsid w:val="5373ABB9"/>
    <w:rsid w:val="53E306D2"/>
    <w:rsid w:val="55009F1E"/>
    <w:rsid w:val="5540C427"/>
    <w:rsid w:val="55962149"/>
    <w:rsid w:val="55A0F2D2"/>
    <w:rsid w:val="560C6B79"/>
    <w:rsid w:val="563540DC"/>
    <w:rsid w:val="563BC2F1"/>
    <w:rsid w:val="56A6803B"/>
    <w:rsid w:val="56AD35B6"/>
    <w:rsid w:val="5719FA5B"/>
    <w:rsid w:val="578A90B8"/>
    <w:rsid w:val="579755AF"/>
    <w:rsid w:val="57A53D6C"/>
    <w:rsid w:val="57BC4FCA"/>
    <w:rsid w:val="57CFA64A"/>
    <w:rsid w:val="582FA3B2"/>
    <w:rsid w:val="5838D662"/>
    <w:rsid w:val="58940CDF"/>
    <w:rsid w:val="589D75E0"/>
    <w:rsid w:val="58BF2118"/>
    <w:rsid w:val="5935C159"/>
    <w:rsid w:val="5988207D"/>
    <w:rsid w:val="59AC3326"/>
    <w:rsid w:val="59B0EBFA"/>
    <w:rsid w:val="59C09ECD"/>
    <w:rsid w:val="5A1E7210"/>
    <w:rsid w:val="5A4976AD"/>
    <w:rsid w:val="5AE91AED"/>
    <w:rsid w:val="5B045F68"/>
    <w:rsid w:val="5B0EC261"/>
    <w:rsid w:val="5B16F4F2"/>
    <w:rsid w:val="5B574EC7"/>
    <w:rsid w:val="5B736DB5"/>
    <w:rsid w:val="5B863655"/>
    <w:rsid w:val="5BCEC93C"/>
    <w:rsid w:val="5BFC67D8"/>
    <w:rsid w:val="5C0AFA70"/>
    <w:rsid w:val="5C1B304F"/>
    <w:rsid w:val="5C326230"/>
    <w:rsid w:val="5C60FCBE"/>
    <w:rsid w:val="5CC40C52"/>
    <w:rsid w:val="5DA1E762"/>
    <w:rsid w:val="5EA5AC71"/>
    <w:rsid w:val="5EAD42E5"/>
    <w:rsid w:val="5F2C38B5"/>
    <w:rsid w:val="5F2CE55D"/>
    <w:rsid w:val="5F577C58"/>
    <w:rsid w:val="5F73E113"/>
    <w:rsid w:val="5FEA92BD"/>
    <w:rsid w:val="60E0672A"/>
    <w:rsid w:val="617B2B32"/>
    <w:rsid w:val="618B1B6F"/>
    <w:rsid w:val="6289F21B"/>
    <w:rsid w:val="62C385DA"/>
    <w:rsid w:val="62C6654A"/>
    <w:rsid w:val="63078602"/>
    <w:rsid w:val="632A78E3"/>
    <w:rsid w:val="638AFF69"/>
    <w:rsid w:val="63982A9C"/>
    <w:rsid w:val="63FEF064"/>
    <w:rsid w:val="640AA2DC"/>
    <w:rsid w:val="64536118"/>
    <w:rsid w:val="646A6DCB"/>
    <w:rsid w:val="64AE1D06"/>
    <w:rsid w:val="64E3EB31"/>
    <w:rsid w:val="65FE9B23"/>
    <w:rsid w:val="66696E75"/>
    <w:rsid w:val="669F7BE4"/>
    <w:rsid w:val="6700F455"/>
    <w:rsid w:val="675B6B00"/>
    <w:rsid w:val="676C9A49"/>
    <w:rsid w:val="677AFC41"/>
    <w:rsid w:val="682B7EBD"/>
    <w:rsid w:val="68E359B3"/>
    <w:rsid w:val="68E9FF2A"/>
    <w:rsid w:val="68FE5E9E"/>
    <w:rsid w:val="694322BC"/>
    <w:rsid w:val="69953135"/>
    <w:rsid w:val="69CABE4D"/>
    <w:rsid w:val="6A028691"/>
    <w:rsid w:val="6A0C0281"/>
    <w:rsid w:val="6B6BF0DB"/>
    <w:rsid w:val="6B82073A"/>
    <w:rsid w:val="6BD8DD2E"/>
    <w:rsid w:val="6C20E28B"/>
    <w:rsid w:val="6C8CC89E"/>
    <w:rsid w:val="6CD8AFF9"/>
    <w:rsid w:val="6D5DB749"/>
    <w:rsid w:val="6D60FDB7"/>
    <w:rsid w:val="6D77A1EC"/>
    <w:rsid w:val="6D789E0B"/>
    <w:rsid w:val="6DB0F027"/>
    <w:rsid w:val="6E468F37"/>
    <w:rsid w:val="6E6A68C0"/>
    <w:rsid w:val="6EEED190"/>
    <w:rsid w:val="6EF65430"/>
    <w:rsid w:val="6EFE9480"/>
    <w:rsid w:val="6F06CAFD"/>
    <w:rsid w:val="6F0DC75C"/>
    <w:rsid w:val="6F3972DA"/>
    <w:rsid w:val="6F655BB6"/>
    <w:rsid w:val="6F9C7118"/>
    <w:rsid w:val="6FB39330"/>
    <w:rsid w:val="6FB5315F"/>
    <w:rsid w:val="6FB5BD49"/>
    <w:rsid w:val="704E7D86"/>
    <w:rsid w:val="70BBB732"/>
    <w:rsid w:val="70DD6297"/>
    <w:rsid w:val="70EB5D04"/>
    <w:rsid w:val="710C0BCC"/>
    <w:rsid w:val="715ADEF5"/>
    <w:rsid w:val="718322E2"/>
    <w:rsid w:val="71A984DD"/>
    <w:rsid w:val="7295FE4B"/>
    <w:rsid w:val="72E0B07F"/>
    <w:rsid w:val="72EA0502"/>
    <w:rsid w:val="73D10984"/>
    <w:rsid w:val="742FD66E"/>
    <w:rsid w:val="7478256B"/>
    <w:rsid w:val="7485D563"/>
    <w:rsid w:val="75494C3E"/>
    <w:rsid w:val="75600A5C"/>
    <w:rsid w:val="75AAC2EC"/>
    <w:rsid w:val="762C4310"/>
    <w:rsid w:val="767BA1C3"/>
    <w:rsid w:val="76831C67"/>
    <w:rsid w:val="769B6170"/>
    <w:rsid w:val="76AAFC6D"/>
    <w:rsid w:val="76D4EC86"/>
    <w:rsid w:val="77488352"/>
    <w:rsid w:val="7749BA56"/>
    <w:rsid w:val="774E4ED3"/>
    <w:rsid w:val="779EBA92"/>
    <w:rsid w:val="77AE338C"/>
    <w:rsid w:val="77B87CD4"/>
    <w:rsid w:val="77CD8307"/>
    <w:rsid w:val="7801B760"/>
    <w:rsid w:val="780A4E11"/>
    <w:rsid w:val="79053FCF"/>
    <w:rsid w:val="7941BAF3"/>
    <w:rsid w:val="79C24958"/>
    <w:rsid w:val="79CCC300"/>
    <w:rsid w:val="7A559B15"/>
    <w:rsid w:val="7AD38113"/>
    <w:rsid w:val="7AD66022"/>
    <w:rsid w:val="7AEDF3AA"/>
    <w:rsid w:val="7B690B74"/>
    <w:rsid w:val="7B7F2B0D"/>
    <w:rsid w:val="7BAFF8D4"/>
    <w:rsid w:val="7BCA20E1"/>
    <w:rsid w:val="7C0E5E0F"/>
    <w:rsid w:val="7C17C40C"/>
    <w:rsid w:val="7C1E03C4"/>
    <w:rsid w:val="7CDBD284"/>
    <w:rsid w:val="7D1E9E64"/>
    <w:rsid w:val="7D84AA3B"/>
    <w:rsid w:val="7DC54A16"/>
    <w:rsid w:val="7DCE9958"/>
    <w:rsid w:val="7DDB550B"/>
    <w:rsid w:val="7E239C2E"/>
    <w:rsid w:val="7E2C5302"/>
    <w:rsid w:val="7E3267D0"/>
    <w:rsid w:val="7E77C92D"/>
    <w:rsid w:val="7E86CC1A"/>
    <w:rsid w:val="7E889B4D"/>
    <w:rsid w:val="7EA80408"/>
    <w:rsid w:val="7EADEEF6"/>
    <w:rsid w:val="7EEB9301"/>
    <w:rsid w:val="7FA5DE9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F810C8"/>
  <w14:defaultImageDpi w14:val="300"/>
  <w15:chartTrackingRefBased/>
  <w15:docId w15:val="{9E748341-006C-4176-8E94-C02C4403DB8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it-IT"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uiPriority="39"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0"/>
      <w:suppressAutoHyphens/>
    </w:pPr>
    <w:rPr>
      <w:rFonts w:eastAsia="Lucida Sans Unicode"/>
      <w:kern w:val="1"/>
      <w:sz w:val="24"/>
      <w:szCs w:val="24"/>
    </w:rPr>
  </w:style>
  <w:style w:type="paragraph" w:styleId="Heading1">
    <w:name w:val="heading 1"/>
    <w:basedOn w:val="Normal"/>
    <w:next w:val="Normal"/>
    <w:link w:val="Heading1Char"/>
    <w:uiPriority w:val="9"/>
    <w:qFormat/>
    <w:rsid w:val="00304FFF"/>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qFormat/>
    <w:rsid w:val="003E00FB"/>
    <w:pPr>
      <w:ind w:left="792" w:hanging="432"/>
      <w:outlineLvl w:val="1"/>
    </w:pPr>
    <w:rPr>
      <w:b/>
      <w:bCs/>
      <w:i/>
      <w:iCs/>
      <w:sz w:val="28"/>
      <w:szCs w:val="28"/>
    </w:rPr>
  </w:style>
  <w:style w:type="paragraph" w:styleId="Heading3">
    <w:name w:val="heading 3"/>
    <w:basedOn w:val="Normal"/>
    <w:next w:val="Normal"/>
    <w:link w:val="Heading3Char"/>
    <w:uiPriority w:val="9"/>
    <w:qFormat/>
    <w:rsid w:val="003E00FB"/>
    <w:pPr>
      <w:keepNext/>
      <w:spacing w:before="240" w:after="60"/>
      <w:ind w:left="1224" w:hanging="504"/>
      <w:outlineLvl w:val="2"/>
    </w:pPr>
    <w:rPr>
      <w:rFonts w:ascii="Calibri" w:hAnsi="Calibri" w:eastAsia="MS Gothic"/>
      <w:b/>
      <w:bCs/>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1" w:customStyle="1">
    <w:name w:val="WW8Num1z1"/>
    <w:rPr>
      <w:b/>
    </w:rPr>
  </w:style>
  <w:style w:type="character" w:styleId="WW8Num3z0" w:customStyle="1">
    <w:name w:val="WW8Num3z0"/>
    <w:rPr>
      <w:rFonts w:ascii="Times New Roman" w:hAnsi="Times New Roman" w:cs="Times New Roman"/>
    </w:rPr>
  </w:style>
  <w:style w:type="character" w:styleId="WW8Num3z1" w:customStyle="1">
    <w:name w:val="WW8Num3z1"/>
    <w:rPr>
      <w:rFonts w:ascii="Courier New" w:hAnsi="Courier New" w:cs="Courier New"/>
    </w:rPr>
  </w:style>
  <w:style w:type="character" w:styleId="WW8Num3z2" w:customStyle="1">
    <w:name w:val="WW8Num3z2"/>
    <w:rPr>
      <w:rFonts w:ascii="Wingdings" w:hAnsi="Wingdings"/>
    </w:rPr>
  </w:style>
  <w:style w:type="character" w:styleId="WW8Num3z3" w:customStyle="1">
    <w:name w:val="WW8Num3z3"/>
    <w:rPr>
      <w:rFonts w:ascii="Symbol" w:hAnsi="Symbol"/>
    </w:rPr>
  </w:style>
  <w:style w:type="character" w:styleId="WW8Num5z0" w:customStyle="1">
    <w:name w:val="WW8Num5z0"/>
    <w:rPr>
      <w:rFonts w:ascii="Wingdings" w:hAnsi="Wingdings"/>
    </w:rPr>
  </w:style>
  <w:style w:type="character" w:styleId="WW8Num5z1" w:customStyle="1">
    <w:name w:val="WW8Num5z1"/>
    <w:rPr>
      <w:rFonts w:ascii="Courier New" w:hAnsi="Courier New" w:cs="Courier New"/>
    </w:rPr>
  </w:style>
  <w:style w:type="character" w:styleId="WW8Num5z3" w:customStyle="1">
    <w:name w:val="WW8Num5z3"/>
    <w:rPr>
      <w:rFonts w:ascii="Symbol" w:hAnsi="Symbol"/>
    </w:rPr>
  </w:style>
  <w:style w:type="character" w:styleId="WW8Num6z0" w:customStyle="1">
    <w:name w:val="WW8Num6z0"/>
    <w:rPr>
      <w:rFonts w:ascii="Symbol" w:hAnsi="Symbol"/>
    </w:rPr>
  </w:style>
  <w:style w:type="character" w:styleId="WW8Num7z0" w:customStyle="1">
    <w:name w:val="WW8Num7z0"/>
    <w:rPr>
      <w:rFonts w:ascii="Symbol" w:hAnsi="Symbol"/>
    </w:rPr>
  </w:style>
  <w:style w:type="character" w:styleId="WW8Num8z0" w:customStyle="1">
    <w:name w:val="WW8Num8z0"/>
    <w:rPr>
      <w:rFonts w:ascii="Century Gothic" w:hAnsi="Century Gothic" w:eastAsia="Calibri" w:cs="Times New Roman"/>
    </w:rPr>
  </w:style>
  <w:style w:type="character" w:styleId="WW8Num8z1" w:customStyle="1">
    <w:name w:val="WW8Num8z1"/>
    <w:rPr>
      <w:rFonts w:ascii="Courier New" w:hAnsi="Courier New" w:cs="Courier New"/>
    </w:rPr>
  </w:style>
  <w:style w:type="character" w:styleId="WW8Num8z2" w:customStyle="1">
    <w:name w:val="WW8Num8z2"/>
    <w:rPr>
      <w:rFonts w:ascii="Wingdings" w:hAnsi="Wingdings"/>
    </w:rPr>
  </w:style>
  <w:style w:type="character" w:styleId="WW8Num8z3" w:customStyle="1">
    <w:name w:val="WW8Num8z3"/>
    <w:rPr>
      <w:rFonts w:ascii="Symbol" w:hAnsi="Symbol"/>
    </w:rPr>
  </w:style>
  <w:style w:type="character" w:styleId="WW8Num9z0" w:customStyle="1">
    <w:name w:val="WW8Num9z0"/>
    <w:rPr>
      <w:rFonts w:ascii="Wingdings" w:hAnsi="Wingdings"/>
    </w:rPr>
  </w:style>
  <w:style w:type="character" w:styleId="WW8Num9z1" w:customStyle="1">
    <w:name w:val="WW8Num9z1"/>
    <w:rPr>
      <w:rFonts w:ascii="Courier New" w:hAnsi="Courier New" w:cs="Courier New"/>
    </w:rPr>
  </w:style>
  <w:style w:type="character" w:styleId="WW8Num9z3" w:customStyle="1">
    <w:name w:val="WW8Num9z3"/>
    <w:rPr>
      <w:rFonts w:ascii="Symbol" w:hAnsi="Symbol"/>
    </w:rPr>
  </w:style>
  <w:style w:type="character" w:styleId="WW8Num10z1" w:customStyle="1">
    <w:name w:val="WW8Num10z1"/>
    <w:rPr>
      <w:b/>
    </w:rPr>
  </w:style>
  <w:style w:type="character" w:styleId="Carpredefinitoparagrafo2" w:customStyle="1">
    <w:name w:val="Car. predefinito paragrafo2"/>
  </w:style>
  <w:style w:type="character" w:styleId="Carpredefinitoparagrafo1" w:customStyle="1">
    <w:name w:val="Car. predefinito paragrafo1"/>
  </w:style>
  <w:style w:type="character" w:styleId="TestofumettoCarattere" w:customStyle="1">
    <w:name w:val="Testo fumetto Carattere"/>
    <w:rPr>
      <w:rFonts w:ascii="Tahoma" w:hAnsi="Tahoma" w:eastAsia="Times New Roman" w:cs="Tahoma"/>
      <w:sz w:val="16"/>
      <w:szCs w:val="16"/>
    </w:rPr>
  </w:style>
  <w:style w:type="character" w:styleId="Titolo2Carattere" w:customStyle="1">
    <w:name w:val="Titolo 2 Carattere"/>
    <w:rPr>
      <w:rFonts w:ascii="Cambria" w:hAnsi="Cambria" w:eastAsia="Times New Roman" w:cs="Times New Roman"/>
      <w:b/>
      <w:bCs/>
      <w:i/>
      <w:iCs/>
      <w:sz w:val="28"/>
      <w:szCs w:val="28"/>
    </w:rPr>
  </w:style>
  <w:style w:type="character" w:styleId="372836291z1" w:customStyle="1">
    <w:name w:val="372836291z1"/>
    <w:rPr>
      <w:b/>
    </w:rPr>
  </w:style>
  <w:style w:type="character" w:styleId="372836293z0" w:customStyle="1">
    <w:name w:val="372836293z0"/>
    <w:rPr>
      <w:rFonts w:ascii="Times New Roman" w:hAnsi="Times New Roman" w:cs="Times New Roman"/>
    </w:rPr>
  </w:style>
  <w:style w:type="character" w:styleId="372836293z1" w:customStyle="1">
    <w:name w:val="372836293z1"/>
    <w:rPr>
      <w:rFonts w:ascii="Courier New" w:hAnsi="Courier New" w:cs="Courier New"/>
    </w:rPr>
  </w:style>
  <w:style w:type="character" w:styleId="372836293z2" w:customStyle="1">
    <w:name w:val="372836293z2"/>
    <w:rPr>
      <w:rFonts w:ascii="Wingdings" w:hAnsi="Wingdings"/>
    </w:rPr>
  </w:style>
  <w:style w:type="character" w:styleId="372836293z3" w:customStyle="1">
    <w:name w:val="372836293z3"/>
    <w:rPr>
      <w:rFonts w:ascii="Symbol" w:hAnsi="Symbol"/>
    </w:rPr>
  </w:style>
  <w:style w:type="character" w:styleId="372836295z0" w:customStyle="1">
    <w:name w:val="372836295z0"/>
    <w:rPr>
      <w:rFonts w:ascii="Wingdings" w:hAnsi="Wingdings"/>
    </w:rPr>
  </w:style>
  <w:style w:type="character" w:styleId="372836295z1" w:customStyle="1">
    <w:name w:val="372836295z1"/>
    <w:rPr>
      <w:rFonts w:ascii="Courier New" w:hAnsi="Courier New" w:cs="Courier New"/>
    </w:rPr>
  </w:style>
  <w:style w:type="character" w:styleId="372836295z3" w:customStyle="1">
    <w:name w:val="372836295z3"/>
    <w:rPr>
      <w:rFonts w:ascii="Symbol" w:hAnsi="Symbol"/>
    </w:rPr>
  </w:style>
  <w:style w:type="character" w:styleId="372836296z0" w:customStyle="1">
    <w:name w:val="372836296z0"/>
    <w:rPr>
      <w:rFonts w:ascii="Symbol" w:hAnsi="Symbol"/>
    </w:rPr>
  </w:style>
  <w:style w:type="character" w:styleId="372836297z0" w:customStyle="1">
    <w:name w:val="372836297z0"/>
    <w:rPr>
      <w:rFonts w:ascii="Symbol" w:hAnsi="Symbol"/>
    </w:rPr>
  </w:style>
  <w:style w:type="character" w:styleId="372836298z0" w:customStyle="1">
    <w:name w:val="372836298z0"/>
    <w:rPr>
      <w:rFonts w:ascii="Century Gothic" w:hAnsi="Century Gothic" w:eastAsia="Calibri" w:cs="Times New Roman"/>
    </w:rPr>
  </w:style>
  <w:style w:type="character" w:styleId="372836298z1" w:customStyle="1">
    <w:name w:val="372836298z1"/>
    <w:rPr>
      <w:rFonts w:ascii="Courier New" w:hAnsi="Courier New" w:cs="Courier New"/>
    </w:rPr>
  </w:style>
  <w:style w:type="character" w:styleId="372836298z2" w:customStyle="1">
    <w:name w:val="372836298z2"/>
    <w:rPr>
      <w:rFonts w:ascii="Wingdings" w:hAnsi="Wingdings"/>
    </w:rPr>
  </w:style>
  <w:style w:type="character" w:styleId="372836298z3" w:customStyle="1">
    <w:name w:val="372836298z3"/>
    <w:rPr>
      <w:rFonts w:ascii="Symbol" w:hAnsi="Symbol"/>
    </w:rPr>
  </w:style>
  <w:style w:type="character" w:styleId="372836299z0" w:customStyle="1">
    <w:name w:val="372836299z0"/>
    <w:rPr>
      <w:rFonts w:ascii="Wingdings" w:hAnsi="Wingdings"/>
    </w:rPr>
  </w:style>
  <w:style w:type="character" w:styleId="372836299z1" w:customStyle="1">
    <w:name w:val="372836299z1"/>
    <w:rPr>
      <w:rFonts w:ascii="Courier New" w:hAnsi="Courier New" w:cs="Courier New"/>
    </w:rPr>
  </w:style>
  <w:style w:type="character" w:styleId="372836299z3" w:customStyle="1">
    <w:name w:val="372836299z3"/>
    <w:rPr>
      <w:rFonts w:ascii="Symbol" w:hAnsi="Symbol"/>
    </w:rPr>
  </w:style>
  <w:style w:type="character" w:styleId="3728362910z1" w:customStyle="1">
    <w:name w:val="3728362910z1"/>
    <w:rPr>
      <w:b/>
    </w:rPr>
  </w:style>
  <w:style w:type="character" w:styleId="372836371z1" w:customStyle="1">
    <w:name w:val="372836371z1"/>
    <w:rPr>
      <w:b/>
    </w:rPr>
  </w:style>
  <w:style w:type="character" w:styleId="372836373z0" w:customStyle="1">
    <w:name w:val="372836373z0"/>
    <w:rPr>
      <w:rFonts w:ascii="Times New Roman" w:hAnsi="Times New Roman" w:cs="Times New Roman"/>
    </w:rPr>
  </w:style>
  <w:style w:type="character" w:styleId="372836373z1" w:customStyle="1">
    <w:name w:val="372836373z1"/>
    <w:rPr>
      <w:rFonts w:ascii="Courier New" w:hAnsi="Courier New" w:cs="Courier New"/>
    </w:rPr>
  </w:style>
  <w:style w:type="character" w:styleId="372836373z2" w:customStyle="1">
    <w:name w:val="372836373z2"/>
    <w:rPr>
      <w:rFonts w:ascii="Wingdings" w:hAnsi="Wingdings"/>
    </w:rPr>
  </w:style>
  <w:style w:type="character" w:styleId="372836373z3" w:customStyle="1">
    <w:name w:val="372836373z3"/>
    <w:rPr>
      <w:rFonts w:ascii="Symbol" w:hAnsi="Symbol"/>
    </w:rPr>
  </w:style>
  <w:style w:type="character" w:styleId="372836375z0" w:customStyle="1">
    <w:name w:val="372836375z0"/>
    <w:rPr>
      <w:rFonts w:ascii="Wingdings" w:hAnsi="Wingdings"/>
    </w:rPr>
  </w:style>
  <w:style w:type="character" w:styleId="372836375z1" w:customStyle="1">
    <w:name w:val="372836375z1"/>
    <w:rPr>
      <w:rFonts w:ascii="Courier New" w:hAnsi="Courier New" w:cs="Courier New"/>
    </w:rPr>
  </w:style>
  <w:style w:type="character" w:styleId="372836375z3" w:customStyle="1">
    <w:name w:val="372836375z3"/>
    <w:rPr>
      <w:rFonts w:ascii="Symbol" w:hAnsi="Symbol"/>
    </w:rPr>
  </w:style>
  <w:style w:type="character" w:styleId="372836376z0" w:customStyle="1">
    <w:name w:val="372836376z0"/>
    <w:rPr>
      <w:rFonts w:ascii="Symbol" w:hAnsi="Symbol"/>
    </w:rPr>
  </w:style>
  <w:style w:type="character" w:styleId="372836377z0" w:customStyle="1">
    <w:name w:val="372836377z0"/>
    <w:rPr>
      <w:rFonts w:ascii="Symbol" w:hAnsi="Symbol"/>
    </w:rPr>
  </w:style>
  <w:style w:type="character" w:styleId="372836378z0" w:customStyle="1">
    <w:name w:val="372836378z0"/>
    <w:rPr>
      <w:rFonts w:ascii="Century Gothic" w:hAnsi="Century Gothic" w:eastAsia="Calibri" w:cs="Times New Roman"/>
    </w:rPr>
  </w:style>
  <w:style w:type="character" w:styleId="372836378z1" w:customStyle="1">
    <w:name w:val="372836378z1"/>
    <w:rPr>
      <w:rFonts w:ascii="Courier New" w:hAnsi="Courier New" w:cs="Courier New"/>
    </w:rPr>
  </w:style>
  <w:style w:type="character" w:styleId="372836378z2" w:customStyle="1">
    <w:name w:val="372836378z2"/>
    <w:rPr>
      <w:rFonts w:ascii="Wingdings" w:hAnsi="Wingdings"/>
    </w:rPr>
  </w:style>
  <w:style w:type="character" w:styleId="372836378z3" w:customStyle="1">
    <w:name w:val="372836378z3"/>
    <w:rPr>
      <w:rFonts w:ascii="Symbol" w:hAnsi="Symbol"/>
    </w:rPr>
  </w:style>
  <w:style w:type="character" w:styleId="372836379z0" w:customStyle="1">
    <w:name w:val="372836379z0"/>
    <w:rPr>
      <w:rFonts w:ascii="Wingdings" w:hAnsi="Wingdings"/>
    </w:rPr>
  </w:style>
  <w:style w:type="character" w:styleId="372836379z1" w:customStyle="1">
    <w:name w:val="372836379z1"/>
    <w:rPr>
      <w:rFonts w:ascii="Courier New" w:hAnsi="Courier New" w:cs="Courier New"/>
    </w:rPr>
  </w:style>
  <w:style w:type="character" w:styleId="372836379z3" w:customStyle="1">
    <w:name w:val="372836379z3"/>
    <w:rPr>
      <w:rFonts w:ascii="Symbol" w:hAnsi="Symbol"/>
    </w:rPr>
  </w:style>
  <w:style w:type="character" w:styleId="3728363710z1" w:customStyle="1">
    <w:name w:val="3728363710z1"/>
    <w:rPr>
      <w:b/>
    </w:rPr>
  </w:style>
  <w:style w:type="character" w:styleId="372836451z1" w:customStyle="1">
    <w:name w:val="372836451z1"/>
    <w:rPr>
      <w:b/>
    </w:rPr>
  </w:style>
  <w:style w:type="character" w:styleId="372836453z0" w:customStyle="1">
    <w:name w:val="372836453z0"/>
    <w:rPr>
      <w:rFonts w:ascii="Times New Roman" w:hAnsi="Times New Roman" w:cs="Times New Roman"/>
    </w:rPr>
  </w:style>
  <w:style w:type="character" w:styleId="372836453z1" w:customStyle="1">
    <w:name w:val="372836453z1"/>
    <w:rPr>
      <w:rFonts w:ascii="Courier New" w:hAnsi="Courier New" w:cs="Courier New"/>
    </w:rPr>
  </w:style>
  <w:style w:type="character" w:styleId="372836453z2" w:customStyle="1">
    <w:name w:val="372836453z2"/>
    <w:rPr>
      <w:rFonts w:ascii="Wingdings" w:hAnsi="Wingdings"/>
    </w:rPr>
  </w:style>
  <w:style w:type="character" w:styleId="372836453z3" w:customStyle="1">
    <w:name w:val="372836453z3"/>
    <w:rPr>
      <w:rFonts w:ascii="Symbol" w:hAnsi="Symbol"/>
    </w:rPr>
  </w:style>
  <w:style w:type="character" w:styleId="372836455z0" w:customStyle="1">
    <w:name w:val="372836455z0"/>
    <w:rPr>
      <w:rFonts w:ascii="Wingdings" w:hAnsi="Wingdings"/>
    </w:rPr>
  </w:style>
  <w:style w:type="character" w:styleId="372836455z1" w:customStyle="1">
    <w:name w:val="372836455z1"/>
    <w:rPr>
      <w:rFonts w:ascii="Courier New" w:hAnsi="Courier New" w:cs="Courier New"/>
    </w:rPr>
  </w:style>
  <w:style w:type="character" w:styleId="372836455z3" w:customStyle="1">
    <w:name w:val="372836455z3"/>
    <w:rPr>
      <w:rFonts w:ascii="Symbol" w:hAnsi="Symbol"/>
    </w:rPr>
  </w:style>
  <w:style w:type="character" w:styleId="372836456z0" w:customStyle="1">
    <w:name w:val="372836456z0"/>
    <w:rPr>
      <w:rFonts w:ascii="Symbol" w:hAnsi="Symbol"/>
    </w:rPr>
  </w:style>
  <w:style w:type="character" w:styleId="372836457z0" w:customStyle="1">
    <w:name w:val="372836457z0"/>
    <w:rPr>
      <w:rFonts w:ascii="Symbol" w:hAnsi="Symbol"/>
    </w:rPr>
  </w:style>
  <w:style w:type="character" w:styleId="372836458z0" w:customStyle="1">
    <w:name w:val="372836458z0"/>
    <w:rPr>
      <w:rFonts w:ascii="Century Gothic" w:hAnsi="Century Gothic" w:eastAsia="Calibri" w:cs="Times New Roman"/>
    </w:rPr>
  </w:style>
  <w:style w:type="character" w:styleId="372836458z1" w:customStyle="1">
    <w:name w:val="372836458z1"/>
    <w:rPr>
      <w:rFonts w:ascii="Courier New" w:hAnsi="Courier New" w:cs="Courier New"/>
    </w:rPr>
  </w:style>
  <w:style w:type="character" w:styleId="372836458z2" w:customStyle="1">
    <w:name w:val="372836458z2"/>
    <w:rPr>
      <w:rFonts w:ascii="Wingdings" w:hAnsi="Wingdings"/>
    </w:rPr>
  </w:style>
  <w:style w:type="character" w:styleId="372836458z3" w:customStyle="1">
    <w:name w:val="372836458z3"/>
    <w:rPr>
      <w:rFonts w:ascii="Symbol" w:hAnsi="Symbol"/>
    </w:rPr>
  </w:style>
  <w:style w:type="character" w:styleId="372836459z0" w:customStyle="1">
    <w:name w:val="372836459z0"/>
    <w:rPr>
      <w:rFonts w:ascii="Wingdings" w:hAnsi="Wingdings"/>
    </w:rPr>
  </w:style>
  <w:style w:type="character" w:styleId="372836459z1" w:customStyle="1">
    <w:name w:val="372836459z1"/>
    <w:rPr>
      <w:rFonts w:ascii="Courier New" w:hAnsi="Courier New" w:cs="Courier New"/>
    </w:rPr>
  </w:style>
  <w:style w:type="character" w:styleId="372836459z3" w:customStyle="1">
    <w:name w:val="372836459z3"/>
    <w:rPr>
      <w:rFonts w:ascii="Symbol" w:hAnsi="Symbol"/>
    </w:rPr>
  </w:style>
  <w:style w:type="character" w:styleId="3728364510z1" w:customStyle="1">
    <w:name w:val="3728364510z1"/>
    <w:rPr>
      <w:b/>
    </w:rPr>
  </w:style>
  <w:style w:type="character" w:styleId="372836631z1" w:customStyle="1">
    <w:name w:val="372836631z1"/>
    <w:rPr>
      <w:b/>
    </w:rPr>
  </w:style>
  <w:style w:type="character" w:styleId="372836633z0" w:customStyle="1">
    <w:name w:val="372836633z0"/>
    <w:rPr>
      <w:rFonts w:ascii="Times New Roman" w:hAnsi="Times New Roman" w:cs="Times New Roman"/>
    </w:rPr>
  </w:style>
  <w:style w:type="character" w:styleId="372836633z1" w:customStyle="1">
    <w:name w:val="372836633z1"/>
    <w:rPr>
      <w:rFonts w:ascii="Courier New" w:hAnsi="Courier New" w:cs="Courier New"/>
    </w:rPr>
  </w:style>
  <w:style w:type="character" w:styleId="372836633z2" w:customStyle="1">
    <w:name w:val="372836633z2"/>
    <w:rPr>
      <w:rFonts w:ascii="Wingdings" w:hAnsi="Wingdings"/>
    </w:rPr>
  </w:style>
  <w:style w:type="character" w:styleId="372836633z3" w:customStyle="1">
    <w:name w:val="372836633z3"/>
    <w:rPr>
      <w:rFonts w:ascii="Symbol" w:hAnsi="Symbol"/>
    </w:rPr>
  </w:style>
  <w:style w:type="character" w:styleId="372836635z0" w:customStyle="1">
    <w:name w:val="372836635z0"/>
    <w:rPr>
      <w:rFonts w:ascii="Wingdings" w:hAnsi="Wingdings"/>
    </w:rPr>
  </w:style>
  <w:style w:type="character" w:styleId="372836635z1" w:customStyle="1">
    <w:name w:val="372836635z1"/>
    <w:rPr>
      <w:rFonts w:ascii="Courier New" w:hAnsi="Courier New" w:cs="Courier New"/>
    </w:rPr>
  </w:style>
  <w:style w:type="character" w:styleId="372836635z3" w:customStyle="1">
    <w:name w:val="372836635z3"/>
    <w:rPr>
      <w:rFonts w:ascii="Symbol" w:hAnsi="Symbol"/>
    </w:rPr>
  </w:style>
  <w:style w:type="character" w:styleId="372836636z0" w:customStyle="1">
    <w:name w:val="372836636z0"/>
    <w:rPr>
      <w:rFonts w:ascii="Symbol" w:hAnsi="Symbol"/>
    </w:rPr>
  </w:style>
  <w:style w:type="character" w:styleId="372836637z0" w:customStyle="1">
    <w:name w:val="372836637z0"/>
    <w:rPr>
      <w:rFonts w:ascii="Symbol" w:hAnsi="Symbol"/>
    </w:rPr>
  </w:style>
  <w:style w:type="character" w:styleId="372836638z0" w:customStyle="1">
    <w:name w:val="372836638z0"/>
    <w:rPr>
      <w:rFonts w:ascii="Century Gothic" w:hAnsi="Century Gothic" w:eastAsia="Calibri" w:cs="Times New Roman"/>
    </w:rPr>
  </w:style>
  <w:style w:type="character" w:styleId="372836638z1" w:customStyle="1">
    <w:name w:val="372836638z1"/>
    <w:rPr>
      <w:rFonts w:ascii="Courier New" w:hAnsi="Courier New" w:cs="Courier New"/>
    </w:rPr>
  </w:style>
  <w:style w:type="character" w:styleId="372836638z2" w:customStyle="1">
    <w:name w:val="372836638z2"/>
    <w:rPr>
      <w:rFonts w:ascii="Wingdings" w:hAnsi="Wingdings"/>
    </w:rPr>
  </w:style>
  <w:style w:type="character" w:styleId="372836638z3" w:customStyle="1">
    <w:name w:val="372836638z3"/>
    <w:rPr>
      <w:rFonts w:ascii="Symbol" w:hAnsi="Symbol"/>
    </w:rPr>
  </w:style>
  <w:style w:type="character" w:styleId="372836639z0" w:customStyle="1">
    <w:name w:val="372836639z0"/>
    <w:rPr>
      <w:rFonts w:ascii="Wingdings" w:hAnsi="Wingdings"/>
    </w:rPr>
  </w:style>
  <w:style w:type="character" w:styleId="372836639z1" w:customStyle="1">
    <w:name w:val="372836639z1"/>
    <w:rPr>
      <w:rFonts w:ascii="Courier New" w:hAnsi="Courier New" w:cs="Courier New"/>
    </w:rPr>
  </w:style>
  <w:style w:type="character" w:styleId="372836639z3" w:customStyle="1">
    <w:name w:val="372836639z3"/>
    <w:rPr>
      <w:rFonts w:ascii="Symbol" w:hAnsi="Symbol"/>
    </w:rPr>
  </w:style>
  <w:style w:type="character" w:styleId="3728366310z1" w:customStyle="1">
    <w:name w:val="3728366310z1"/>
    <w:rPr>
      <w:b/>
    </w:rPr>
  </w:style>
  <w:style w:type="character" w:styleId="372836761z1" w:customStyle="1">
    <w:name w:val="372836761z1"/>
    <w:rPr>
      <w:b/>
    </w:rPr>
  </w:style>
  <w:style w:type="character" w:styleId="372836763z0" w:customStyle="1">
    <w:name w:val="372836763z0"/>
    <w:rPr>
      <w:rFonts w:ascii="Times New Roman" w:hAnsi="Times New Roman" w:cs="Times New Roman"/>
    </w:rPr>
  </w:style>
  <w:style w:type="character" w:styleId="372836763z1" w:customStyle="1">
    <w:name w:val="372836763z1"/>
    <w:rPr>
      <w:rFonts w:ascii="Courier New" w:hAnsi="Courier New" w:cs="Courier New"/>
    </w:rPr>
  </w:style>
  <w:style w:type="character" w:styleId="372836763z2" w:customStyle="1">
    <w:name w:val="372836763z2"/>
    <w:rPr>
      <w:rFonts w:ascii="Wingdings" w:hAnsi="Wingdings"/>
    </w:rPr>
  </w:style>
  <w:style w:type="character" w:styleId="372836763z3" w:customStyle="1">
    <w:name w:val="372836763z3"/>
    <w:rPr>
      <w:rFonts w:ascii="Symbol" w:hAnsi="Symbol"/>
    </w:rPr>
  </w:style>
  <w:style w:type="character" w:styleId="372836765z0" w:customStyle="1">
    <w:name w:val="372836765z0"/>
    <w:rPr>
      <w:rFonts w:ascii="Wingdings" w:hAnsi="Wingdings"/>
    </w:rPr>
  </w:style>
  <w:style w:type="character" w:styleId="372836765z1" w:customStyle="1">
    <w:name w:val="372836765z1"/>
    <w:rPr>
      <w:rFonts w:ascii="Courier New" w:hAnsi="Courier New" w:cs="Courier New"/>
    </w:rPr>
  </w:style>
  <w:style w:type="character" w:styleId="372836765z3" w:customStyle="1">
    <w:name w:val="372836765z3"/>
    <w:rPr>
      <w:rFonts w:ascii="Symbol" w:hAnsi="Symbol"/>
    </w:rPr>
  </w:style>
  <w:style w:type="character" w:styleId="372836766z0" w:customStyle="1">
    <w:name w:val="372836766z0"/>
    <w:rPr>
      <w:rFonts w:ascii="Symbol" w:hAnsi="Symbol"/>
    </w:rPr>
  </w:style>
  <w:style w:type="character" w:styleId="372836767z0" w:customStyle="1">
    <w:name w:val="372836767z0"/>
    <w:rPr>
      <w:rFonts w:ascii="Symbol" w:hAnsi="Symbol"/>
    </w:rPr>
  </w:style>
  <w:style w:type="character" w:styleId="372836768z0" w:customStyle="1">
    <w:name w:val="372836768z0"/>
    <w:rPr>
      <w:rFonts w:ascii="Century Gothic" w:hAnsi="Century Gothic" w:eastAsia="Calibri" w:cs="Times New Roman"/>
    </w:rPr>
  </w:style>
  <w:style w:type="character" w:styleId="372836768z1" w:customStyle="1">
    <w:name w:val="372836768z1"/>
    <w:rPr>
      <w:rFonts w:ascii="Courier New" w:hAnsi="Courier New" w:cs="Courier New"/>
    </w:rPr>
  </w:style>
  <w:style w:type="character" w:styleId="372836768z2" w:customStyle="1">
    <w:name w:val="372836768z2"/>
    <w:rPr>
      <w:rFonts w:ascii="Wingdings" w:hAnsi="Wingdings"/>
    </w:rPr>
  </w:style>
  <w:style w:type="character" w:styleId="372836768z3" w:customStyle="1">
    <w:name w:val="372836768z3"/>
    <w:rPr>
      <w:rFonts w:ascii="Symbol" w:hAnsi="Symbol"/>
    </w:rPr>
  </w:style>
  <w:style w:type="character" w:styleId="372836769z0" w:customStyle="1">
    <w:name w:val="372836769z0"/>
    <w:rPr>
      <w:rFonts w:ascii="Wingdings" w:hAnsi="Wingdings"/>
    </w:rPr>
  </w:style>
  <w:style w:type="character" w:styleId="372836769z1" w:customStyle="1">
    <w:name w:val="372836769z1"/>
    <w:rPr>
      <w:rFonts w:ascii="Courier New" w:hAnsi="Courier New" w:cs="Courier New"/>
    </w:rPr>
  </w:style>
  <w:style w:type="character" w:styleId="372836769z3" w:customStyle="1">
    <w:name w:val="372836769z3"/>
    <w:rPr>
      <w:rFonts w:ascii="Symbol" w:hAnsi="Symbol"/>
    </w:rPr>
  </w:style>
  <w:style w:type="character" w:styleId="3728367610z1" w:customStyle="1">
    <w:name w:val="3728367610z1"/>
    <w:rPr>
      <w:b/>
    </w:rPr>
  </w:style>
  <w:style w:type="character" w:styleId="372836841z1" w:customStyle="1">
    <w:name w:val="372836841z1"/>
    <w:rPr>
      <w:b/>
    </w:rPr>
  </w:style>
  <w:style w:type="character" w:styleId="372836843z0" w:customStyle="1">
    <w:name w:val="372836843z0"/>
    <w:rPr>
      <w:rFonts w:ascii="Times New Roman" w:hAnsi="Times New Roman" w:cs="Times New Roman"/>
    </w:rPr>
  </w:style>
  <w:style w:type="character" w:styleId="372836843z1" w:customStyle="1">
    <w:name w:val="372836843z1"/>
    <w:rPr>
      <w:rFonts w:ascii="Courier New" w:hAnsi="Courier New" w:cs="Courier New"/>
    </w:rPr>
  </w:style>
  <w:style w:type="character" w:styleId="372836843z2" w:customStyle="1">
    <w:name w:val="372836843z2"/>
    <w:rPr>
      <w:rFonts w:ascii="Wingdings" w:hAnsi="Wingdings"/>
    </w:rPr>
  </w:style>
  <w:style w:type="character" w:styleId="372836843z3" w:customStyle="1">
    <w:name w:val="372836843z3"/>
    <w:rPr>
      <w:rFonts w:ascii="Symbol" w:hAnsi="Symbol"/>
    </w:rPr>
  </w:style>
  <w:style w:type="character" w:styleId="372836845z0" w:customStyle="1">
    <w:name w:val="372836845z0"/>
    <w:rPr>
      <w:rFonts w:ascii="Wingdings" w:hAnsi="Wingdings"/>
    </w:rPr>
  </w:style>
  <w:style w:type="character" w:styleId="372836845z1" w:customStyle="1">
    <w:name w:val="372836845z1"/>
    <w:rPr>
      <w:rFonts w:ascii="Courier New" w:hAnsi="Courier New" w:cs="Courier New"/>
    </w:rPr>
  </w:style>
  <w:style w:type="character" w:styleId="372836845z3" w:customStyle="1">
    <w:name w:val="372836845z3"/>
    <w:rPr>
      <w:rFonts w:ascii="Symbol" w:hAnsi="Symbol"/>
    </w:rPr>
  </w:style>
  <w:style w:type="character" w:styleId="372836846z0" w:customStyle="1">
    <w:name w:val="372836846z0"/>
    <w:rPr>
      <w:rFonts w:ascii="Symbol" w:hAnsi="Symbol"/>
    </w:rPr>
  </w:style>
  <w:style w:type="character" w:styleId="372836847z0" w:customStyle="1">
    <w:name w:val="372836847z0"/>
    <w:rPr>
      <w:rFonts w:ascii="Symbol" w:hAnsi="Symbol"/>
    </w:rPr>
  </w:style>
  <w:style w:type="character" w:styleId="372836848z0" w:customStyle="1">
    <w:name w:val="372836848z0"/>
    <w:rPr>
      <w:rFonts w:ascii="Century Gothic" w:hAnsi="Century Gothic" w:eastAsia="Calibri" w:cs="Times New Roman"/>
    </w:rPr>
  </w:style>
  <w:style w:type="character" w:styleId="372836848z1" w:customStyle="1">
    <w:name w:val="372836848z1"/>
    <w:rPr>
      <w:rFonts w:ascii="Courier New" w:hAnsi="Courier New" w:cs="Courier New"/>
    </w:rPr>
  </w:style>
  <w:style w:type="character" w:styleId="372836848z2" w:customStyle="1">
    <w:name w:val="372836848z2"/>
    <w:rPr>
      <w:rFonts w:ascii="Wingdings" w:hAnsi="Wingdings"/>
    </w:rPr>
  </w:style>
  <w:style w:type="character" w:styleId="372836848z3" w:customStyle="1">
    <w:name w:val="372836848z3"/>
    <w:rPr>
      <w:rFonts w:ascii="Symbol" w:hAnsi="Symbol"/>
    </w:rPr>
  </w:style>
  <w:style w:type="character" w:styleId="372836849z0" w:customStyle="1">
    <w:name w:val="372836849z0"/>
    <w:rPr>
      <w:rFonts w:ascii="Wingdings" w:hAnsi="Wingdings"/>
    </w:rPr>
  </w:style>
  <w:style w:type="character" w:styleId="372836849z1" w:customStyle="1">
    <w:name w:val="372836849z1"/>
    <w:rPr>
      <w:rFonts w:ascii="Courier New" w:hAnsi="Courier New" w:cs="Courier New"/>
    </w:rPr>
  </w:style>
  <w:style w:type="character" w:styleId="372836849z3" w:customStyle="1">
    <w:name w:val="372836849z3"/>
    <w:rPr>
      <w:rFonts w:ascii="Symbol" w:hAnsi="Symbol"/>
    </w:rPr>
  </w:style>
  <w:style w:type="character" w:styleId="3728368410z1" w:customStyle="1">
    <w:name w:val="3728368410z1"/>
    <w:rPr>
      <w:b/>
    </w:rPr>
  </w:style>
  <w:style w:type="character" w:styleId="372836951z1" w:customStyle="1">
    <w:name w:val="372836951z1"/>
    <w:rPr>
      <w:b/>
    </w:rPr>
  </w:style>
  <w:style w:type="character" w:styleId="372836953z0" w:customStyle="1">
    <w:name w:val="372836953z0"/>
    <w:rPr>
      <w:rFonts w:ascii="Times New Roman" w:hAnsi="Times New Roman" w:cs="Times New Roman"/>
    </w:rPr>
  </w:style>
  <w:style w:type="character" w:styleId="372836953z1" w:customStyle="1">
    <w:name w:val="372836953z1"/>
    <w:rPr>
      <w:rFonts w:ascii="Courier New" w:hAnsi="Courier New" w:cs="Courier New"/>
    </w:rPr>
  </w:style>
  <w:style w:type="character" w:styleId="372836953z2" w:customStyle="1">
    <w:name w:val="372836953z2"/>
    <w:rPr>
      <w:rFonts w:ascii="Wingdings" w:hAnsi="Wingdings"/>
    </w:rPr>
  </w:style>
  <w:style w:type="character" w:styleId="372836953z3" w:customStyle="1">
    <w:name w:val="372836953z3"/>
    <w:rPr>
      <w:rFonts w:ascii="Symbol" w:hAnsi="Symbol"/>
    </w:rPr>
  </w:style>
  <w:style w:type="character" w:styleId="372836955z0" w:customStyle="1">
    <w:name w:val="372836955z0"/>
    <w:rPr>
      <w:rFonts w:ascii="Wingdings" w:hAnsi="Wingdings"/>
    </w:rPr>
  </w:style>
  <w:style w:type="character" w:styleId="372836955z1" w:customStyle="1">
    <w:name w:val="372836955z1"/>
    <w:rPr>
      <w:rFonts w:ascii="Courier New" w:hAnsi="Courier New" w:cs="Courier New"/>
    </w:rPr>
  </w:style>
  <w:style w:type="character" w:styleId="372836955z3" w:customStyle="1">
    <w:name w:val="372836955z3"/>
    <w:rPr>
      <w:rFonts w:ascii="Symbol" w:hAnsi="Symbol"/>
    </w:rPr>
  </w:style>
  <w:style w:type="character" w:styleId="372836956z0" w:customStyle="1">
    <w:name w:val="372836956z0"/>
    <w:rPr>
      <w:rFonts w:ascii="Symbol" w:hAnsi="Symbol"/>
    </w:rPr>
  </w:style>
  <w:style w:type="character" w:styleId="372836957z0" w:customStyle="1">
    <w:name w:val="372836957z0"/>
    <w:rPr>
      <w:rFonts w:ascii="Symbol" w:hAnsi="Symbol"/>
    </w:rPr>
  </w:style>
  <w:style w:type="character" w:styleId="372836958z0" w:customStyle="1">
    <w:name w:val="372836958z0"/>
    <w:rPr>
      <w:rFonts w:ascii="Century Gothic" w:hAnsi="Century Gothic" w:eastAsia="Calibri" w:cs="Times New Roman"/>
    </w:rPr>
  </w:style>
  <w:style w:type="character" w:styleId="372836958z1" w:customStyle="1">
    <w:name w:val="372836958z1"/>
    <w:rPr>
      <w:rFonts w:ascii="Courier New" w:hAnsi="Courier New" w:cs="Courier New"/>
    </w:rPr>
  </w:style>
  <w:style w:type="character" w:styleId="372836958z2" w:customStyle="1">
    <w:name w:val="372836958z2"/>
    <w:rPr>
      <w:rFonts w:ascii="Wingdings" w:hAnsi="Wingdings"/>
    </w:rPr>
  </w:style>
  <w:style w:type="character" w:styleId="372836958z3" w:customStyle="1">
    <w:name w:val="372836958z3"/>
    <w:rPr>
      <w:rFonts w:ascii="Symbol" w:hAnsi="Symbol"/>
    </w:rPr>
  </w:style>
  <w:style w:type="character" w:styleId="372836959z0" w:customStyle="1">
    <w:name w:val="372836959z0"/>
    <w:rPr>
      <w:rFonts w:ascii="Wingdings" w:hAnsi="Wingdings"/>
    </w:rPr>
  </w:style>
  <w:style w:type="character" w:styleId="372836959z1" w:customStyle="1">
    <w:name w:val="372836959z1"/>
    <w:rPr>
      <w:rFonts w:ascii="Courier New" w:hAnsi="Courier New" w:cs="Courier New"/>
    </w:rPr>
  </w:style>
  <w:style w:type="character" w:styleId="372836959z3" w:customStyle="1">
    <w:name w:val="372836959z3"/>
    <w:rPr>
      <w:rFonts w:ascii="Symbol" w:hAnsi="Symbol"/>
    </w:rPr>
  </w:style>
  <w:style w:type="character" w:styleId="3728369510z1" w:customStyle="1">
    <w:name w:val="3728369510z1"/>
    <w:rPr>
      <w:b/>
    </w:rPr>
  </w:style>
  <w:style w:type="character" w:styleId="372837041z1" w:customStyle="1">
    <w:name w:val="372837041z1"/>
    <w:rPr>
      <w:b/>
    </w:rPr>
  </w:style>
  <w:style w:type="character" w:styleId="372837043z0" w:customStyle="1">
    <w:name w:val="372837043z0"/>
    <w:rPr>
      <w:rFonts w:ascii="Times New Roman" w:hAnsi="Times New Roman" w:cs="Times New Roman"/>
    </w:rPr>
  </w:style>
  <w:style w:type="character" w:styleId="372837043z1" w:customStyle="1">
    <w:name w:val="372837043z1"/>
    <w:rPr>
      <w:rFonts w:ascii="Courier New" w:hAnsi="Courier New" w:cs="Courier New"/>
    </w:rPr>
  </w:style>
  <w:style w:type="character" w:styleId="372837043z2" w:customStyle="1">
    <w:name w:val="372837043z2"/>
    <w:rPr>
      <w:rFonts w:ascii="Wingdings" w:hAnsi="Wingdings"/>
    </w:rPr>
  </w:style>
  <w:style w:type="character" w:styleId="372837043z3" w:customStyle="1">
    <w:name w:val="372837043z3"/>
    <w:rPr>
      <w:rFonts w:ascii="Symbol" w:hAnsi="Symbol"/>
    </w:rPr>
  </w:style>
  <w:style w:type="character" w:styleId="372837045z0" w:customStyle="1">
    <w:name w:val="372837045z0"/>
    <w:rPr>
      <w:rFonts w:ascii="Wingdings" w:hAnsi="Wingdings"/>
    </w:rPr>
  </w:style>
  <w:style w:type="character" w:styleId="372837045z1" w:customStyle="1">
    <w:name w:val="372837045z1"/>
    <w:rPr>
      <w:rFonts w:ascii="Courier New" w:hAnsi="Courier New" w:cs="Courier New"/>
    </w:rPr>
  </w:style>
  <w:style w:type="character" w:styleId="372837045z3" w:customStyle="1">
    <w:name w:val="372837045z3"/>
    <w:rPr>
      <w:rFonts w:ascii="Symbol" w:hAnsi="Symbol"/>
    </w:rPr>
  </w:style>
  <w:style w:type="character" w:styleId="372837046z0" w:customStyle="1">
    <w:name w:val="372837046z0"/>
    <w:rPr>
      <w:rFonts w:ascii="Symbol" w:hAnsi="Symbol"/>
    </w:rPr>
  </w:style>
  <w:style w:type="character" w:styleId="372837047z0" w:customStyle="1">
    <w:name w:val="372837047z0"/>
    <w:rPr>
      <w:rFonts w:ascii="Symbol" w:hAnsi="Symbol"/>
    </w:rPr>
  </w:style>
  <w:style w:type="character" w:styleId="372837048z0" w:customStyle="1">
    <w:name w:val="372837048z0"/>
    <w:rPr>
      <w:rFonts w:ascii="Century Gothic" w:hAnsi="Century Gothic" w:eastAsia="Calibri" w:cs="Times New Roman"/>
    </w:rPr>
  </w:style>
  <w:style w:type="character" w:styleId="372837048z1" w:customStyle="1">
    <w:name w:val="372837048z1"/>
    <w:rPr>
      <w:rFonts w:ascii="Courier New" w:hAnsi="Courier New" w:cs="Courier New"/>
    </w:rPr>
  </w:style>
  <w:style w:type="character" w:styleId="372837048z2" w:customStyle="1">
    <w:name w:val="372837048z2"/>
    <w:rPr>
      <w:rFonts w:ascii="Wingdings" w:hAnsi="Wingdings"/>
    </w:rPr>
  </w:style>
  <w:style w:type="character" w:styleId="372837048z3" w:customStyle="1">
    <w:name w:val="372837048z3"/>
    <w:rPr>
      <w:rFonts w:ascii="Symbol" w:hAnsi="Symbol"/>
    </w:rPr>
  </w:style>
  <w:style w:type="character" w:styleId="372837049z0" w:customStyle="1">
    <w:name w:val="372837049z0"/>
    <w:rPr>
      <w:rFonts w:ascii="Wingdings" w:hAnsi="Wingdings"/>
    </w:rPr>
  </w:style>
  <w:style w:type="character" w:styleId="372837049z1" w:customStyle="1">
    <w:name w:val="372837049z1"/>
    <w:rPr>
      <w:rFonts w:ascii="Courier New" w:hAnsi="Courier New" w:cs="Courier New"/>
    </w:rPr>
  </w:style>
  <w:style w:type="character" w:styleId="372837049z3" w:customStyle="1">
    <w:name w:val="372837049z3"/>
    <w:rPr>
      <w:rFonts w:ascii="Symbol" w:hAnsi="Symbol"/>
    </w:rPr>
  </w:style>
  <w:style w:type="character" w:styleId="3728370410z1" w:customStyle="1">
    <w:name w:val="3728370410z1"/>
    <w:rPr>
      <w:b/>
    </w:rPr>
  </w:style>
  <w:style w:type="character" w:styleId="372837131z1" w:customStyle="1">
    <w:name w:val="372837131z1"/>
    <w:rPr>
      <w:b/>
    </w:rPr>
  </w:style>
  <w:style w:type="character" w:styleId="372837133z0" w:customStyle="1">
    <w:name w:val="372837133z0"/>
    <w:rPr>
      <w:rFonts w:ascii="Times New Roman" w:hAnsi="Times New Roman" w:cs="Times New Roman"/>
    </w:rPr>
  </w:style>
  <w:style w:type="character" w:styleId="372837133z1" w:customStyle="1">
    <w:name w:val="372837133z1"/>
    <w:rPr>
      <w:rFonts w:ascii="Courier New" w:hAnsi="Courier New" w:cs="Courier New"/>
    </w:rPr>
  </w:style>
  <w:style w:type="character" w:styleId="372837133z2" w:customStyle="1">
    <w:name w:val="372837133z2"/>
    <w:rPr>
      <w:rFonts w:ascii="Wingdings" w:hAnsi="Wingdings"/>
    </w:rPr>
  </w:style>
  <w:style w:type="character" w:styleId="372837133z3" w:customStyle="1">
    <w:name w:val="372837133z3"/>
    <w:rPr>
      <w:rFonts w:ascii="Symbol" w:hAnsi="Symbol"/>
    </w:rPr>
  </w:style>
  <w:style w:type="character" w:styleId="372837135z0" w:customStyle="1">
    <w:name w:val="372837135z0"/>
    <w:rPr>
      <w:rFonts w:ascii="Wingdings" w:hAnsi="Wingdings"/>
    </w:rPr>
  </w:style>
  <w:style w:type="character" w:styleId="372837135z1" w:customStyle="1">
    <w:name w:val="372837135z1"/>
    <w:rPr>
      <w:rFonts w:ascii="Courier New" w:hAnsi="Courier New" w:cs="Courier New"/>
    </w:rPr>
  </w:style>
  <w:style w:type="character" w:styleId="372837135z3" w:customStyle="1">
    <w:name w:val="372837135z3"/>
    <w:rPr>
      <w:rFonts w:ascii="Symbol" w:hAnsi="Symbol"/>
    </w:rPr>
  </w:style>
  <w:style w:type="character" w:styleId="372837136z0" w:customStyle="1">
    <w:name w:val="372837136z0"/>
    <w:rPr>
      <w:rFonts w:ascii="Symbol" w:hAnsi="Symbol"/>
    </w:rPr>
  </w:style>
  <w:style w:type="character" w:styleId="372837137z0" w:customStyle="1">
    <w:name w:val="372837137z0"/>
    <w:rPr>
      <w:rFonts w:ascii="Symbol" w:hAnsi="Symbol"/>
    </w:rPr>
  </w:style>
  <w:style w:type="character" w:styleId="372837138z0" w:customStyle="1">
    <w:name w:val="372837138z0"/>
    <w:rPr>
      <w:rFonts w:ascii="Century Gothic" w:hAnsi="Century Gothic" w:eastAsia="Calibri" w:cs="Times New Roman"/>
    </w:rPr>
  </w:style>
  <w:style w:type="character" w:styleId="372837138z1" w:customStyle="1">
    <w:name w:val="372837138z1"/>
    <w:rPr>
      <w:rFonts w:ascii="Courier New" w:hAnsi="Courier New" w:cs="Courier New"/>
    </w:rPr>
  </w:style>
  <w:style w:type="character" w:styleId="372837138z2" w:customStyle="1">
    <w:name w:val="372837138z2"/>
    <w:rPr>
      <w:rFonts w:ascii="Wingdings" w:hAnsi="Wingdings"/>
    </w:rPr>
  </w:style>
  <w:style w:type="character" w:styleId="372837138z3" w:customStyle="1">
    <w:name w:val="372837138z3"/>
    <w:rPr>
      <w:rFonts w:ascii="Symbol" w:hAnsi="Symbol"/>
    </w:rPr>
  </w:style>
  <w:style w:type="character" w:styleId="372837139z0" w:customStyle="1">
    <w:name w:val="372837139z0"/>
    <w:rPr>
      <w:rFonts w:ascii="Wingdings" w:hAnsi="Wingdings"/>
    </w:rPr>
  </w:style>
  <w:style w:type="character" w:styleId="372837139z1" w:customStyle="1">
    <w:name w:val="372837139z1"/>
    <w:rPr>
      <w:rFonts w:ascii="Courier New" w:hAnsi="Courier New" w:cs="Courier New"/>
    </w:rPr>
  </w:style>
  <w:style w:type="character" w:styleId="372837139z3" w:customStyle="1">
    <w:name w:val="372837139z3"/>
    <w:rPr>
      <w:rFonts w:ascii="Symbol" w:hAnsi="Symbol"/>
    </w:rPr>
  </w:style>
  <w:style w:type="character" w:styleId="3728371310z1" w:customStyle="1">
    <w:name w:val="3728371310z1"/>
    <w:rPr>
      <w:b/>
    </w:rPr>
  </w:style>
  <w:style w:type="character" w:styleId="372837241z1" w:customStyle="1">
    <w:name w:val="372837241z1"/>
    <w:rPr>
      <w:b/>
    </w:rPr>
  </w:style>
  <w:style w:type="character" w:styleId="372837243z0" w:customStyle="1">
    <w:name w:val="372837243z0"/>
    <w:rPr>
      <w:rFonts w:ascii="Times New Roman" w:hAnsi="Times New Roman" w:cs="Times New Roman"/>
    </w:rPr>
  </w:style>
  <w:style w:type="character" w:styleId="372837243z1" w:customStyle="1">
    <w:name w:val="372837243z1"/>
    <w:rPr>
      <w:rFonts w:ascii="Courier New" w:hAnsi="Courier New" w:cs="Courier New"/>
    </w:rPr>
  </w:style>
  <w:style w:type="character" w:styleId="372837243z2" w:customStyle="1">
    <w:name w:val="372837243z2"/>
    <w:rPr>
      <w:rFonts w:ascii="Wingdings" w:hAnsi="Wingdings"/>
    </w:rPr>
  </w:style>
  <w:style w:type="character" w:styleId="372837243z3" w:customStyle="1">
    <w:name w:val="372837243z3"/>
    <w:rPr>
      <w:rFonts w:ascii="Symbol" w:hAnsi="Symbol"/>
    </w:rPr>
  </w:style>
  <w:style w:type="character" w:styleId="372837245z0" w:customStyle="1">
    <w:name w:val="372837245z0"/>
    <w:rPr>
      <w:rFonts w:ascii="Wingdings" w:hAnsi="Wingdings"/>
    </w:rPr>
  </w:style>
  <w:style w:type="character" w:styleId="372837245z1" w:customStyle="1">
    <w:name w:val="372837245z1"/>
    <w:rPr>
      <w:rFonts w:ascii="Courier New" w:hAnsi="Courier New" w:cs="Courier New"/>
    </w:rPr>
  </w:style>
  <w:style w:type="character" w:styleId="372837245z3" w:customStyle="1">
    <w:name w:val="372837245z3"/>
    <w:rPr>
      <w:rFonts w:ascii="Symbol" w:hAnsi="Symbol"/>
    </w:rPr>
  </w:style>
  <w:style w:type="character" w:styleId="372837246z0" w:customStyle="1">
    <w:name w:val="372837246z0"/>
    <w:rPr>
      <w:rFonts w:ascii="Symbol" w:hAnsi="Symbol"/>
    </w:rPr>
  </w:style>
  <w:style w:type="character" w:styleId="372837247z0" w:customStyle="1">
    <w:name w:val="372837247z0"/>
    <w:rPr>
      <w:rFonts w:ascii="Symbol" w:hAnsi="Symbol"/>
    </w:rPr>
  </w:style>
  <w:style w:type="character" w:styleId="372837248z0" w:customStyle="1">
    <w:name w:val="372837248z0"/>
    <w:rPr>
      <w:rFonts w:ascii="Century Gothic" w:hAnsi="Century Gothic" w:eastAsia="Calibri" w:cs="Times New Roman"/>
    </w:rPr>
  </w:style>
  <w:style w:type="character" w:styleId="372837248z1" w:customStyle="1">
    <w:name w:val="372837248z1"/>
    <w:rPr>
      <w:rFonts w:ascii="Courier New" w:hAnsi="Courier New" w:cs="Courier New"/>
    </w:rPr>
  </w:style>
  <w:style w:type="character" w:styleId="372837248z2" w:customStyle="1">
    <w:name w:val="372837248z2"/>
    <w:rPr>
      <w:rFonts w:ascii="Wingdings" w:hAnsi="Wingdings"/>
    </w:rPr>
  </w:style>
  <w:style w:type="character" w:styleId="372837248z3" w:customStyle="1">
    <w:name w:val="372837248z3"/>
    <w:rPr>
      <w:rFonts w:ascii="Symbol" w:hAnsi="Symbol"/>
    </w:rPr>
  </w:style>
  <w:style w:type="character" w:styleId="372837249z0" w:customStyle="1">
    <w:name w:val="372837249z0"/>
    <w:rPr>
      <w:rFonts w:ascii="Wingdings" w:hAnsi="Wingdings"/>
    </w:rPr>
  </w:style>
  <w:style w:type="character" w:styleId="372837249z1" w:customStyle="1">
    <w:name w:val="372837249z1"/>
    <w:rPr>
      <w:rFonts w:ascii="Courier New" w:hAnsi="Courier New" w:cs="Courier New"/>
    </w:rPr>
  </w:style>
  <w:style w:type="character" w:styleId="372837249z3" w:customStyle="1">
    <w:name w:val="372837249z3"/>
    <w:rPr>
      <w:rFonts w:ascii="Symbol" w:hAnsi="Symbol"/>
    </w:rPr>
  </w:style>
  <w:style w:type="character" w:styleId="3728372410z1" w:customStyle="1">
    <w:name w:val="3728372410z1"/>
    <w:rPr>
      <w:b/>
    </w:rPr>
  </w:style>
  <w:style w:type="character" w:styleId="372837381z1" w:customStyle="1">
    <w:name w:val="372837381z1"/>
    <w:rPr>
      <w:b/>
    </w:rPr>
  </w:style>
  <w:style w:type="character" w:styleId="372837383z0" w:customStyle="1">
    <w:name w:val="372837383z0"/>
    <w:rPr>
      <w:rFonts w:ascii="Times New Roman" w:hAnsi="Times New Roman" w:cs="Times New Roman"/>
    </w:rPr>
  </w:style>
  <w:style w:type="character" w:styleId="372837383z1" w:customStyle="1">
    <w:name w:val="372837383z1"/>
    <w:rPr>
      <w:rFonts w:ascii="Courier New" w:hAnsi="Courier New" w:cs="Courier New"/>
    </w:rPr>
  </w:style>
  <w:style w:type="character" w:styleId="372837383z2" w:customStyle="1">
    <w:name w:val="372837383z2"/>
    <w:rPr>
      <w:rFonts w:ascii="Wingdings" w:hAnsi="Wingdings"/>
    </w:rPr>
  </w:style>
  <w:style w:type="character" w:styleId="372837383z3" w:customStyle="1">
    <w:name w:val="372837383z3"/>
    <w:rPr>
      <w:rFonts w:ascii="Symbol" w:hAnsi="Symbol"/>
    </w:rPr>
  </w:style>
  <w:style w:type="character" w:styleId="372837385z0" w:customStyle="1">
    <w:name w:val="372837385z0"/>
    <w:rPr>
      <w:rFonts w:ascii="Wingdings" w:hAnsi="Wingdings"/>
    </w:rPr>
  </w:style>
  <w:style w:type="character" w:styleId="372837385z1" w:customStyle="1">
    <w:name w:val="372837385z1"/>
    <w:rPr>
      <w:rFonts w:ascii="Courier New" w:hAnsi="Courier New" w:cs="Courier New"/>
    </w:rPr>
  </w:style>
  <w:style w:type="character" w:styleId="372837385z3" w:customStyle="1">
    <w:name w:val="372837385z3"/>
    <w:rPr>
      <w:rFonts w:ascii="Symbol" w:hAnsi="Symbol"/>
    </w:rPr>
  </w:style>
  <w:style w:type="character" w:styleId="372837386z0" w:customStyle="1">
    <w:name w:val="372837386z0"/>
    <w:rPr>
      <w:rFonts w:ascii="Symbol" w:hAnsi="Symbol"/>
    </w:rPr>
  </w:style>
  <w:style w:type="character" w:styleId="372837387z0" w:customStyle="1">
    <w:name w:val="372837387z0"/>
    <w:rPr>
      <w:rFonts w:ascii="Symbol" w:hAnsi="Symbol"/>
    </w:rPr>
  </w:style>
  <w:style w:type="character" w:styleId="372837388z0" w:customStyle="1">
    <w:name w:val="372837388z0"/>
    <w:rPr>
      <w:rFonts w:ascii="Century Gothic" w:hAnsi="Century Gothic" w:eastAsia="Calibri" w:cs="Times New Roman"/>
    </w:rPr>
  </w:style>
  <w:style w:type="character" w:styleId="372837388z1" w:customStyle="1">
    <w:name w:val="372837388z1"/>
    <w:rPr>
      <w:rFonts w:ascii="Courier New" w:hAnsi="Courier New" w:cs="Courier New"/>
    </w:rPr>
  </w:style>
  <w:style w:type="character" w:styleId="372837388z2" w:customStyle="1">
    <w:name w:val="372837388z2"/>
    <w:rPr>
      <w:rFonts w:ascii="Wingdings" w:hAnsi="Wingdings"/>
    </w:rPr>
  </w:style>
  <w:style w:type="character" w:styleId="372837388z3" w:customStyle="1">
    <w:name w:val="372837388z3"/>
    <w:rPr>
      <w:rFonts w:ascii="Symbol" w:hAnsi="Symbol"/>
    </w:rPr>
  </w:style>
  <w:style w:type="character" w:styleId="372837389z0" w:customStyle="1">
    <w:name w:val="372837389z0"/>
    <w:rPr>
      <w:rFonts w:ascii="Wingdings" w:hAnsi="Wingdings"/>
    </w:rPr>
  </w:style>
  <w:style w:type="character" w:styleId="372837389z1" w:customStyle="1">
    <w:name w:val="372837389z1"/>
    <w:rPr>
      <w:rFonts w:ascii="Courier New" w:hAnsi="Courier New" w:cs="Courier New"/>
    </w:rPr>
  </w:style>
  <w:style w:type="character" w:styleId="372837389z3" w:customStyle="1">
    <w:name w:val="372837389z3"/>
    <w:rPr>
      <w:rFonts w:ascii="Symbol" w:hAnsi="Symbol"/>
    </w:rPr>
  </w:style>
  <w:style w:type="character" w:styleId="3728373810z1" w:customStyle="1">
    <w:name w:val="3728373810z1"/>
    <w:rPr>
      <w:b/>
    </w:rPr>
  </w:style>
  <w:style w:type="character" w:styleId="372837491z1" w:customStyle="1">
    <w:name w:val="372837491z1"/>
    <w:rPr>
      <w:b/>
    </w:rPr>
  </w:style>
  <w:style w:type="character" w:styleId="372837493z0" w:customStyle="1">
    <w:name w:val="372837493z0"/>
    <w:rPr>
      <w:rFonts w:ascii="Times New Roman" w:hAnsi="Times New Roman" w:cs="Times New Roman"/>
    </w:rPr>
  </w:style>
  <w:style w:type="character" w:styleId="372837493z1" w:customStyle="1">
    <w:name w:val="372837493z1"/>
    <w:rPr>
      <w:rFonts w:ascii="Courier New" w:hAnsi="Courier New" w:cs="Courier New"/>
    </w:rPr>
  </w:style>
  <w:style w:type="character" w:styleId="372837493z2" w:customStyle="1">
    <w:name w:val="372837493z2"/>
    <w:rPr>
      <w:rFonts w:ascii="Wingdings" w:hAnsi="Wingdings"/>
    </w:rPr>
  </w:style>
  <w:style w:type="character" w:styleId="372837493z3" w:customStyle="1">
    <w:name w:val="372837493z3"/>
    <w:rPr>
      <w:rFonts w:ascii="Symbol" w:hAnsi="Symbol"/>
    </w:rPr>
  </w:style>
  <w:style w:type="character" w:styleId="372837495z0" w:customStyle="1">
    <w:name w:val="372837495z0"/>
    <w:rPr>
      <w:rFonts w:ascii="Wingdings" w:hAnsi="Wingdings"/>
    </w:rPr>
  </w:style>
  <w:style w:type="character" w:styleId="372837495z1" w:customStyle="1">
    <w:name w:val="372837495z1"/>
    <w:rPr>
      <w:rFonts w:ascii="Courier New" w:hAnsi="Courier New" w:cs="Courier New"/>
    </w:rPr>
  </w:style>
  <w:style w:type="character" w:styleId="372837495z3" w:customStyle="1">
    <w:name w:val="372837495z3"/>
    <w:rPr>
      <w:rFonts w:ascii="Symbol" w:hAnsi="Symbol"/>
    </w:rPr>
  </w:style>
  <w:style w:type="character" w:styleId="372837496z0" w:customStyle="1">
    <w:name w:val="372837496z0"/>
    <w:rPr>
      <w:rFonts w:ascii="Symbol" w:hAnsi="Symbol"/>
    </w:rPr>
  </w:style>
  <w:style w:type="character" w:styleId="372837497z0" w:customStyle="1">
    <w:name w:val="372837497z0"/>
    <w:rPr>
      <w:rFonts w:ascii="Symbol" w:hAnsi="Symbol"/>
    </w:rPr>
  </w:style>
  <w:style w:type="character" w:styleId="372837498z0" w:customStyle="1">
    <w:name w:val="372837498z0"/>
    <w:rPr>
      <w:rFonts w:ascii="Century Gothic" w:hAnsi="Century Gothic" w:eastAsia="Calibri" w:cs="Times New Roman"/>
    </w:rPr>
  </w:style>
  <w:style w:type="character" w:styleId="372837498z1" w:customStyle="1">
    <w:name w:val="372837498z1"/>
    <w:rPr>
      <w:rFonts w:ascii="Courier New" w:hAnsi="Courier New" w:cs="Courier New"/>
    </w:rPr>
  </w:style>
  <w:style w:type="character" w:styleId="372837498z2" w:customStyle="1">
    <w:name w:val="372837498z2"/>
    <w:rPr>
      <w:rFonts w:ascii="Wingdings" w:hAnsi="Wingdings"/>
    </w:rPr>
  </w:style>
  <w:style w:type="character" w:styleId="372837498z3" w:customStyle="1">
    <w:name w:val="372837498z3"/>
    <w:rPr>
      <w:rFonts w:ascii="Symbol" w:hAnsi="Symbol"/>
    </w:rPr>
  </w:style>
  <w:style w:type="character" w:styleId="372837499z0" w:customStyle="1">
    <w:name w:val="372837499z0"/>
    <w:rPr>
      <w:rFonts w:ascii="Wingdings" w:hAnsi="Wingdings"/>
    </w:rPr>
  </w:style>
  <w:style w:type="character" w:styleId="372837499z1" w:customStyle="1">
    <w:name w:val="372837499z1"/>
    <w:rPr>
      <w:rFonts w:ascii="Courier New" w:hAnsi="Courier New" w:cs="Courier New"/>
    </w:rPr>
  </w:style>
  <w:style w:type="character" w:styleId="372837499z3" w:customStyle="1">
    <w:name w:val="372837499z3"/>
    <w:rPr>
      <w:rFonts w:ascii="Symbol" w:hAnsi="Symbol"/>
    </w:rPr>
  </w:style>
  <w:style w:type="character" w:styleId="3728374910z1" w:customStyle="1">
    <w:name w:val="3728374910z1"/>
    <w:rPr>
      <w:b/>
    </w:rPr>
  </w:style>
  <w:style w:type="paragraph" w:styleId="Intestazione2" w:customStyle="1">
    <w:name w:val="Intestazione2"/>
    <w:basedOn w:val="Normal"/>
    <w:next w:val="BodyText"/>
    <w:pPr>
      <w:keepNext/>
      <w:spacing w:before="240" w:after="120"/>
    </w:pPr>
    <w:rPr>
      <w:rFonts w:ascii="Arial" w:hAnsi="Arial" w:cs="Tahoma"/>
      <w:sz w:val="28"/>
      <w:szCs w:val="28"/>
    </w:rPr>
  </w:style>
  <w:style w:type="paragraph" w:styleId="BodyText">
    <w:name w:val="Body Text"/>
    <w:basedOn w:val="Normal"/>
    <w:semiHidden/>
    <w:pPr>
      <w:spacing w:after="120"/>
    </w:pPr>
  </w:style>
  <w:style w:type="paragraph" w:styleId="List">
    <w:name w:val="List"/>
    <w:basedOn w:val="BodyText"/>
    <w:semiHidden/>
    <w:rPr>
      <w:rFonts w:cs="Tahoma"/>
    </w:rPr>
  </w:style>
  <w:style w:type="paragraph" w:styleId="Didascalia2" w:customStyle="1">
    <w:name w:val="Didascalia2"/>
    <w:basedOn w:val="Normal"/>
    <w:pPr>
      <w:suppressLineNumbers/>
      <w:spacing w:before="120" w:after="120"/>
    </w:pPr>
    <w:rPr>
      <w:rFonts w:cs="Tahoma"/>
      <w:i/>
      <w:iCs/>
    </w:rPr>
  </w:style>
  <w:style w:type="paragraph" w:styleId="Indice" w:customStyle="1">
    <w:name w:val="Indice"/>
    <w:basedOn w:val="Normal"/>
    <w:pPr>
      <w:suppressLineNumbers/>
    </w:pPr>
    <w:rPr>
      <w:rFonts w:cs="Tahoma"/>
    </w:rPr>
  </w:style>
  <w:style w:type="paragraph" w:styleId="Contenutotabella" w:customStyle="1">
    <w:name w:val="Contenuto tabella"/>
    <w:basedOn w:val="Normal"/>
    <w:pPr>
      <w:suppressLineNumbers/>
    </w:pPr>
  </w:style>
  <w:style w:type="paragraph" w:styleId="Intestazionetabella" w:customStyle="1">
    <w:name w:val="Intestazione tabella"/>
    <w:basedOn w:val="Contenutotabella"/>
    <w:pPr>
      <w:jc w:val="center"/>
    </w:pPr>
    <w:rPr>
      <w:b/>
      <w:bCs/>
    </w:rPr>
  </w:style>
  <w:style w:type="paragraph" w:styleId="Intestazioneindice" w:customStyle="1">
    <w:name w:val="Intestazione indice"/>
    <w:basedOn w:val="Intestazione2"/>
    <w:pPr>
      <w:suppressLineNumbers/>
    </w:pPr>
    <w:rPr>
      <w:b/>
      <w:bCs/>
      <w:sz w:val="32"/>
      <w:szCs w:val="32"/>
    </w:rPr>
  </w:style>
  <w:style w:type="paragraph" w:styleId="Header">
    <w:name w:val="header"/>
    <w:basedOn w:val="Normal"/>
    <w:semiHidden/>
    <w:pPr>
      <w:suppressLineNumbers/>
      <w:tabs>
        <w:tab w:val="center" w:pos="4818"/>
        <w:tab w:val="right" w:pos="9637"/>
      </w:tabs>
    </w:pPr>
  </w:style>
  <w:style w:type="paragraph" w:styleId="Footer">
    <w:name w:val="footer"/>
    <w:basedOn w:val="Normal"/>
    <w:semiHidden/>
    <w:pPr>
      <w:suppressLineNumbers/>
      <w:tabs>
        <w:tab w:val="center" w:pos="4818"/>
        <w:tab w:val="right" w:pos="9637"/>
      </w:tabs>
    </w:pPr>
  </w:style>
  <w:style w:type="paragraph" w:styleId="Intestazione1" w:customStyle="1">
    <w:name w:val="Intestazione1"/>
    <w:basedOn w:val="Normal"/>
    <w:next w:val="BodyText"/>
    <w:pPr>
      <w:keepNext/>
      <w:widowControl/>
      <w:spacing w:before="240" w:after="120"/>
    </w:pPr>
    <w:rPr>
      <w:rFonts w:ascii="Arial" w:hAnsi="Arial" w:cs="Tahoma"/>
      <w:sz w:val="28"/>
      <w:szCs w:val="28"/>
    </w:rPr>
  </w:style>
  <w:style w:type="paragraph" w:styleId="Didascalia1" w:customStyle="1">
    <w:name w:val="Didascalia1"/>
    <w:basedOn w:val="Normal"/>
    <w:pPr>
      <w:widowControl/>
      <w:suppressLineNumbers/>
      <w:spacing w:before="120" w:after="120"/>
    </w:pPr>
    <w:rPr>
      <w:rFonts w:eastAsia="Arial" w:cs="Tahoma"/>
      <w:i/>
      <w:iCs/>
    </w:rPr>
  </w:style>
  <w:style w:type="paragraph" w:styleId="BalloonText">
    <w:name w:val="Balloon Text"/>
    <w:basedOn w:val="Normal"/>
    <w:pPr>
      <w:widowControl/>
    </w:pPr>
    <w:rPr>
      <w:rFonts w:ascii="Tahoma" w:hAnsi="Tahoma" w:eastAsia="Arial" w:cs="Tahoma"/>
      <w:sz w:val="16"/>
      <w:szCs w:val="16"/>
    </w:rPr>
  </w:style>
  <w:style w:type="paragraph" w:styleId="Nessunaspaziatura1" w:customStyle="1">
    <w:name w:val="Nessuna spaziatura1"/>
    <w:pPr>
      <w:suppressAutoHyphens/>
    </w:pPr>
    <w:rPr>
      <w:rFonts w:ascii="Calibri" w:hAnsi="Calibri" w:eastAsia="Arial" w:cs="Calibri"/>
      <w:kern w:val="1"/>
      <w:sz w:val="22"/>
      <w:szCs w:val="22"/>
      <w:lang w:eastAsia="ar-SA"/>
    </w:rPr>
  </w:style>
  <w:style w:type="paragraph" w:styleId="Elencoacolori-Colore11" w:customStyle="1">
    <w:name w:val="Elenco a colori - Colore 11"/>
    <w:basedOn w:val="Normal"/>
    <w:qFormat/>
    <w:pPr>
      <w:widowControl/>
      <w:suppressAutoHyphens w:val="0"/>
      <w:spacing w:after="200" w:line="276" w:lineRule="auto"/>
      <w:ind w:left="720"/>
    </w:pPr>
    <w:rPr>
      <w:rFonts w:ascii="Calibri" w:hAnsi="Calibri" w:eastAsia="Calibri"/>
      <w:sz w:val="22"/>
      <w:szCs w:val="22"/>
    </w:rPr>
  </w:style>
  <w:style w:type="paragraph" w:styleId="TOC1">
    <w:name w:val="toc 1"/>
    <w:basedOn w:val="Indice"/>
    <w:uiPriority w:val="39"/>
    <w:pPr>
      <w:tabs>
        <w:tab w:val="right" w:leader="dot" w:pos="9637"/>
      </w:tabs>
    </w:pPr>
  </w:style>
  <w:style w:type="paragraph" w:styleId="TOC2">
    <w:name w:val="toc 2"/>
    <w:basedOn w:val="Indice"/>
    <w:uiPriority w:val="39"/>
    <w:pPr>
      <w:tabs>
        <w:tab w:val="right" w:leader="dot" w:pos="9637"/>
      </w:tabs>
      <w:ind w:left="283"/>
    </w:pPr>
  </w:style>
  <w:style w:type="paragraph" w:styleId="TOC3">
    <w:name w:val="toc 3"/>
    <w:basedOn w:val="Indice"/>
    <w:uiPriority w:val="39"/>
    <w:pPr>
      <w:tabs>
        <w:tab w:val="right" w:leader="dot" w:pos="9637"/>
      </w:tabs>
      <w:ind w:left="566"/>
    </w:pPr>
  </w:style>
  <w:style w:type="paragraph" w:styleId="TOC4">
    <w:name w:val="toc 4"/>
    <w:basedOn w:val="Indice"/>
    <w:uiPriority w:val="39"/>
    <w:pPr>
      <w:tabs>
        <w:tab w:val="right" w:leader="dot" w:pos="9637"/>
      </w:tabs>
      <w:ind w:left="849"/>
    </w:pPr>
  </w:style>
  <w:style w:type="paragraph" w:styleId="TOC5">
    <w:name w:val="toc 5"/>
    <w:basedOn w:val="Indice"/>
    <w:uiPriority w:val="39"/>
    <w:pPr>
      <w:tabs>
        <w:tab w:val="right" w:leader="dot" w:pos="9637"/>
      </w:tabs>
      <w:ind w:left="1132"/>
    </w:pPr>
  </w:style>
  <w:style w:type="paragraph" w:styleId="Index1">
    <w:name w:val="index 1"/>
    <w:basedOn w:val="Normal"/>
    <w:next w:val="Normal"/>
    <w:autoRedefine/>
    <w:uiPriority w:val="99"/>
    <w:unhideWhenUsed/>
    <w:rsid w:val="00B51734"/>
    <w:pPr>
      <w:ind w:left="240" w:hanging="240"/>
    </w:pPr>
  </w:style>
  <w:style w:type="paragraph" w:styleId="Title">
    <w:name w:val="Title"/>
    <w:basedOn w:val="Normal"/>
    <w:next w:val="Normal"/>
    <w:link w:val="TitleChar"/>
    <w:uiPriority w:val="10"/>
    <w:qFormat/>
    <w:rsid w:val="003E00FB"/>
    <w:pPr>
      <w:spacing w:before="240" w:after="60"/>
      <w:jc w:val="center"/>
      <w:outlineLvl w:val="0"/>
    </w:pPr>
    <w:rPr>
      <w:rFonts w:ascii="Calibri" w:hAnsi="Calibri" w:eastAsia="MS Gothic"/>
      <w:b/>
      <w:bCs/>
      <w:kern w:val="28"/>
      <w:sz w:val="32"/>
      <w:szCs w:val="32"/>
    </w:rPr>
  </w:style>
  <w:style w:type="character" w:styleId="TitleChar" w:customStyle="1">
    <w:name w:val="Title Char"/>
    <w:link w:val="Title"/>
    <w:uiPriority w:val="10"/>
    <w:rsid w:val="003E00FB"/>
    <w:rPr>
      <w:rFonts w:ascii="Calibri" w:hAnsi="Calibri" w:eastAsia="MS Gothic" w:cs="Times New Roman"/>
      <w:b/>
      <w:bCs/>
      <w:kern w:val="28"/>
      <w:sz w:val="32"/>
      <w:szCs w:val="32"/>
    </w:rPr>
  </w:style>
  <w:style w:type="character" w:styleId="Heading3Char" w:customStyle="1">
    <w:name w:val="Heading 3 Char"/>
    <w:link w:val="Heading3"/>
    <w:uiPriority w:val="9"/>
    <w:rsid w:val="003E00FB"/>
    <w:rPr>
      <w:rFonts w:ascii="Calibri" w:hAnsi="Calibri" w:eastAsia="MS Gothic"/>
      <w:b/>
      <w:bCs/>
      <w:kern w:val="1"/>
      <w:sz w:val="26"/>
      <w:szCs w:val="26"/>
    </w:rPr>
  </w:style>
  <w:style w:type="paragraph" w:styleId="Index2">
    <w:name w:val="index 2"/>
    <w:basedOn w:val="Normal"/>
    <w:next w:val="Normal"/>
    <w:autoRedefine/>
    <w:uiPriority w:val="99"/>
    <w:unhideWhenUsed/>
    <w:rsid w:val="00B51734"/>
    <w:pPr>
      <w:ind w:left="480" w:hanging="240"/>
    </w:pPr>
  </w:style>
  <w:style w:type="paragraph" w:styleId="Index3">
    <w:name w:val="index 3"/>
    <w:basedOn w:val="Normal"/>
    <w:next w:val="Normal"/>
    <w:autoRedefine/>
    <w:uiPriority w:val="99"/>
    <w:unhideWhenUsed/>
    <w:rsid w:val="00B51734"/>
    <w:pPr>
      <w:ind w:left="720" w:hanging="240"/>
    </w:pPr>
  </w:style>
  <w:style w:type="paragraph" w:styleId="Index4">
    <w:name w:val="index 4"/>
    <w:basedOn w:val="Normal"/>
    <w:next w:val="Normal"/>
    <w:autoRedefine/>
    <w:uiPriority w:val="99"/>
    <w:unhideWhenUsed/>
    <w:rsid w:val="00B51734"/>
    <w:pPr>
      <w:ind w:left="960" w:hanging="240"/>
    </w:pPr>
  </w:style>
  <w:style w:type="paragraph" w:styleId="Index5">
    <w:name w:val="index 5"/>
    <w:basedOn w:val="Normal"/>
    <w:next w:val="Normal"/>
    <w:autoRedefine/>
    <w:uiPriority w:val="99"/>
    <w:unhideWhenUsed/>
    <w:rsid w:val="00B51734"/>
    <w:pPr>
      <w:ind w:left="1200" w:hanging="240"/>
    </w:pPr>
  </w:style>
  <w:style w:type="paragraph" w:styleId="Index6">
    <w:name w:val="index 6"/>
    <w:basedOn w:val="Normal"/>
    <w:next w:val="Normal"/>
    <w:autoRedefine/>
    <w:uiPriority w:val="99"/>
    <w:unhideWhenUsed/>
    <w:rsid w:val="00B51734"/>
    <w:pPr>
      <w:ind w:left="1440" w:hanging="240"/>
    </w:pPr>
  </w:style>
  <w:style w:type="paragraph" w:styleId="Index7">
    <w:name w:val="index 7"/>
    <w:basedOn w:val="Normal"/>
    <w:next w:val="Normal"/>
    <w:autoRedefine/>
    <w:uiPriority w:val="99"/>
    <w:unhideWhenUsed/>
    <w:rsid w:val="00B51734"/>
    <w:pPr>
      <w:ind w:left="1680" w:hanging="240"/>
    </w:pPr>
  </w:style>
  <w:style w:type="paragraph" w:styleId="Index8">
    <w:name w:val="index 8"/>
    <w:basedOn w:val="Normal"/>
    <w:next w:val="Normal"/>
    <w:autoRedefine/>
    <w:uiPriority w:val="99"/>
    <w:unhideWhenUsed/>
    <w:rsid w:val="00B51734"/>
    <w:pPr>
      <w:ind w:left="1920" w:hanging="240"/>
    </w:pPr>
  </w:style>
  <w:style w:type="paragraph" w:styleId="Index9">
    <w:name w:val="index 9"/>
    <w:basedOn w:val="Normal"/>
    <w:next w:val="Normal"/>
    <w:autoRedefine/>
    <w:uiPriority w:val="99"/>
    <w:unhideWhenUsed/>
    <w:rsid w:val="00B51734"/>
    <w:pPr>
      <w:ind w:left="2160" w:hanging="240"/>
    </w:pPr>
  </w:style>
  <w:style w:type="paragraph" w:styleId="IndexHeading">
    <w:name w:val="index heading"/>
    <w:basedOn w:val="Normal"/>
    <w:next w:val="Index1"/>
    <w:uiPriority w:val="99"/>
    <w:unhideWhenUsed/>
    <w:rsid w:val="00B51734"/>
  </w:style>
  <w:style w:type="paragraph" w:styleId="TOC6">
    <w:name w:val="toc 6"/>
    <w:basedOn w:val="Normal"/>
    <w:next w:val="Normal"/>
    <w:autoRedefine/>
    <w:uiPriority w:val="39"/>
    <w:unhideWhenUsed/>
    <w:rsid w:val="00B51734"/>
    <w:pPr>
      <w:ind w:left="1200"/>
    </w:pPr>
  </w:style>
  <w:style w:type="paragraph" w:styleId="TOC7">
    <w:name w:val="toc 7"/>
    <w:basedOn w:val="Normal"/>
    <w:next w:val="Normal"/>
    <w:autoRedefine/>
    <w:uiPriority w:val="39"/>
    <w:unhideWhenUsed/>
    <w:rsid w:val="00B51734"/>
    <w:pPr>
      <w:ind w:left="1440"/>
    </w:pPr>
  </w:style>
  <w:style w:type="paragraph" w:styleId="TOC8">
    <w:name w:val="toc 8"/>
    <w:basedOn w:val="Normal"/>
    <w:next w:val="Normal"/>
    <w:autoRedefine/>
    <w:uiPriority w:val="39"/>
    <w:unhideWhenUsed/>
    <w:rsid w:val="00B51734"/>
    <w:pPr>
      <w:ind w:left="1680"/>
    </w:pPr>
  </w:style>
  <w:style w:type="paragraph" w:styleId="TOC9">
    <w:name w:val="toc 9"/>
    <w:basedOn w:val="Normal"/>
    <w:next w:val="Normal"/>
    <w:autoRedefine/>
    <w:uiPriority w:val="39"/>
    <w:unhideWhenUsed/>
    <w:rsid w:val="00B51734"/>
    <w:pPr>
      <w:ind w:left="1920"/>
    </w:pPr>
  </w:style>
  <w:style w:type="character" w:styleId="Heading1Char" w:customStyle="1">
    <w:name w:val="Heading 1 Char"/>
    <w:basedOn w:val="DefaultParagraphFont"/>
    <w:link w:val="Heading1"/>
    <w:uiPriority w:val="9"/>
    <w:rsid w:val="00304FFF"/>
    <w:rPr>
      <w:rFonts w:asciiTheme="majorHAnsi" w:hAnsiTheme="majorHAnsi" w:eastAsiaTheme="majorEastAsia" w:cstheme="majorBidi"/>
      <w:color w:val="2F5496" w:themeColor="accent1" w:themeShade="BF"/>
      <w:kern w:val="1"/>
      <w:sz w:val="32"/>
      <w:szCs w:val="32"/>
    </w:rPr>
  </w:style>
  <w:style w:type="paragraph" w:styleId="TOCHeading">
    <w:name w:val="TOC Heading"/>
    <w:basedOn w:val="Heading1"/>
    <w:next w:val="Normal"/>
    <w:uiPriority w:val="39"/>
    <w:unhideWhenUsed/>
    <w:qFormat/>
    <w:rsid w:val="00304FFF"/>
    <w:pPr>
      <w:widowControl/>
      <w:suppressAutoHyphens w:val="0"/>
      <w:spacing w:line="259" w:lineRule="auto"/>
      <w:outlineLvl w:val="9"/>
    </w:pPr>
    <w:rPr>
      <w:kern w:val="0"/>
      <w:lang w:eastAsia="it-IT"/>
    </w:rPr>
  </w:style>
  <w:style w:type="character" w:styleId="Hyperlink">
    <w:name w:val="Hyperlink"/>
    <w:basedOn w:val="DefaultParagraphFont"/>
    <w:uiPriority w:val="99"/>
    <w:unhideWhenUsed/>
    <w:rsid w:val="00304FFF"/>
    <w:rPr>
      <w:color w:val="0563C1" w:themeColor="hyperlink"/>
      <w:u w:val="single"/>
    </w:rPr>
  </w:style>
  <w:style w:type="paragraph" w:styleId="ListParagraph">
    <w:name w:val="List Paragraph"/>
    <w:basedOn w:val="Normal"/>
    <w:uiPriority w:val="72"/>
    <w:qFormat/>
    <w:rsid w:val="00B5468A"/>
    <w:pPr>
      <w:ind w:left="720"/>
      <w:contextualSpacing/>
    </w:pPr>
  </w:style>
  <w:style w:type="paragraph" w:styleId="paragraph" w:customStyle="1">
    <w:name w:val="paragraph"/>
    <w:basedOn w:val="Normal"/>
    <w:rsid w:val="002E3AE8"/>
    <w:pPr>
      <w:widowControl/>
      <w:suppressAutoHyphens w:val="0"/>
      <w:spacing w:before="100" w:beforeAutospacing="1" w:after="100" w:afterAutospacing="1"/>
    </w:pPr>
    <w:rPr>
      <w:rFonts w:eastAsia="Times New Roman"/>
      <w:kern w:val="0"/>
      <w:lang w:eastAsia="it-IT"/>
    </w:rPr>
  </w:style>
  <w:style w:type="character" w:styleId="normaltextrun" w:customStyle="1">
    <w:name w:val="normaltextrun"/>
    <w:basedOn w:val="DefaultParagraphFont"/>
    <w:rsid w:val="002E3AE8"/>
  </w:style>
  <w:style w:type="character" w:styleId="contextualspellingandgrammarerror" w:customStyle="1">
    <w:name w:val="contextualspellingandgrammarerror"/>
    <w:basedOn w:val="DefaultParagraphFont"/>
    <w:rsid w:val="002E3AE8"/>
  </w:style>
  <w:style w:type="character" w:styleId="bcx9" w:customStyle="1">
    <w:name w:val="bcx9"/>
    <w:basedOn w:val="DefaultParagraphFont"/>
    <w:rsid w:val="002E3AE8"/>
  </w:style>
  <w:style w:type="table" w:styleId="TableGrid">
    <w:name w:val="Table Grid"/>
    <w:basedOn w:val="TableNormal"/>
    <w:uiPriority w:val="39"/>
    <w:rsid w:val="00D22CCA"/>
    <w:rPr>
      <w:rFonts w:asciiTheme="minorHAnsi" w:hAnsiTheme="minorHAnsi" w:eastAsiaTheme="minorHAnsi" w:cstheme="minorBidi"/>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eop" w:customStyle="1">
    <w:name w:val="eop"/>
    <w:basedOn w:val="DefaultParagraphFont"/>
    <w:rsid w:val="00911D25"/>
  </w:style>
  <w:style w:type="paragraph" w:styleId="Revision">
    <w:name w:val="Revision"/>
    <w:hidden/>
    <w:uiPriority w:val="71"/>
    <w:rsid w:val="00A8208E"/>
    <w:rPr>
      <w:rFonts w:eastAsia="Lucida Sans Unicode"/>
      <w:kern w:val="1"/>
      <w:sz w:val="24"/>
      <w:szCs w:val="24"/>
    </w:rPr>
  </w:style>
  <w:style w:type="character" w:styleId="UnresolvedMention">
    <w:name w:val="Unresolved Mention"/>
    <w:basedOn w:val="DefaultParagraphFont"/>
    <w:uiPriority w:val="99"/>
    <w:semiHidden/>
    <w:unhideWhenUsed/>
    <w:rsid w:val="00C21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4330468">
      <w:bodyDiv w:val="1"/>
      <w:marLeft w:val="0"/>
      <w:marRight w:val="0"/>
      <w:marTop w:val="0"/>
      <w:marBottom w:val="0"/>
      <w:divBdr>
        <w:top w:val="none" w:sz="0" w:space="0" w:color="auto"/>
        <w:left w:val="none" w:sz="0" w:space="0" w:color="auto"/>
        <w:bottom w:val="none" w:sz="0" w:space="0" w:color="auto"/>
        <w:right w:val="none" w:sz="0" w:space="0" w:color="auto"/>
      </w:divBdr>
      <w:divsChild>
        <w:div w:id="59182126">
          <w:marLeft w:val="0"/>
          <w:marRight w:val="0"/>
          <w:marTop w:val="0"/>
          <w:marBottom w:val="0"/>
          <w:divBdr>
            <w:top w:val="none" w:sz="0" w:space="0" w:color="auto"/>
            <w:left w:val="none" w:sz="0" w:space="0" w:color="auto"/>
            <w:bottom w:val="none" w:sz="0" w:space="0" w:color="auto"/>
            <w:right w:val="none" w:sz="0" w:space="0" w:color="auto"/>
          </w:divBdr>
        </w:div>
        <w:div w:id="79526702">
          <w:marLeft w:val="0"/>
          <w:marRight w:val="0"/>
          <w:marTop w:val="0"/>
          <w:marBottom w:val="0"/>
          <w:divBdr>
            <w:top w:val="none" w:sz="0" w:space="0" w:color="auto"/>
            <w:left w:val="none" w:sz="0" w:space="0" w:color="auto"/>
            <w:bottom w:val="none" w:sz="0" w:space="0" w:color="auto"/>
            <w:right w:val="none" w:sz="0" w:space="0" w:color="auto"/>
          </w:divBdr>
        </w:div>
        <w:div w:id="612594705">
          <w:marLeft w:val="0"/>
          <w:marRight w:val="0"/>
          <w:marTop w:val="0"/>
          <w:marBottom w:val="0"/>
          <w:divBdr>
            <w:top w:val="none" w:sz="0" w:space="0" w:color="auto"/>
            <w:left w:val="none" w:sz="0" w:space="0" w:color="auto"/>
            <w:bottom w:val="none" w:sz="0" w:space="0" w:color="auto"/>
            <w:right w:val="none" w:sz="0" w:space="0" w:color="auto"/>
          </w:divBdr>
        </w:div>
        <w:div w:id="1076324189">
          <w:marLeft w:val="0"/>
          <w:marRight w:val="0"/>
          <w:marTop w:val="0"/>
          <w:marBottom w:val="0"/>
          <w:divBdr>
            <w:top w:val="none" w:sz="0" w:space="0" w:color="auto"/>
            <w:left w:val="none" w:sz="0" w:space="0" w:color="auto"/>
            <w:bottom w:val="none" w:sz="0" w:space="0" w:color="auto"/>
            <w:right w:val="none" w:sz="0" w:space="0" w:color="auto"/>
          </w:divBdr>
        </w:div>
        <w:div w:id="1271741085">
          <w:marLeft w:val="0"/>
          <w:marRight w:val="0"/>
          <w:marTop w:val="0"/>
          <w:marBottom w:val="0"/>
          <w:divBdr>
            <w:top w:val="none" w:sz="0" w:space="0" w:color="auto"/>
            <w:left w:val="none" w:sz="0" w:space="0" w:color="auto"/>
            <w:bottom w:val="none" w:sz="0" w:space="0" w:color="auto"/>
            <w:right w:val="none" w:sz="0" w:space="0" w:color="auto"/>
          </w:divBdr>
        </w:div>
        <w:div w:id="1359893890">
          <w:marLeft w:val="0"/>
          <w:marRight w:val="0"/>
          <w:marTop w:val="0"/>
          <w:marBottom w:val="0"/>
          <w:divBdr>
            <w:top w:val="none" w:sz="0" w:space="0" w:color="auto"/>
            <w:left w:val="none" w:sz="0" w:space="0" w:color="auto"/>
            <w:bottom w:val="none" w:sz="0" w:space="0" w:color="auto"/>
            <w:right w:val="none" w:sz="0" w:space="0" w:color="auto"/>
          </w:divBdr>
          <w:divsChild>
            <w:div w:id="395592870">
              <w:marLeft w:val="0"/>
              <w:marRight w:val="0"/>
              <w:marTop w:val="0"/>
              <w:marBottom w:val="0"/>
              <w:divBdr>
                <w:top w:val="none" w:sz="0" w:space="0" w:color="auto"/>
                <w:left w:val="none" w:sz="0" w:space="0" w:color="auto"/>
                <w:bottom w:val="none" w:sz="0" w:space="0" w:color="auto"/>
                <w:right w:val="none" w:sz="0" w:space="0" w:color="auto"/>
              </w:divBdr>
            </w:div>
            <w:div w:id="552927590">
              <w:marLeft w:val="0"/>
              <w:marRight w:val="0"/>
              <w:marTop w:val="0"/>
              <w:marBottom w:val="0"/>
              <w:divBdr>
                <w:top w:val="none" w:sz="0" w:space="0" w:color="auto"/>
                <w:left w:val="none" w:sz="0" w:space="0" w:color="auto"/>
                <w:bottom w:val="none" w:sz="0" w:space="0" w:color="auto"/>
                <w:right w:val="none" w:sz="0" w:space="0" w:color="auto"/>
              </w:divBdr>
            </w:div>
            <w:div w:id="688993996">
              <w:marLeft w:val="0"/>
              <w:marRight w:val="0"/>
              <w:marTop w:val="0"/>
              <w:marBottom w:val="0"/>
              <w:divBdr>
                <w:top w:val="none" w:sz="0" w:space="0" w:color="auto"/>
                <w:left w:val="none" w:sz="0" w:space="0" w:color="auto"/>
                <w:bottom w:val="none" w:sz="0" w:space="0" w:color="auto"/>
                <w:right w:val="none" w:sz="0" w:space="0" w:color="auto"/>
              </w:divBdr>
            </w:div>
            <w:div w:id="1082530426">
              <w:marLeft w:val="0"/>
              <w:marRight w:val="0"/>
              <w:marTop w:val="0"/>
              <w:marBottom w:val="0"/>
              <w:divBdr>
                <w:top w:val="none" w:sz="0" w:space="0" w:color="auto"/>
                <w:left w:val="none" w:sz="0" w:space="0" w:color="auto"/>
                <w:bottom w:val="none" w:sz="0" w:space="0" w:color="auto"/>
                <w:right w:val="none" w:sz="0" w:space="0" w:color="auto"/>
              </w:divBdr>
            </w:div>
            <w:div w:id="1411384461">
              <w:marLeft w:val="0"/>
              <w:marRight w:val="0"/>
              <w:marTop w:val="0"/>
              <w:marBottom w:val="0"/>
              <w:divBdr>
                <w:top w:val="none" w:sz="0" w:space="0" w:color="auto"/>
                <w:left w:val="none" w:sz="0" w:space="0" w:color="auto"/>
                <w:bottom w:val="none" w:sz="0" w:space="0" w:color="auto"/>
                <w:right w:val="none" w:sz="0" w:space="0" w:color="auto"/>
              </w:divBdr>
            </w:div>
          </w:divsChild>
        </w:div>
        <w:div w:id="1400715950">
          <w:marLeft w:val="0"/>
          <w:marRight w:val="0"/>
          <w:marTop w:val="0"/>
          <w:marBottom w:val="0"/>
          <w:divBdr>
            <w:top w:val="none" w:sz="0" w:space="0" w:color="auto"/>
            <w:left w:val="none" w:sz="0" w:space="0" w:color="auto"/>
            <w:bottom w:val="none" w:sz="0" w:space="0" w:color="auto"/>
            <w:right w:val="none" w:sz="0" w:space="0" w:color="auto"/>
          </w:divBdr>
        </w:div>
        <w:div w:id="1443380444">
          <w:marLeft w:val="0"/>
          <w:marRight w:val="0"/>
          <w:marTop w:val="0"/>
          <w:marBottom w:val="0"/>
          <w:divBdr>
            <w:top w:val="none" w:sz="0" w:space="0" w:color="auto"/>
            <w:left w:val="none" w:sz="0" w:space="0" w:color="auto"/>
            <w:bottom w:val="none" w:sz="0" w:space="0" w:color="auto"/>
            <w:right w:val="none" w:sz="0" w:space="0" w:color="auto"/>
          </w:divBdr>
        </w:div>
        <w:div w:id="1626354618">
          <w:marLeft w:val="0"/>
          <w:marRight w:val="0"/>
          <w:marTop w:val="0"/>
          <w:marBottom w:val="0"/>
          <w:divBdr>
            <w:top w:val="none" w:sz="0" w:space="0" w:color="auto"/>
            <w:left w:val="none" w:sz="0" w:space="0" w:color="auto"/>
            <w:bottom w:val="none" w:sz="0" w:space="0" w:color="auto"/>
            <w:right w:val="none" w:sz="0" w:space="0" w:color="auto"/>
          </w:divBdr>
          <w:divsChild>
            <w:div w:id="1745952646">
              <w:marLeft w:val="0"/>
              <w:marRight w:val="0"/>
              <w:marTop w:val="0"/>
              <w:marBottom w:val="0"/>
              <w:divBdr>
                <w:top w:val="none" w:sz="0" w:space="0" w:color="auto"/>
                <w:left w:val="none" w:sz="0" w:space="0" w:color="auto"/>
                <w:bottom w:val="none" w:sz="0" w:space="0" w:color="auto"/>
                <w:right w:val="none" w:sz="0" w:space="0" w:color="auto"/>
              </w:divBdr>
            </w:div>
          </w:divsChild>
        </w:div>
        <w:div w:id="1828282952">
          <w:marLeft w:val="0"/>
          <w:marRight w:val="0"/>
          <w:marTop w:val="0"/>
          <w:marBottom w:val="0"/>
          <w:divBdr>
            <w:top w:val="none" w:sz="0" w:space="0" w:color="auto"/>
            <w:left w:val="none" w:sz="0" w:space="0" w:color="auto"/>
            <w:bottom w:val="none" w:sz="0" w:space="0" w:color="auto"/>
            <w:right w:val="none" w:sz="0" w:space="0" w:color="auto"/>
          </w:divBdr>
        </w:div>
        <w:div w:id="1881479385">
          <w:marLeft w:val="0"/>
          <w:marRight w:val="0"/>
          <w:marTop w:val="0"/>
          <w:marBottom w:val="0"/>
          <w:divBdr>
            <w:top w:val="none" w:sz="0" w:space="0" w:color="auto"/>
            <w:left w:val="none" w:sz="0" w:space="0" w:color="auto"/>
            <w:bottom w:val="none" w:sz="0" w:space="0" w:color="auto"/>
            <w:right w:val="none" w:sz="0" w:space="0" w:color="auto"/>
          </w:divBdr>
        </w:div>
        <w:div w:id="1981686004">
          <w:marLeft w:val="0"/>
          <w:marRight w:val="0"/>
          <w:marTop w:val="0"/>
          <w:marBottom w:val="0"/>
          <w:divBdr>
            <w:top w:val="none" w:sz="0" w:space="0" w:color="auto"/>
            <w:left w:val="none" w:sz="0" w:space="0" w:color="auto"/>
            <w:bottom w:val="none" w:sz="0" w:space="0" w:color="auto"/>
            <w:right w:val="none" w:sz="0" w:space="0" w:color="auto"/>
          </w:divBdr>
        </w:div>
      </w:divsChild>
    </w:div>
    <w:div w:id="1913462475">
      <w:bodyDiv w:val="1"/>
      <w:marLeft w:val="0"/>
      <w:marRight w:val="0"/>
      <w:marTop w:val="0"/>
      <w:marBottom w:val="0"/>
      <w:divBdr>
        <w:top w:val="none" w:sz="0" w:space="0" w:color="auto"/>
        <w:left w:val="none" w:sz="0" w:space="0" w:color="auto"/>
        <w:bottom w:val="none" w:sz="0" w:space="0" w:color="auto"/>
        <w:right w:val="none" w:sz="0" w:space="0" w:color="auto"/>
      </w:divBdr>
      <w:divsChild>
        <w:div w:id="12846002">
          <w:marLeft w:val="0"/>
          <w:marRight w:val="0"/>
          <w:marTop w:val="0"/>
          <w:marBottom w:val="0"/>
          <w:divBdr>
            <w:top w:val="none" w:sz="0" w:space="0" w:color="auto"/>
            <w:left w:val="none" w:sz="0" w:space="0" w:color="auto"/>
            <w:bottom w:val="none" w:sz="0" w:space="0" w:color="auto"/>
            <w:right w:val="none" w:sz="0" w:space="0" w:color="auto"/>
          </w:divBdr>
        </w:div>
        <w:div w:id="120534451">
          <w:marLeft w:val="0"/>
          <w:marRight w:val="0"/>
          <w:marTop w:val="0"/>
          <w:marBottom w:val="0"/>
          <w:divBdr>
            <w:top w:val="none" w:sz="0" w:space="0" w:color="auto"/>
            <w:left w:val="none" w:sz="0" w:space="0" w:color="auto"/>
            <w:bottom w:val="none" w:sz="0" w:space="0" w:color="auto"/>
            <w:right w:val="none" w:sz="0" w:space="0" w:color="auto"/>
          </w:divBdr>
        </w:div>
        <w:div w:id="147865457">
          <w:marLeft w:val="0"/>
          <w:marRight w:val="0"/>
          <w:marTop w:val="0"/>
          <w:marBottom w:val="0"/>
          <w:divBdr>
            <w:top w:val="none" w:sz="0" w:space="0" w:color="auto"/>
            <w:left w:val="none" w:sz="0" w:space="0" w:color="auto"/>
            <w:bottom w:val="none" w:sz="0" w:space="0" w:color="auto"/>
            <w:right w:val="none" w:sz="0" w:space="0" w:color="auto"/>
          </w:divBdr>
        </w:div>
        <w:div w:id="149635061">
          <w:marLeft w:val="0"/>
          <w:marRight w:val="0"/>
          <w:marTop w:val="0"/>
          <w:marBottom w:val="0"/>
          <w:divBdr>
            <w:top w:val="none" w:sz="0" w:space="0" w:color="auto"/>
            <w:left w:val="none" w:sz="0" w:space="0" w:color="auto"/>
            <w:bottom w:val="none" w:sz="0" w:space="0" w:color="auto"/>
            <w:right w:val="none" w:sz="0" w:space="0" w:color="auto"/>
          </w:divBdr>
        </w:div>
        <w:div w:id="204953096">
          <w:marLeft w:val="0"/>
          <w:marRight w:val="0"/>
          <w:marTop w:val="0"/>
          <w:marBottom w:val="0"/>
          <w:divBdr>
            <w:top w:val="none" w:sz="0" w:space="0" w:color="auto"/>
            <w:left w:val="none" w:sz="0" w:space="0" w:color="auto"/>
            <w:bottom w:val="none" w:sz="0" w:space="0" w:color="auto"/>
            <w:right w:val="none" w:sz="0" w:space="0" w:color="auto"/>
          </w:divBdr>
        </w:div>
        <w:div w:id="253903044">
          <w:marLeft w:val="0"/>
          <w:marRight w:val="0"/>
          <w:marTop w:val="0"/>
          <w:marBottom w:val="0"/>
          <w:divBdr>
            <w:top w:val="none" w:sz="0" w:space="0" w:color="auto"/>
            <w:left w:val="none" w:sz="0" w:space="0" w:color="auto"/>
            <w:bottom w:val="none" w:sz="0" w:space="0" w:color="auto"/>
            <w:right w:val="none" w:sz="0" w:space="0" w:color="auto"/>
          </w:divBdr>
        </w:div>
        <w:div w:id="542518849">
          <w:marLeft w:val="0"/>
          <w:marRight w:val="0"/>
          <w:marTop w:val="0"/>
          <w:marBottom w:val="0"/>
          <w:divBdr>
            <w:top w:val="none" w:sz="0" w:space="0" w:color="auto"/>
            <w:left w:val="none" w:sz="0" w:space="0" w:color="auto"/>
            <w:bottom w:val="none" w:sz="0" w:space="0" w:color="auto"/>
            <w:right w:val="none" w:sz="0" w:space="0" w:color="auto"/>
          </w:divBdr>
        </w:div>
        <w:div w:id="595678872">
          <w:marLeft w:val="0"/>
          <w:marRight w:val="0"/>
          <w:marTop w:val="0"/>
          <w:marBottom w:val="0"/>
          <w:divBdr>
            <w:top w:val="none" w:sz="0" w:space="0" w:color="auto"/>
            <w:left w:val="none" w:sz="0" w:space="0" w:color="auto"/>
            <w:bottom w:val="none" w:sz="0" w:space="0" w:color="auto"/>
            <w:right w:val="none" w:sz="0" w:space="0" w:color="auto"/>
          </w:divBdr>
        </w:div>
        <w:div w:id="600602006">
          <w:marLeft w:val="0"/>
          <w:marRight w:val="0"/>
          <w:marTop w:val="0"/>
          <w:marBottom w:val="0"/>
          <w:divBdr>
            <w:top w:val="none" w:sz="0" w:space="0" w:color="auto"/>
            <w:left w:val="none" w:sz="0" w:space="0" w:color="auto"/>
            <w:bottom w:val="none" w:sz="0" w:space="0" w:color="auto"/>
            <w:right w:val="none" w:sz="0" w:space="0" w:color="auto"/>
          </w:divBdr>
        </w:div>
        <w:div w:id="743339553">
          <w:marLeft w:val="0"/>
          <w:marRight w:val="0"/>
          <w:marTop w:val="0"/>
          <w:marBottom w:val="0"/>
          <w:divBdr>
            <w:top w:val="none" w:sz="0" w:space="0" w:color="auto"/>
            <w:left w:val="none" w:sz="0" w:space="0" w:color="auto"/>
            <w:bottom w:val="none" w:sz="0" w:space="0" w:color="auto"/>
            <w:right w:val="none" w:sz="0" w:space="0" w:color="auto"/>
          </w:divBdr>
        </w:div>
        <w:div w:id="783842412">
          <w:marLeft w:val="0"/>
          <w:marRight w:val="0"/>
          <w:marTop w:val="0"/>
          <w:marBottom w:val="0"/>
          <w:divBdr>
            <w:top w:val="none" w:sz="0" w:space="0" w:color="auto"/>
            <w:left w:val="none" w:sz="0" w:space="0" w:color="auto"/>
            <w:bottom w:val="none" w:sz="0" w:space="0" w:color="auto"/>
            <w:right w:val="none" w:sz="0" w:space="0" w:color="auto"/>
          </w:divBdr>
        </w:div>
        <w:div w:id="823542537">
          <w:marLeft w:val="0"/>
          <w:marRight w:val="0"/>
          <w:marTop w:val="0"/>
          <w:marBottom w:val="0"/>
          <w:divBdr>
            <w:top w:val="none" w:sz="0" w:space="0" w:color="auto"/>
            <w:left w:val="none" w:sz="0" w:space="0" w:color="auto"/>
            <w:bottom w:val="none" w:sz="0" w:space="0" w:color="auto"/>
            <w:right w:val="none" w:sz="0" w:space="0" w:color="auto"/>
          </w:divBdr>
        </w:div>
        <w:div w:id="841748283">
          <w:marLeft w:val="0"/>
          <w:marRight w:val="0"/>
          <w:marTop w:val="0"/>
          <w:marBottom w:val="0"/>
          <w:divBdr>
            <w:top w:val="none" w:sz="0" w:space="0" w:color="auto"/>
            <w:left w:val="none" w:sz="0" w:space="0" w:color="auto"/>
            <w:bottom w:val="none" w:sz="0" w:space="0" w:color="auto"/>
            <w:right w:val="none" w:sz="0" w:space="0" w:color="auto"/>
          </w:divBdr>
        </w:div>
        <w:div w:id="847717297">
          <w:marLeft w:val="0"/>
          <w:marRight w:val="0"/>
          <w:marTop w:val="0"/>
          <w:marBottom w:val="0"/>
          <w:divBdr>
            <w:top w:val="none" w:sz="0" w:space="0" w:color="auto"/>
            <w:left w:val="none" w:sz="0" w:space="0" w:color="auto"/>
            <w:bottom w:val="none" w:sz="0" w:space="0" w:color="auto"/>
            <w:right w:val="none" w:sz="0" w:space="0" w:color="auto"/>
          </w:divBdr>
        </w:div>
        <w:div w:id="1102530680">
          <w:marLeft w:val="0"/>
          <w:marRight w:val="0"/>
          <w:marTop w:val="0"/>
          <w:marBottom w:val="0"/>
          <w:divBdr>
            <w:top w:val="none" w:sz="0" w:space="0" w:color="auto"/>
            <w:left w:val="none" w:sz="0" w:space="0" w:color="auto"/>
            <w:bottom w:val="none" w:sz="0" w:space="0" w:color="auto"/>
            <w:right w:val="none" w:sz="0" w:space="0" w:color="auto"/>
          </w:divBdr>
        </w:div>
        <w:div w:id="1134179561">
          <w:marLeft w:val="0"/>
          <w:marRight w:val="0"/>
          <w:marTop w:val="0"/>
          <w:marBottom w:val="0"/>
          <w:divBdr>
            <w:top w:val="none" w:sz="0" w:space="0" w:color="auto"/>
            <w:left w:val="none" w:sz="0" w:space="0" w:color="auto"/>
            <w:bottom w:val="none" w:sz="0" w:space="0" w:color="auto"/>
            <w:right w:val="none" w:sz="0" w:space="0" w:color="auto"/>
          </w:divBdr>
        </w:div>
        <w:div w:id="1167748839">
          <w:marLeft w:val="0"/>
          <w:marRight w:val="0"/>
          <w:marTop w:val="0"/>
          <w:marBottom w:val="0"/>
          <w:divBdr>
            <w:top w:val="none" w:sz="0" w:space="0" w:color="auto"/>
            <w:left w:val="none" w:sz="0" w:space="0" w:color="auto"/>
            <w:bottom w:val="none" w:sz="0" w:space="0" w:color="auto"/>
            <w:right w:val="none" w:sz="0" w:space="0" w:color="auto"/>
          </w:divBdr>
        </w:div>
        <w:div w:id="1183008469">
          <w:marLeft w:val="0"/>
          <w:marRight w:val="0"/>
          <w:marTop w:val="0"/>
          <w:marBottom w:val="0"/>
          <w:divBdr>
            <w:top w:val="none" w:sz="0" w:space="0" w:color="auto"/>
            <w:left w:val="none" w:sz="0" w:space="0" w:color="auto"/>
            <w:bottom w:val="none" w:sz="0" w:space="0" w:color="auto"/>
            <w:right w:val="none" w:sz="0" w:space="0" w:color="auto"/>
          </w:divBdr>
        </w:div>
        <w:div w:id="1357077249">
          <w:marLeft w:val="0"/>
          <w:marRight w:val="0"/>
          <w:marTop w:val="0"/>
          <w:marBottom w:val="0"/>
          <w:divBdr>
            <w:top w:val="none" w:sz="0" w:space="0" w:color="auto"/>
            <w:left w:val="none" w:sz="0" w:space="0" w:color="auto"/>
            <w:bottom w:val="none" w:sz="0" w:space="0" w:color="auto"/>
            <w:right w:val="none" w:sz="0" w:space="0" w:color="auto"/>
          </w:divBdr>
        </w:div>
        <w:div w:id="1391806499">
          <w:marLeft w:val="0"/>
          <w:marRight w:val="0"/>
          <w:marTop w:val="0"/>
          <w:marBottom w:val="0"/>
          <w:divBdr>
            <w:top w:val="none" w:sz="0" w:space="0" w:color="auto"/>
            <w:left w:val="none" w:sz="0" w:space="0" w:color="auto"/>
            <w:bottom w:val="none" w:sz="0" w:space="0" w:color="auto"/>
            <w:right w:val="none" w:sz="0" w:space="0" w:color="auto"/>
          </w:divBdr>
        </w:div>
        <w:div w:id="1464732731">
          <w:marLeft w:val="0"/>
          <w:marRight w:val="0"/>
          <w:marTop w:val="0"/>
          <w:marBottom w:val="0"/>
          <w:divBdr>
            <w:top w:val="none" w:sz="0" w:space="0" w:color="auto"/>
            <w:left w:val="none" w:sz="0" w:space="0" w:color="auto"/>
            <w:bottom w:val="none" w:sz="0" w:space="0" w:color="auto"/>
            <w:right w:val="none" w:sz="0" w:space="0" w:color="auto"/>
          </w:divBdr>
        </w:div>
        <w:div w:id="1536842154">
          <w:marLeft w:val="0"/>
          <w:marRight w:val="0"/>
          <w:marTop w:val="0"/>
          <w:marBottom w:val="0"/>
          <w:divBdr>
            <w:top w:val="none" w:sz="0" w:space="0" w:color="auto"/>
            <w:left w:val="none" w:sz="0" w:space="0" w:color="auto"/>
            <w:bottom w:val="none" w:sz="0" w:space="0" w:color="auto"/>
            <w:right w:val="none" w:sz="0" w:space="0" w:color="auto"/>
          </w:divBdr>
        </w:div>
        <w:div w:id="1537229205">
          <w:marLeft w:val="0"/>
          <w:marRight w:val="0"/>
          <w:marTop w:val="0"/>
          <w:marBottom w:val="0"/>
          <w:divBdr>
            <w:top w:val="none" w:sz="0" w:space="0" w:color="auto"/>
            <w:left w:val="none" w:sz="0" w:space="0" w:color="auto"/>
            <w:bottom w:val="none" w:sz="0" w:space="0" w:color="auto"/>
            <w:right w:val="none" w:sz="0" w:space="0" w:color="auto"/>
          </w:divBdr>
        </w:div>
        <w:div w:id="1600143748">
          <w:marLeft w:val="0"/>
          <w:marRight w:val="0"/>
          <w:marTop w:val="0"/>
          <w:marBottom w:val="0"/>
          <w:divBdr>
            <w:top w:val="none" w:sz="0" w:space="0" w:color="auto"/>
            <w:left w:val="none" w:sz="0" w:space="0" w:color="auto"/>
            <w:bottom w:val="none" w:sz="0" w:space="0" w:color="auto"/>
            <w:right w:val="none" w:sz="0" w:space="0" w:color="auto"/>
          </w:divBdr>
        </w:div>
        <w:div w:id="1607469382">
          <w:marLeft w:val="0"/>
          <w:marRight w:val="0"/>
          <w:marTop w:val="0"/>
          <w:marBottom w:val="0"/>
          <w:divBdr>
            <w:top w:val="none" w:sz="0" w:space="0" w:color="auto"/>
            <w:left w:val="none" w:sz="0" w:space="0" w:color="auto"/>
            <w:bottom w:val="none" w:sz="0" w:space="0" w:color="auto"/>
            <w:right w:val="none" w:sz="0" w:space="0" w:color="auto"/>
          </w:divBdr>
        </w:div>
        <w:div w:id="1673337014">
          <w:marLeft w:val="0"/>
          <w:marRight w:val="0"/>
          <w:marTop w:val="0"/>
          <w:marBottom w:val="0"/>
          <w:divBdr>
            <w:top w:val="none" w:sz="0" w:space="0" w:color="auto"/>
            <w:left w:val="none" w:sz="0" w:space="0" w:color="auto"/>
            <w:bottom w:val="none" w:sz="0" w:space="0" w:color="auto"/>
            <w:right w:val="none" w:sz="0" w:space="0" w:color="auto"/>
          </w:divBdr>
        </w:div>
        <w:div w:id="1692144365">
          <w:marLeft w:val="0"/>
          <w:marRight w:val="0"/>
          <w:marTop w:val="0"/>
          <w:marBottom w:val="0"/>
          <w:divBdr>
            <w:top w:val="none" w:sz="0" w:space="0" w:color="auto"/>
            <w:left w:val="none" w:sz="0" w:space="0" w:color="auto"/>
            <w:bottom w:val="none" w:sz="0" w:space="0" w:color="auto"/>
            <w:right w:val="none" w:sz="0" w:space="0" w:color="auto"/>
          </w:divBdr>
        </w:div>
        <w:div w:id="2010015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&#65279;<?xml version="1.0" encoding="utf-8"?><Relationships xmlns="http://schemas.openxmlformats.org/package/2006/relationships"><Relationship Type="http://schemas.openxmlformats.org/officeDocument/2006/relationships/hyperlink" Target="mailto:mario.rossi@studenti.unisa.it" TargetMode="External" Id="rId26" /><Relationship Type="http://schemas.openxmlformats.org/officeDocument/2006/relationships/footer" Target="footer5.xml" Id="rId21" /><Relationship Type="http://schemas.openxmlformats.org/officeDocument/2006/relationships/image" Target="media/image8.jpg" Id="rId42" /><Relationship Type="http://schemas.openxmlformats.org/officeDocument/2006/relationships/hyperlink" Target="mailto:xxxx@ffff.dd" TargetMode="External" Id="rId47" /><Relationship Type="http://schemas.openxmlformats.org/officeDocument/2006/relationships/image" Target="media/image28.jpg" Id="rId63" /><Relationship Type="http://schemas.openxmlformats.org/officeDocument/2006/relationships/customXml" Target="../customXml/item2.xml" Id="rId2" /><Relationship Type="http://schemas.openxmlformats.org/officeDocument/2006/relationships/header" Target="header3.xml" Id="rId16" /><Relationship Type="http://schemas.openxmlformats.org/officeDocument/2006/relationships/hyperlink" Target="mailto:arturo@unisa.it" TargetMode="External" Id="rId29" /><Relationship Type="http://schemas.openxmlformats.org/officeDocument/2006/relationships/hyperlink" Target="mailto:mario.rossi@studenti.unisa.it" TargetMode="External" Id="rId24" /><Relationship Type="http://schemas.openxmlformats.org/officeDocument/2006/relationships/hyperlink" Target="http://www.google.it" TargetMode="External" Id="rId32" /><Relationship Type="http://schemas.openxmlformats.org/officeDocument/2006/relationships/image" Target="media/image6.jpg" Id="rId40" /><Relationship Type="http://schemas.openxmlformats.org/officeDocument/2006/relationships/image" Target="media/image11.jpeg" Id="rId45" /><Relationship Type="http://schemas.openxmlformats.org/officeDocument/2006/relationships/image" Target="media/image23.jpg" Id="rId58" /><Relationship Type="http://schemas.openxmlformats.org/officeDocument/2006/relationships/numbering" Target="numbering.xml" Id="rId5" /><Relationship Type="http://schemas.openxmlformats.org/officeDocument/2006/relationships/image" Target="media/image26.jpg" Id="rId61" /><Relationship Type="http://schemas.openxmlformats.org/officeDocument/2006/relationships/header" Target="header5.xml" Id="rId19" /><Relationship Type="http://schemas.openxmlformats.org/officeDocument/2006/relationships/header" Target="header2.xml" Id="rId14" /><Relationship Type="http://schemas.openxmlformats.org/officeDocument/2006/relationships/header" Target="header6.xml" Id="rId22" /><Relationship Type="http://schemas.openxmlformats.org/officeDocument/2006/relationships/hyperlink" Target="http://www.digiworld.it/" TargetMode="External" Id="rId27" /><Relationship Type="http://schemas.openxmlformats.org/officeDocument/2006/relationships/hyperlink" Target="mailto:arturo@unisa.it" TargetMode="External" Id="rId30" /><Relationship Type="http://schemas.openxmlformats.org/officeDocument/2006/relationships/hyperlink" Target="file:///C:/Users/solej/Downloads/dsvsdvfdsf" TargetMode="External" Id="rId35" /><Relationship Type="http://schemas.openxmlformats.org/officeDocument/2006/relationships/image" Target="media/image29.jpg" Id="rId64" /><Relationship Type="http://schemas.openxmlformats.org/officeDocument/2006/relationships/webSettings" Target="webSettings.xml" Id="rId8" /><Relationship Type="http://schemas.openxmlformats.org/officeDocument/2006/relationships/fontTable" Target="fontTable.xml" Id="rId72"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hyperlink" Target="http://www.digiworld.it" TargetMode="External" Id="rId25" /><Relationship Type="http://schemas.openxmlformats.org/officeDocument/2006/relationships/hyperlink" Target="file:///C:/Users/solej/Downloads/dssadasd" TargetMode="External" Id="rId33" /><Relationship Type="http://schemas.openxmlformats.org/officeDocument/2006/relationships/image" Target="media/image24.jpg" Id="rId59" /><Relationship Type="http://schemas.openxmlformats.org/officeDocument/2006/relationships/footer" Target="footer4.xml" Id="rId20" /><Relationship Type="http://schemas.openxmlformats.org/officeDocument/2006/relationships/image" Target="media/image19.jpg" Id="rId54" /><Relationship Type="http://schemas.openxmlformats.org/officeDocument/2006/relationships/image" Target="media/image27.jpg"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2.xml" Id="rId15" /><Relationship Type="http://schemas.openxmlformats.org/officeDocument/2006/relationships/footer" Target="footer6.xml" Id="rId23" /><Relationship Type="http://schemas.openxmlformats.org/officeDocument/2006/relationships/hyperlink" Target="mailto:gianlucarossi@gmail.com" TargetMode="External" Id="rId28" /><Relationship Type="http://schemas.openxmlformats.org/officeDocument/2006/relationships/endnotes" Target="endnotes.xml" Id="rId10" /><Relationship Type="http://schemas.openxmlformats.org/officeDocument/2006/relationships/hyperlink" Target="http://www.google.it" TargetMode="External" Id="rId31" /><Relationship Type="http://schemas.openxmlformats.org/officeDocument/2006/relationships/image" Target="media/image25.jpg" Id="rId60" /><Relationship Type="http://schemas.openxmlformats.org/officeDocument/2006/relationships/theme" Target="theme/theme1.xml" Id="rId73"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3" /><Relationship Type="http://schemas.openxmlformats.org/officeDocument/2006/relationships/header" Target="header4.xml" Id="rId18" /><Relationship Type="http://schemas.openxmlformats.org/officeDocument/2006/relationships/image" Target="media/image5.jpg" Id="rId39" /><Relationship Type="http://schemas.openxmlformats.org/officeDocument/2006/relationships/hyperlink" Target="file:///C:/Users/solej/Downloads/cdsfsdfdf" TargetMode="External" Id="rId34" /><Relationship Type="http://schemas.openxmlformats.org/officeDocument/2006/relationships/settings" Target="settings.xml" Id="rId7" /><Relationship Type="http://schemas.openxmlformats.org/officeDocument/2006/relationships/glossaryDocument" Target="/word/glossary/document.xml" Id="R6cc14e4643564292" /><Relationship Type="http://schemas.openxmlformats.org/officeDocument/2006/relationships/image" Target="/media/image7.png" Id="R65558fd251ef48ae" /><Relationship Type="http://schemas.openxmlformats.org/officeDocument/2006/relationships/image" Target="/media/image36.jpg" Id="R66e0131ed9a64aad" /><Relationship Type="http://schemas.openxmlformats.org/officeDocument/2006/relationships/image" Target="/media/image37.jpg" Id="R48dc6506542d4ec1" /><Relationship Type="http://schemas.openxmlformats.org/officeDocument/2006/relationships/image" Target="/media/image38.jpg" Id="R412a19c1a3a1464e" /><Relationship Type="http://schemas.openxmlformats.org/officeDocument/2006/relationships/image" Target="/media/image39.jpg" Id="R310f334e89c743b0" /><Relationship Type="http://schemas.openxmlformats.org/officeDocument/2006/relationships/image" Target="/media/image3a.jpg" Id="R74d8188464f64cda" /><Relationship Type="http://schemas.openxmlformats.org/officeDocument/2006/relationships/image" Target="/media/image3b.jpg" Id="R2d9b51827d7e43e9" /><Relationship Type="http://schemas.openxmlformats.org/officeDocument/2006/relationships/image" Target="/media/image3c.jpg" Id="Rf80ce3c1c4a249e9" /><Relationship Type="http://schemas.openxmlformats.org/officeDocument/2006/relationships/image" Target="/media/image3d.jpg" Id="R314fc319397e464d" /><Relationship Type="http://schemas.openxmlformats.org/officeDocument/2006/relationships/image" Target="/media/image3e.jpg" Id="R6ef24dbf9bb041f1" /><Relationship Type="http://schemas.openxmlformats.org/officeDocument/2006/relationships/image" Target="/media/image3f.jpg" Id="R7f6f7a6a74994bbd" /><Relationship Type="http://schemas.openxmlformats.org/officeDocument/2006/relationships/image" Target="/media/image40.jpg" Id="R30f6c40d83a84e52" /><Relationship Type="http://schemas.openxmlformats.org/officeDocument/2006/relationships/image" Target="/media/image41.jpg" Id="R6f04e0a2811545ae" /><Relationship Type="http://schemas.openxmlformats.org/officeDocument/2006/relationships/image" Target="/media/image42.jpg" Id="Rd461a32c66c2494c" /><Relationship Type="http://schemas.openxmlformats.org/officeDocument/2006/relationships/image" Target="/media/image8.png" Id="R6a3380066b17467d" /><Relationship Type="http://schemas.openxmlformats.org/officeDocument/2006/relationships/image" Target="/media/image43.jpg" Id="R875e537ec6194592" /><Relationship Type="http://schemas.openxmlformats.org/officeDocument/2006/relationships/image" Target="/media/image44.jpg" Id="R1bc19a5ea9404d72" /><Relationship Type="http://schemas.openxmlformats.org/officeDocument/2006/relationships/image" Target="/media/image9.png" Id="R44f83df9a5454eef" /><Relationship Type="http://schemas.openxmlformats.org/officeDocument/2006/relationships/image" Target="/media/image45.jpg" Id="R4d2ce7ab795142ae" /><Relationship Type="http://schemas.openxmlformats.org/officeDocument/2006/relationships/image" Target="/media/image46.jpg" Id="R6e9f8e569b7c462d" /><Relationship Type="http://schemas.openxmlformats.org/officeDocument/2006/relationships/image" Target="/media/image47.jpg" Id="R7db657deab074c0e" /><Relationship Type="http://schemas.openxmlformats.org/officeDocument/2006/relationships/image" Target="/media/image48.jpg" Id="R8c38521c5fbe4a7a" /><Relationship Type="http://schemas.openxmlformats.org/officeDocument/2006/relationships/image" Target="/media/image49.jpg" Id="R25daee52fc7b4a6d" /><Relationship Type="http://schemas.openxmlformats.org/officeDocument/2006/relationships/image" Target="/media/image4a.jpg" Id="R96a5eb943b254ea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c092616-85c4-4096-8ceb-15387daaa296}"/>
      </w:docPartPr>
      <w:docPartBody>
        <w:p w14:paraId="2D7F716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6" ma:contentTypeDescription="Creare un nuovo documento." ma:contentTypeScope="" ma:versionID="31fc1c36130d8167e236fe7908007cab">
  <xsd:schema xmlns:xsd="http://www.w3.org/2001/XMLSchema" xmlns:xs="http://www.w3.org/2001/XMLSchema" xmlns:p="http://schemas.microsoft.com/office/2006/metadata/properties" xmlns:ns2="e86a63c2-7291-4cd2-9ba5-95d203bf00ef" targetNamespace="http://schemas.microsoft.com/office/2006/metadata/properties" ma:root="true" ma:fieldsID="45aa54b50abec586a36dff0b5345026d" ns2:_="">
    <xsd:import namespace="e86a63c2-7291-4cd2-9ba5-95d203bf00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AE1B05-EC03-450D-BD70-A280DB77CD98}">
  <ds:schemaRefs>
    <ds:schemaRef ds:uri="http://schemas.openxmlformats.org/officeDocument/2006/bibliography"/>
  </ds:schemaRefs>
</ds:datastoreItem>
</file>

<file path=customXml/itemProps2.xml><?xml version="1.0" encoding="utf-8"?>
<ds:datastoreItem xmlns:ds="http://schemas.openxmlformats.org/officeDocument/2006/customXml" ds:itemID="{7F362509-A8C1-45DB-9817-2358FBAB10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4A292A-816D-485C-9CB9-A8C03DE92D5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8248DEA-A9F2-421E-86A8-4DEF4694B7E9}">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Università degli Studi di Salerno</dc:title>
  <dc:subject/>
  <dc:creator>Andrea De Lucia</dc:creator>
  <keywords/>
  <lastModifiedBy>SALVATORE SENARCIA</lastModifiedBy>
  <revision>344</revision>
  <lastPrinted>1900-01-01T17:00:00.0000000Z</lastPrinted>
  <dcterms:created xsi:type="dcterms:W3CDTF">2020-12-16T10:08:00.0000000Z</dcterms:created>
  <dcterms:modified xsi:type="dcterms:W3CDTF">2021-01-12T16:04:19.3869991Z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